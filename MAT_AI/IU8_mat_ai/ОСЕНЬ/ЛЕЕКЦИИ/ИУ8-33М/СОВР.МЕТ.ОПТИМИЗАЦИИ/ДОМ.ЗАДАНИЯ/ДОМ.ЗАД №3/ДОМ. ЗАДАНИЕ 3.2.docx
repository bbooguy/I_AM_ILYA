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EEFD4" w14:textId="6335FD43" w:rsidR="009846B2" w:rsidRDefault="0085204F">
      <w:pPr>
        <w:jc w:val="center"/>
      </w:pPr>
      <w:r>
        <w:rPr>
          <w:b/>
          <w:sz w:val="28"/>
          <w:szCs w:val="28"/>
        </w:rPr>
        <w:t xml:space="preserve">ДОМАШНЕЕ ЗАДАНИЕ </w:t>
      </w:r>
      <w:r w:rsidR="009846B2">
        <w:rPr>
          <w:b/>
          <w:sz w:val="28"/>
          <w:szCs w:val="28"/>
        </w:rPr>
        <w:t xml:space="preserve">№ </w:t>
      </w:r>
      <w:r w:rsidR="00490B3F">
        <w:rPr>
          <w:b/>
          <w:sz w:val="28"/>
          <w:szCs w:val="28"/>
          <w:lang w:val="en-US"/>
        </w:rPr>
        <w:t>3</w:t>
      </w:r>
      <w:r w:rsidR="009846B2">
        <w:rPr>
          <w:b/>
          <w:sz w:val="28"/>
          <w:szCs w:val="28"/>
        </w:rPr>
        <w:t>.2.</w:t>
      </w:r>
    </w:p>
    <w:p w14:paraId="4C337EAB" w14:textId="77777777" w:rsidR="009846B2" w:rsidRDefault="009846B2">
      <w:pPr>
        <w:jc w:val="center"/>
      </w:pPr>
      <w:r>
        <w:rPr>
          <w:b/>
          <w:sz w:val="28"/>
          <w:szCs w:val="28"/>
          <w:u w:val="single"/>
        </w:rPr>
        <w:t>Методы многомерного поиска.</w:t>
      </w:r>
      <w:r w:rsidRPr="002B68A0">
        <w:rPr>
          <w:b/>
          <w:sz w:val="28"/>
          <w:szCs w:val="28"/>
          <w:u w:val="single"/>
        </w:rPr>
        <w:t xml:space="preserve"> </w:t>
      </w:r>
      <w:r w:rsidRPr="00490B3F">
        <w:rPr>
          <w:b/>
          <w:sz w:val="28"/>
          <w:szCs w:val="28"/>
          <w:u w:val="single"/>
        </w:rPr>
        <w:t>(</w:t>
      </w:r>
      <w:r>
        <w:rPr>
          <w:b/>
          <w:sz w:val="28"/>
          <w:szCs w:val="28"/>
          <w:u w:val="single"/>
        </w:rPr>
        <w:t>Продолжение)</w:t>
      </w:r>
    </w:p>
    <w:p w14:paraId="6E8F3A1D" w14:textId="77777777" w:rsidR="009846B2" w:rsidRDefault="009846B2">
      <w:r>
        <w:rPr>
          <w:b/>
          <w:sz w:val="28"/>
          <w:szCs w:val="28"/>
          <w:u w:val="single"/>
        </w:rPr>
        <w:t>Цель работы:</w:t>
      </w:r>
    </w:p>
    <w:p w14:paraId="07B55C21" w14:textId="77777777" w:rsidR="009846B2" w:rsidRDefault="009846B2">
      <w:pPr>
        <w:numPr>
          <w:ilvl w:val="0"/>
          <w:numId w:val="2"/>
        </w:numPr>
      </w:pPr>
      <w:proofErr w:type="gramStart"/>
      <w:r>
        <w:rPr>
          <w:b/>
          <w:sz w:val="28"/>
          <w:szCs w:val="28"/>
        </w:rPr>
        <w:t>Изучение  алгоритмов</w:t>
      </w:r>
      <w:proofErr w:type="gramEnd"/>
      <w:r>
        <w:rPr>
          <w:b/>
          <w:sz w:val="28"/>
          <w:szCs w:val="28"/>
        </w:rPr>
        <w:t xml:space="preserve"> многомерного поиска 1-го </w:t>
      </w:r>
      <w:r w:rsidR="00121782">
        <w:rPr>
          <w:b/>
          <w:sz w:val="28"/>
          <w:szCs w:val="28"/>
        </w:rPr>
        <w:t xml:space="preserve">и 2-го </w:t>
      </w:r>
      <w:r>
        <w:rPr>
          <w:b/>
          <w:sz w:val="28"/>
          <w:szCs w:val="28"/>
        </w:rPr>
        <w:t xml:space="preserve"> порядка.</w:t>
      </w:r>
    </w:p>
    <w:p w14:paraId="539C1F8D" w14:textId="77777777" w:rsidR="009846B2" w:rsidRDefault="009846B2">
      <w:pPr>
        <w:numPr>
          <w:ilvl w:val="0"/>
          <w:numId w:val="2"/>
        </w:numPr>
      </w:pPr>
      <w:r>
        <w:rPr>
          <w:b/>
          <w:sz w:val="28"/>
          <w:szCs w:val="28"/>
        </w:rPr>
        <w:t>Разработка программ реализации алгоритмов многомерного поиска 1-</w:t>
      </w:r>
      <w:proofErr w:type="gramStart"/>
      <w:r>
        <w:rPr>
          <w:b/>
          <w:sz w:val="28"/>
          <w:szCs w:val="28"/>
        </w:rPr>
        <w:t xml:space="preserve">го  </w:t>
      </w:r>
      <w:r w:rsidR="00121782">
        <w:rPr>
          <w:b/>
          <w:sz w:val="28"/>
          <w:szCs w:val="28"/>
        </w:rPr>
        <w:t>и</w:t>
      </w:r>
      <w:proofErr w:type="gramEnd"/>
      <w:r w:rsidR="00121782">
        <w:rPr>
          <w:b/>
          <w:sz w:val="28"/>
          <w:szCs w:val="28"/>
        </w:rPr>
        <w:t xml:space="preserve"> 2-го </w:t>
      </w:r>
      <w:r>
        <w:rPr>
          <w:b/>
          <w:sz w:val="28"/>
          <w:szCs w:val="28"/>
        </w:rPr>
        <w:t>порядка.</w:t>
      </w:r>
    </w:p>
    <w:p w14:paraId="27733B97" w14:textId="77777777" w:rsidR="009846B2" w:rsidRDefault="009846B2">
      <w:pPr>
        <w:numPr>
          <w:ilvl w:val="0"/>
          <w:numId w:val="2"/>
        </w:numPr>
      </w:pPr>
      <w:r>
        <w:rPr>
          <w:b/>
          <w:sz w:val="28"/>
          <w:szCs w:val="28"/>
        </w:rPr>
        <w:t xml:space="preserve">Вычисление экстремумов функции. </w:t>
      </w:r>
      <w:r>
        <w:rPr>
          <w:b/>
          <w:sz w:val="28"/>
          <w:szCs w:val="28"/>
        </w:rPr>
        <w:tab/>
        <w:t xml:space="preserve"> </w:t>
      </w:r>
    </w:p>
    <w:p w14:paraId="0AC1E1C1" w14:textId="77777777" w:rsidR="009846B2" w:rsidRDefault="009846B2">
      <w:pPr>
        <w:jc w:val="center"/>
        <w:rPr>
          <w:b/>
          <w:sz w:val="28"/>
          <w:szCs w:val="28"/>
          <w:u w:val="single"/>
        </w:rPr>
      </w:pPr>
    </w:p>
    <w:p w14:paraId="4AFE710B" w14:textId="77777777" w:rsidR="009846B2" w:rsidRDefault="009846B2">
      <w:pPr>
        <w:jc w:val="center"/>
      </w:pPr>
      <w:r>
        <w:rPr>
          <w:b/>
          <w:sz w:val="28"/>
          <w:szCs w:val="28"/>
          <w:u w:val="single"/>
        </w:rPr>
        <w:t>Методические указания.</w:t>
      </w:r>
    </w:p>
    <w:p w14:paraId="1E439B39" w14:textId="77777777" w:rsidR="009846B2" w:rsidRDefault="009846B2">
      <w:pPr>
        <w:ind w:firstLine="360"/>
        <w:jc w:val="center"/>
      </w:pPr>
    </w:p>
    <w:p w14:paraId="22A6A696" w14:textId="77777777" w:rsidR="009846B2" w:rsidRDefault="009846B2">
      <w:pPr>
        <w:ind w:firstLine="360"/>
        <w:jc w:val="center"/>
      </w:pPr>
      <w:r>
        <w:rPr>
          <w:b/>
        </w:rPr>
        <w:t>4.2.1. Метод наискорейшего градиентного спуска.</w:t>
      </w:r>
    </w:p>
    <w:p w14:paraId="6E5189E7" w14:textId="77777777" w:rsidR="009846B2" w:rsidRDefault="009846B2">
      <w:pPr>
        <w:jc w:val="center"/>
      </w:pPr>
      <w:r>
        <w:rPr>
          <w:b/>
        </w:rPr>
        <w:t>Стратегия поиска.</w:t>
      </w:r>
    </w:p>
    <w:p w14:paraId="492452B6" w14:textId="77777777" w:rsidR="009846B2" w:rsidRDefault="009846B2">
      <w:pPr>
        <w:ind w:firstLine="360"/>
        <w:jc w:val="both"/>
      </w:pPr>
      <w:r>
        <w:t xml:space="preserve">Стратегия решения задачи состоит в построении последовательности точек </w:t>
      </w:r>
      <w:r w:rsidR="00BE4D38">
        <w:rPr>
          <w:position w:val="-4"/>
        </w:rPr>
        <w:pict w14:anchorId="321A49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3.4pt;height:16.8pt" filled="t">
            <v:fill color2="black"/>
            <v:imagedata r:id="rId6" o:title=""/>
          </v:shape>
        </w:pict>
      </w:r>
      <w:r>
        <w:t xml:space="preserve"> таких, что </w:t>
      </w:r>
      <w:r w:rsidR="00BE4D38">
        <w:rPr>
          <w:position w:val="-3"/>
        </w:rPr>
        <w:pict w14:anchorId="3580D297">
          <v:shape id="_x0000_i1026" type="#_x0000_t75" style="width:134.4pt;height:16.2pt" filled="t">
            <v:fill color2="black"/>
            <v:imagedata r:id="rId7" o:title=""/>
          </v:shape>
        </w:pict>
      </w:r>
      <w:r>
        <w:t xml:space="preserve">. Точки последовательности  </w:t>
      </w:r>
      <w:r w:rsidR="00BE4D38">
        <w:rPr>
          <w:position w:val="-4"/>
        </w:rPr>
        <w:pict w14:anchorId="2A1BB077">
          <v:shape id="_x0000_i1027" type="#_x0000_t75" style="width:24pt;height:16.8pt" filled="t">
            <v:fill color2="black"/>
            <v:imagedata r:id="rId8" o:title=""/>
          </v:shape>
        </w:pict>
      </w:r>
      <w:r>
        <w:t xml:space="preserve"> вычисляются по правилу  </w:t>
      </w:r>
      <w:r w:rsidR="00BE4D38">
        <w:rPr>
          <w:position w:val="-3"/>
        </w:rPr>
        <w:pict w14:anchorId="034D9542">
          <v:shape id="_x0000_i1028" type="#_x0000_t75" style="width:111pt;height:16.2pt" filled="t">
            <v:fill color2="black"/>
            <v:imagedata r:id="rId9" o:title=""/>
          </v:shape>
        </w:pict>
      </w:r>
      <w:r>
        <w:t xml:space="preserve">, где точка </w:t>
      </w:r>
      <w:r w:rsidR="00BE4D38">
        <w:rPr>
          <w:position w:val="-3"/>
        </w:rPr>
        <w:pict w14:anchorId="5263B827">
          <v:shape id="_x0000_i1029" type="#_x0000_t75" style="width:17.4pt;height:15pt" filled="t">
            <v:fill color2="black"/>
            <v:imagedata r:id="rId10" o:title=""/>
          </v:shape>
        </w:pict>
      </w:r>
      <w:r>
        <w:t xml:space="preserve"> задается пользователем; величина шага </w:t>
      </w:r>
      <w:r w:rsidR="00BE4D38">
        <w:rPr>
          <w:position w:val="-3"/>
        </w:rPr>
        <w:pict w14:anchorId="569C8C55">
          <v:shape id="_x0000_i1030" type="#_x0000_t75" style="width:18.6pt;height:15pt" filled="t">
            <v:fill color2="black"/>
            <v:imagedata r:id="rId11" o:title=""/>
          </v:shape>
        </w:pict>
      </w:r>
      <w:r>
        <w:t xml:space="preserve"> определяется для каждого значения </w:t>
      </w:r>
      <w:r w:rsidR="00BE4D38">
        <w:rPr>
          <w:position w:val="-1"/>
        </w:rPr>
        <w:pict w14:anchorId="4EC07364">
          <v:shape id="_x0000_i1031" type="#_x0000_t75" style="width:13.2pt;height:13.2pt" filled="t">
            <v:fill color2="black"/>
            <v:imagedata r:id="rId12" o:title=""/>
          </v:shape>
        </w:pict>
      </w:r>
      <w:r>
        <w:t xml:space="preserve"> из условия:</w:t>
      </w:r>
    </w:p>
    <w:p w14:paraId="1185EA42" w14:textId="77777777" w:rsidR="009846B2" w:rsidRDefault="00BE4D38">
      <w:pPr>
        <w:ind w:firstLine="360"/>
        <w:jc w:val="center"/>
      </w:pPr>
      <w:r>
        <w:rPr>
          <w:position w:val="-18"/>
        </w:rPr>
        <w:pict w14:anchorId="4817AD5A">
          <v:shape id="_x0000_i1032" type="#_x0000_t75" style="width:169.8pt;height:30pt" filled="t">
            <v:fill color2="black"/>
            <v:imagedata r:id="rId13" o:title=""/>
          </v:shape>
        </w:pict>
      </w:r>
      <w:r w:rsidR="009846B2">
        <w:t>.</w:t>
      </w:r>
    </w:p>
    <w:p w14:paraId="5978AD28" w14:textId="77777777" w:rsidR="009846B2" w:rsidRDefault="009846B2">
      <w:pPr>
        <w:ind w:firstLine="360"/>
        <w:jc w:val="both"/>
      </w:pPr>
      <w:r>
        <w:t xml:space="preserve">Решение задачи </w:t>
      </w:r>
      <w:r w:rsidR="00BE4D38">
        <w:rPr>
          <w:position w:val="-3"/>
        </w:rPr>
        <w:pict w14:anchorId="4F62305C">
          <v:shape id="_x0000_i1033" type="#_x0000_t75" style="width:133.2pt;height:16.2pt" filled="t">
            <v:fill color2="black"/>
            <v:imagedata r:id="rId14" o:title=""/>
          </v:shape>
        </w:pict>
      </w:r>
      <w:r>
        <w:t xml:space="preserve">, где </w:t>
      </w:r>
      <w:r w:rsidR="00BE4D38">
        <w:rPr>
          <w:position w:val="-3"/>
        </w:rPr>
        <w:pict w14:anchorId="04E60B06">
          <v:shape id="_x0000_i1034" type="#_x0000_t75" style="width:76.8pt;height:16.2pt" filled="t">
            <v:fill color2="black"/>
            <v:imagedata r:id="rId15" o:title=""/>
          </v:shape>
        </w:pict>
      </w:r>
      <w:r>
        <w:t xml:space="preserve">, может осуществляться с использованием необходимого условия минимума </w:t>
      </w:r>
      <w:r w:rsidR="00BE4D38">
        <w:rPr>
          <w:position w:val="-20"/>
        </w:rPr>
        <w:pict w14:anchorId="0841913E">
          <v:shape id="_x0000_i1035" type="#_x0000_t75" style="width:61.2pt;height:33pt" filled="t">
            <v:fill color2="black"/>
            <v:imagedata r:id="rId16" o:title=""/>
          </v:shape>
        </w:pict>
      </w:r>
      <w:r>
        <w:t xml:space="preserve"> с последующей проверкой достаточного условия минимума </w:t>
      </w:r>
      <w:r w:rsidR="00BE4D38">
        <w:rPr>
          <w:position w:val="-20"/>
        </w:rPr>
        <w:pict w14:anchorId="566DA381">
          <v:shape id="_x0000_i1036" type="#_x0000_t75" style="width:65.4pt;height:33pt" filled="t">
            <v:fill color2="black"/>
            <v:imagedata r:id="rId17" o:title=""/>
          </v:shape>
        </w:pict>
      </w:r>
      <w:r>
        <w:t xml:space="preserve">. Такой путь может быть использован либо при простой минимизирующей функции </w:t>
      </w:r>
      <w:r w:rsidR="00BE4D38">
        <w:rPr>
          <w:position w:val="-3"/>
        </w:rPr>
        <w:pict w14:anchorId="47267D9B">
          <v:shape id="_x0000_i1037" type="#_x0000_t75" style="width:36pt;height:16.2pt" filled="t">
            <v:fill color2="black"/>
            <v:imagedata r:id="rId18" o:title=""/>
          </v:shape>
        </w:pict>
      </w:r>
      <w:r>
        <w:t xml:space="preserve">, либо при аппроксимации достаточно сложной функции  </w:t>
      </w:r>
      <w:r w:rsidR="00BE4D38">
        <w:rPr>
          <w:position w:val="-8"/>
        </w:rPr>
        <w:pict w14:anchorId="2AAD72CF">
          <v:shape id="_x0000_i1038" type="#_x0000_t75" style="width:139.2pt;height:20.4pt" filled="t">
            <v:fill color2="black"/>
            <v:imagedata r:id="rId19" o:title=""/>
          </v:shape>
        </w:pict>
      </w:r>
      <w:r>
        <w:t xml:space="preserve"> полиномом </w:t>
      </w:r>
      <w:r w:rsidR="00BE4D38">
        <w:rPr>
          <w:position w:val="-3"/>
        </w:rPr>
        <w:pict w14:anchorId="5B1A3E52">
          <v:shape id="_x0000_i1039" type="#_x0000_t75" style="width:37.8pt;height:16.2pt" filled="t">
            <v:fill color2="black"/>
            <v:imagedata r:id="rId20" o:title=""/>
          </v:shape>
        </w:pict>
      </w:r>
      <w:r>
        <w:t xml:space="preserve"> (как правило, второй или третьей степени), и тогда условие  </w:t>
      </w:r>
      <w:r w:rsidR="00BE4D38">
        <w:rPr>
          <w:position w:val="-20"/>
        </w:rPr>
        <w:pict w14:anchorId="18D5C8CD">
          <v:shape id="_x0000_i1040" type="#_x0000_t75" style="width:61.2pt;height:33pt" filled="t">
            <v:fill color2="black"/>
            <v:imagedata r:id="rId16" o:title=""/>
          </v:shape>
        </w:pict>
      </w:r>
      <w:r>
        <w:t xml:space="preserve"> замещается условием </w:t>
      </w:r>
      <w:r w:rsidR="00BE4D38">
        <w:rPr>
          <w:position w:val="-20"/>
        </w:rPr>
        <w:pict w14:anchorId="5C85215C">
          <v:shape id="_x0000_i1041" type="#_x0000_t75" style="width:61.8pt;height:33pt" filled="t">
            <v:fill color2="black"/>
            <v:imagedata r:id="rId21" o:title=""/>
          </v:shape>
        </w:pict>
      </w:r>
      <w:r>
        <w:t xml:space="preserve">, а условие  </w:t>
      </w:r>
      <w:r w:rsidR="00BE4D38">
        <w:rPr>
          <w:position w:val="-20"/>
        </w:rPr>
        <w:pict w14:anchorId="7A5DABCC">
          <v:shape id="_x0000_i1042" type="#_x0000_t75" style="width:65.4pt;height:33pt" filled="t">
            <v:fill color2="black"/>
            <v:imagedata r:id="rId17" o:title=""/>
          </v:shape>
        </w:pict>
      </w:r>
      <w:r>
        <w:t xml:space="preserve"> - условием  </w:t>
      </w:r>
      <w:r w:rsidR="00BE4D38">
        <w:rPr>
          <w:position w:val="-20"/>
        </w:rPr>
        <w:pict w14:anchorId="7694A818">
          <v:shape id="_x0000_i1043" type="#_x0000_t75" style="width:66.6pt;height:33pt" filled="t">
            <v:fill color2="black"/>
            <v:imagedata r:id="rId22" o:title=""/>
          </v:shape>
        </w:pict>
      </w:r>
      <w:r>
        <w:t>.</w:t>
      </w:r>
    </w:p>
    <w:p w14:paraId="0597C6CE" w14:textId="77777777" w:rsidR="009846B2" w:rsidRDefault="009846B2">
      <w:pPr>
        <w:ind w:firstLine="360"/>
        <w:jc w:val="both"/>
      </w:pPr>
      <w:r>
        <w:t xml:space="preserve">Другой путь решения задачи </w:t>
      </w:r>
      <w:r w:rsidR="00BE4D38">
        <w:rPr>
          <w:position w:val="-3"/>
        </w:rPr>
        <w:pict w14:anchorId="40018BA4">
          <v:shape id="_x0000_i1044" type="#_x0000_t75" style="width:133.2pt;height:16.2pt" filled="t">
            <v:fill color2="black"/>
            <v:imagedata r:id="rId14" o:title=""/>
          </v:shape>
        </w:pict>
      </w:r>
      <w:r>
        <w:t xml:space="preserve"> связан с использованием численных методов, когда ищется  </w:t>
      </w:r>
      <w:r w:rsidR="00BE4D38">
        <w:rPr>
          <w:position w:val="-15"/>
        </w:rPr>
        <w:pict w14:anchorId="1656F436">
          <v:shape id="_x0000_i1045" type="#_x0000_t75" style="width:200.4pt;height:27pt" filled="t">
            <v:fill color2="black"/>
            <v:imagedata r:id="rId23" o:title=""/>
          </v:shape>
        </w:pict>
      </w:r>
      <w:r>
        <w:t xml:space="preserve">, т.е. с использованием методов одномерного поиска. Границы интервала </w:t>
      </w:r>
      <w:r w:rsidR="00BE4D38">
        <w:rPr>
          <w:position w:val="-2"/>
        </w:rPr>
        <w:pict w14:anchorId="20E38918">
          <v:shape id="_x0000_i1046" type="#_x0000_t75" style="width:31.2pt;height:14.4pt" filled="t">
            <v:fill color2="black"/>
            <v:imagedata r:id="rId24" o:title=""/>
          </v:shape>
        </w:pict>
      </w:r>
      <w:r>
        <w:t xml:space="preserve"> задаются пользователем. При этом степень близости найденного значения </w:t>
      </w:r>
      <w:r w:rsidR="00BE4D38">
        <w:rPr>
          <w:position w:val="-3"/>
        </w:rPr>
        <w:pict w14:anchorId="540F3083">
          <v:shape id="_x0000_i1047" type="#_x0000_t75" style="width:18.6pt;height:15pt" filled="t">
            <v:fill color2="black"/>
            <v:imagedata r:id="rId11" o:title=""/>
          </v:shape>
        </w:pict>
      </w:r>
      <w:r>
        <w:t xml:space="preserve"> к оптимальному значению  </w:t>
      </w:r>
      <w:r w:rsidR="00BE4D38">
        <w:rPr>
          <w:position w:val="-3"/>
        </w:rPr>
        <w:pict w14:anchorId="65C506C7">
          <v:shape id="_x0000_i1048" type="#_x0000_t75" style="width:22.8pt;height:15pt" filled="t">
            <v:fill color2="black"/>
            <v:imagedata r:id="rId25" o:title=""/>
          </v:shape>
        </w:pict>
      </w:r>
      <w:r>
        <w:t xml:space="preserve">, удовлетворяющему условиям  </w:t>
      </w:r>
      <w:r w:rsidR="00BE4D38">
        <w:rPr>
          <w:position w:val="-20"/>
        </w:rPr>
        <w:pict w14:anchorId="52A1DD6E">
          <v:shape id="_x0000_i1049" type="#_x0000_t75" style="width:61.2pt;height:33pt" filled="t">
            <v:fill color2="black"/>
            <v:imagedata r:id="rId16" o:title=""/>
          </v:shape>
        </w:pict>
      </w:r>
      <w:r>
        <w:t xml:space="preserve"> и  </w:t>
      </w:r>
      <w:r w:rsidR="00BE4D38">
        <w:rPr>
          <w:position w:val="-20"/>
        </w:rPr>
        <w:pict w14:anchorId="26B89656">
          <v:shape id="_x0000_i1050" type="#_x0000_t75" style="width:65.4pt;height:33pt" filled="t">
            <v:fill color2="black"/>
            <v:imagedata r:id="rId17" o:title=""/>
          </v:shape>
        </w:pict>
      </w:r>
      <w:r>
        <w:t xml:space="preserve">, зависит от задания интервала  </w:t>
      </w:r>
      <w:r w:rsidR="00BE4D38">
        <w:rPr>
          <w:position w:val="-2"/>
        </w:rPr>
        <w:pict w14:anchorId="126C1EC3">
          <v:shape id="_x0000_i1051" type="#_x0000_t75" style="width:31.2pt;height:14.4pt" filled="t">
            <v:fill color2="black"/>
            <v:imagedata r:id="rId24" o:title=""/>
          </v:shape>
        </w:pict>
      </w:r>
      <w:r>
        <w:t xml:space="preserve"> и точности методов одномерной минимизации.</w:t>
      </w:r>
    </w:p>
    <w:p w14:paraId="2AB27633" w14:textId="77777777" w:rsidR="009846B2" w:rsidRDefault="009846B2">
      <w:pPr>
        <w:ind w:firstLine="360"/>
        <w:jc w:val="both"/>
      </w:pPr>
      <w:r>
        <w:t xml:space="preserve">Построение последовательности  </w:t>
      </w:r>
      <w:r w:rsidR="00BE4D38">
        <w:rPr>
          <w:position w:val="-4"/>
        </w:rPr>
        <w:pict w14:anchorId="58E4D72F">
          <v:shape id="_x0000_i1052" type="#_x0000_t75" style="width:83.4pt;height:16.8pt" filled="t">
            <v:fill color2="black"/>
            <v:imagedata r:id="rId6" o:title=""/>
          </v:shape>
        </w:pict>
      </w:r>
      <w:r>
        <w:t xml:space="preserve"> заканчивается в точке </w:t>
      </w:r>
      <w:r w:rsidR="00BE4D38">
        <w:rPr>
          <w:position w:val="-3"/>
        </w:rPr>
        <w:pict w14:anchorId="5E2016B1">
          <v:shape id="_x0000_i1053" type="#_x0000_t75" style="width:18pt;height:15pt" filled="t">
            <v:fill color2="black"/>
            <v:imagedata r:id="rId26" o:title=""/>
          </v:shape>
        </w:pict>
      </w:r>
      <w:r>
        <w:t xml:space="preserve">, для которой </w:t>
      </w:r>
      <w:r w:rsidR="00BE4D38">
        <w:rPr>
          <w:position w:val="-5"/>
        </w:rPr>
        <w:pict w14:anchorId="10135E5E">
          <v:shape id="_x0000_i1054" type="#_x0000_t75" style="width:75.6pt;height:18pt" filled="t">
            <v:fill color2="black"/>
            <v:imagedata r:id="rId27" o:title=""/>
          </v:shape>
        </w:pict>
      </w:r>
      <w:r>
        <w:t xml:space="preserve">, где </w:t>
      </w:r>
      <w:r w:rsidR="00BE4D38">
        <w:rPr>
          <w:position w:val="-3"/>
        </w:rPr>
        <w:pict w14:anchorId="5217FC5C">
          <v:shape id="_x0000_i1055" type="#_x0000_t75" style="width:31.2pt;height:16.2pt" filled="t">
            <v:fill color2="black"/>
            <v:imagedata r:id="rId28" o:title=""/>
          </v:shape>
        </w:pict>
      </w:r>
      <w:r>
        <w:t xml:space="preserve"> </w:t>
      </w:r>
      <w:proofErr w:type="gramStart"/>
      <w:r>
        <w:t>-  заданное</w:t>
      </w:r>
      <w:proofErr w:type="gramEnd"/>
      <w:r>
        <w:t xml:space="preserve"> число, или если </w:t>
      </w:r>
      <w:r w:rsidR="00BE4D38">
        <w:rPr>
          <w:position w:val="-1"/>
        </w:rPr>
        <w:pict w14:anchorId="7D3948CF">
          <v:shape id="_x0000_i1056" type="#_x0000_t75" style="width:35.4pt;height:13.2pt" filled="t">
            <v:fill color2="black"/>
            <v:imagedata r:id="rId29" o:title=""/>
          </v:shape>
        </w:pict>
      </w:r>
      <w:r>
        <w:t xml:space="preserve">, </w:t>
      </w:r>
      <w:r w:rsidR="00BE4D38">
        <w:rPr>
          <w:position w:val="-1"/>
        </w:rPr>
        <w:pict w14:anchorId="19AB22EA">
          <v:shape id="_x0000_i1057" type="#_x0000_t75" style="width:18.6pt;height:13.2pt" filled="t">
            <v:fill color2="black"/>
            <v:imagedata r:id="rId30" o:title=""/>
          </v:shape>
        </w:pict>
      </w:r>
      <w:r>
        <w:t xml:space="preserve"> -  предельное число итераций, или при двукратном одновременном выполнении неравенств </w:t>
      </w:r>
      <w:r w:rsidR="00BE4D38">
        <w:rPr>
          <w:position w:val="-5"/>
        </w:rPr>
        <w:pict w14:anchorId="55672C45">
          <v:shape id="_x0000_i1058" type="#_x0000_t75" style="width:181.8pt;height:18pt" filled="t">
            <v:fill color2="black"/>
            <v:imagedata r:id="rId31" o:title=""/>
          </v:shape>
        </w:pict>
      </w:r>
      <w:r>
        <w:t xml:space="preserve">, где </w:t>
      </w:r>
      <w:r w:rsidR="00BE4D38">
        <w:rPr>
          <w:position w:val="-3"/>
        </w:rPr>
        <w:pict w14:anchorId="721A34EC">
          <v:shape id="_x0000_i1059" type="#_x0000_t75" style="width:16.8pt;height:16.2pt" filled="t">
            <v:fill color2="black"/>
            <v:imagedata r:id="rId32" o:title=""/>
          </v:shape>
        </w:pict>
      </w:r>
      <w:r>
        <w:t xml:space="preserve"> - малое положительное число. </w:t>
      </w:r>
      <w:proofErr w:type="gramStart"/>
      <w:r>
        <w:t>Вопрос  о</w:t>
      </w:r>
      <w:proofErr w:type="gramEnd"/>
      <w:r>
        <w:t xml:space="preserve"> том, может ли точка </w:t>
      </w:r>
      <w:r w:rsidR="00BE4D38">
        <w:rPr>
          <w:position w:val="-3"/>
        </w:rPr>
        <w:pict w14:anchorId="726D241D">
          <v:shape id="_x0000_i1060" type="#_x0000_t75" style="width:18pt;height:15pt" filled="t">
            <v:fill color2="black"/>
            <v:imagedata r:id="rId26" o:title=""/>
          </v:shape>
        </w:pict>
      </w:r>
      <w:r>
        <w:t xml:space="preserve"> рассматриваться как найденное приближение искомой точки локального минимума </w:t>
      </w:r>
      <w:r w:rsidR="00BE4D38">
        <w:rPr>
          <w:position w:val="-1"/>
        </w:rPr>
        <w:pict w14:anchorId="600F5968">
          <v:shape id="_x0000_i1061" type="#_x0000_t75" style="width:16.8pt;height:13.8pt" filled="t">
            <v:fill color2="black"/>
            <v:imagedata r:id="rId33" o:title=""/>
          </v:shape>
        </w:pict>
      </w:r>
      <w:r>
        <w:t>, решается путем дополнительного исследования.</w:t>
      </w:r>
    </w:p>
    <w:p w14:paraId="1B6D4032" w14:textId="77777777" w:rsidR="009846B2" w:rsidRDefault="009846B2">
      <w:pPr>
        <w:ind w:firstLine="360"/>
        <w:jc w:val="center"/>
        <w:rPr>
          <w:b/>
        </w:rPr>
      </w:pPr>
    </w:p>
    <w:p w14:paraId="49448472" w14:textId="77777777" w:rsidR="009846B2" w:rsidRDefault="009846B2">
      <w:pPr>
        <w:ind w:firstLine="360"/>
        <w:jc w:val="center"/>
      </w:pPr>
    </w:p>
    <w:p w14:paraId="6499F1CA" w14:textId="77777777" w:rsidR="009846B2" w:rsidRDefault="009846B2">
      <w:pPr>
        <w:ind w:firstLine="360"/>
        <w:jc w:val="center"/>
      </w:pPr>
    </w:p>
    <w:p w14:paraId="00DDAD33" w14:textId="77777777" w:rsidR="009846B2" w:rsidRDefault="009846B2">
      <w:pPr>
        <w:ind w:firstLine="360"/>
        <w:jc w:val="center"/>
      </w:pPr>
      <w:r>
        <w:rPr>
          <w:b/>
        </w:rPr>
        <w:t>Алгоритм.</w:t>
      </w:r>
    </w:p>
    <w:p w14:paraId="534A36B2" w14:textId="77777777" w:rsidR="009846B2" w:rsidRDefault="009846B2">
      <w:pPr>
        <w:ind w:firstLine="360"/>
        <w:jc w:val="center"/>
      </w:pPr>
      <w:r>
        <w:rPr>
          <w:b/>
        </w:rPr>
        <w:t xml:space="preserve">Ш.1. </w:t>
      </w:r>
      <w:r>
        <w:t xml:space="preserve">Задать </w:t>
      </w:r>
      <w:r w:rsidR="00BE4D38">
        <w:rPr>
          <w:position w:val="-5"/>
        </w:rPr>
        <w:pict w14:anchorId="47E5C1C6">
          <v:shape id="_x0000_i1062" type="#_x0000_t75" style="width:84pt;height:18pt" filled="t">
            <v:fill color2="black"/>
            <v:imagedata r:id="rId34" o:title=""/>
          </v:shape>
        </w:pict>
      </w:r>
      <w:r>
        <w:t xml:space="preserve">, предельное число итераций </w:t>
      </w:r>
      <w:r w:rsidR="00BE4D38">
        <w:rPr>
          <w:position w:val="-1"/>
        </w:rPr>
        <w:pict w14:anchorId="54479E59">
          <v:shape id="_x0000_i1063" type="#_x0000_t75" style="width:18.6pt;height:13.2pt" filled="t">
            <v:fill color2="black"/>
            <v:imagedata r:id="rId30" o:title=""/>
          </v:shape>
        </w:pict>
      </w:r>
      <w:r>
        <w:t xml:space="preserve">. Найти градиент функции в начальной точке </w:t>
      </w:r>
      <w:r w:rsidR="00BE4D38">
        <w:rPr>
          <w:position w:val="-26"/>
        </w:rPr>
        <w:pict w14:anchorId="5A9298DE">
          <v:shape id="_x0000_i1064" type="#_x0000_t75" style="width:167.4pt;height:38.4pt" filled="t">
            <v:fill color2="black"/>
            <v:imagedata r:id="rId35" o:title=""/>
          </v:shape>
        </w:pict>
      </w:r>
      <w:r>
        <w:t>.</w:t>
      </w:r>
    </w:p>
    <w:p w14:paraId="61213B35" w14:textId="77777777" w:rsidR="009846B2" w:rsidRDefault="009846B2">
      <w:pPr>
        <w:ind w:firstLine="360"/>
      </w:pPr>
      <w:r>
        <w:rPr>
          <w:b/>
        </w:rPr>
        <w:t xml:space="preserve">Ш.2. </w:t>
      </w:r>
      <w:r>
        <w:t xml:space="preserve">Положить </w:t>
      </w:r>
      <w:r w:rsidR="00BE4D38">
        <w:rPr>
          <w:position w:val="-1"/>
        </w:rPr>
        <w:pict w14:anchorId="44FF6300">
          <v:shape id="_x0000_i1065" type="#_x0000_t75" style="width:29.4pt;height:13.2pt" filled="t">
            <v:fill color2="black"/>
            <v:imagedata r:id="rId36" o:title=""/>
          </v:shape>
        </w:pict>
      </w:r>
      <w:r>
        <w:t>.</w:t>
      </w:r>
    </w:p>
    <w:p w14:paraId="52E93ED0" w14:textId="77777777" w:rsidR="009846B2" w:rsidRDefault="009846B2">
      <w:pPr>
        <w:ind w:firstLine="360"/>
      </w:pPr>
      <w:r>
        <w:rPr>
          <w:b/>
        </w:rPr>
        <w:t xml:space="preserve">Ш.3. </w:t>
      </w:r>
      <w:r>
        <w:t xml:space="preserve">Вычислить </w:t>
      </w:r>
      <w:r w:rsidR="00BE4D38">
        <w:rPr>
          <w:position w:val="-3"/>
        </w:rPr>
        <w:pict w14:anchorId="1485D57D">
          <v:shape id="_x0000_i1066" type="#_x0000_t75" style="width:46.8pt;height:16.2pt" filled="t">
            <v:fill color2="black"/>
            <v:imagedata r:id="rId37" o:title=""/>
          </v:shape>
        </w:pict>
      </w:r>
      <w:r>
        <w:t>.</w:t>
      </w:r>
    </w:p>
    <w:p w14:paraId="591B943E" w14:textId="77777777" w:rsidR="009846B2" w:rsidRDefault="009846B2">
      <w:pPr>
        <w:ind w:firstLine="360"/>
      </w:pPr>
      <w:r>
        <w:rPr>
          <w:b/>
        </w:rPr>
        <w:t xml:space="preserve">Ш.4. </w:t>
      </w:r>
      <w:r>
        <w:t xml:space="preserve">Проверить выполнение критерия окончания  </w:t>
      </w:r>
      <w:r w:rsidR="00BE4D38">
        <w:rPr>
          <w:position w:val="-4"/>
        </w:rPr>
        <w:pict w14:anchorId="6D5BD1C2">
          <v:shape id="_x0000_i1067" type="#_x0000_t75" style="width:71.4pt;height:16.2pt" filled="t">
            <v:fill color2="black"/>
            <v:imagedata r:id="rId38" o:title=""/>
          </v:shape>
        </w:pict>
      </w:r>
      <w:r>
        <w:t>:</w:t>
      </w:r>
    </w:p>
    <w:p w14:paraId="1212F0D5" w14:textId="77777777" w:rsidR="009846B2" w:rsidRDefault="00BE4D38">
      <w:pPr>
        <w:ind w:firstLine="360"/>
      </w:pPr>
      <w:r>
        <w:rPr>
          <w:position w:val="-2"/>
        </w:rPr>
        <w:pict w14:anchorId="768AE5E7">
          <v:shape id="_x0000_i1068" type="#_x0000_t75" style="width:18pt;height:14.4pt" filled="t">
            <v:fill color2="black"/>
            <v:imagedata r:id="rId39" o:title=""/>
          </v:shape>
        </w:pict>
      </w:r>
      <w:r w:rsidR="009846B2">
        <w:t xml:space="preserve"> если неравенство выполнено, то </w:t>
      </w:r>
      <w:r>
        <w:rPr>
          <w:position w:val="-3"/>
        </w:rPr>
        <w:pict w14:anchorId="49A2B472">
          <v:shape id="_x0000_i1069" type="#_x0000_t75" style="width:37.8pt;height:15pt" filled="t">
            <v:fill color2="black"/>
            <v:imagedata r:id="rId40" o:title=""/>
          </v:shape>
        </w:pict>
      </w:r>
      <w:r w:rsidR="009846B2">
        <w:t xml:space="preserve"> ;</w:t>
      </w:r>
    </w:p>
    <w:p w14:paraId="7BADDAD7" w14:textId="77777777" w:rsidR="009846B2" w:rsidRDefault="00BE4D38">
      <w:pPr>
        <w:ind w:firstLine="360"/>
      </w:pPr>
      <w:r>
        <w:rPr>
          <w:position w:val="-2"/>
        </w:rPr>
        <w:pict w14:anchorId="01F1580D">
          <v:shape id="_x0000_i1070" type="#_x0000_t75" style="width:18pt;height:14.4pt" filled="t">
            <v:fill color2="black"/>
            <v:imagedata r:id="rId41" o:title=""/>
          </v:shape>
        </w:pict>
      </w:r>
      <w:r w:rsidR="009846B2">
        <w:t xml:space="preserve"> если нет, то перейти на Ш.6.</w:t>
      </w:r>
    </w:p>
    <w:p w14:paraId="57B1648A" w14:textId="77777777" w:rsidR="009846B2" w:rsidRDefault="009846B2">
      <w:pPr>
        <w:ind w:firstLine="360"/>
      </w:pPr>
      <w:r>
        <w:rPr>
          <w:b/>
        </w:rPr>
        <w:t xml:space="preserve">Ш.5. </w:t>
      </w:r>
      <w:r>
        <w:t xml:space="preserve">Проверить выполнение неравенства </w:t>
      </w:r>
      <w:r w:rsidR="00BE4D38">
        <w:rPr>
          <w:position w:val="-1"/>
        </w:rPr>
        <w:pict w14:anchorId="22CBAE03">
          <v:shape id="_x0000_i1071" type="#_x0000_t75" style="width:35.4pt;height:13.2pt" filled="t">
            <v:fill color2="black"/>
            <v:imagedata r:id="rId29" o:title=""/>
          </v:shape>
        </w:pict>
      </w:r>
      <w:r>
        <w:t>:</w:t>
      </w:r>
    </w:p>
    <w:p w14:paraId="4B6AD47B" w14:textId="77777777" w:rsidR="009846B2" w:rsidRDefault="00BE4D38">
      <w:pPr>
        <w:ind w:firstLine="360"/>
      </w:pPr>
      <w:r>
        <w:rPr>
          <w:position w:val="-2"/>
        </w:rPr>
        <w:pict w14:anchorId="7ADF60E9">
          <v:shape id="_x0000_i1072" type="#_x0000_t75" style="width:18pt;height:14.4pt" filled="t">
            <v:fill color2="black"/>
            <v:imagedata r:id="rId39" o:title=""/>
          </v:shape>
        </w:pict>
      </w:r>
      <w:r w:rsidR="009846B2">
        <w:t xml:space="preserve"> если неравенство выполнено, то  </w:t>
      </w:r>
      <w:r>
        <w:rPr>
          <w:position w:val="-3"/>
        </w:rPr>
        <w:pict w14:anchorId="6695C7D9">
          <v:shape id="_x0000_i1073" type="#_x0000_t75" style="width:37.8pt;height:15pt" filled="t">
            <v:fill color2="black"/>
            <v:imagedata r:id="rId40" o:title=""/>
          </v:shape>
        </w:pict>
      </w:r>
      <w:r w:rsidR="009846B2">
        <w:t>;</w:t>
      </w:r>
    </w:p>
    <w:p w14:paraId="5C663E0F" w14:textId="77777777" w:rsidR="009846B2" w:rsidRDefault="00BE4D38">
      <w:pPr>
        <w:ind w:firstLine="360"/>
      </w:pPr>
      <w:r>
        <w:rPr>
          <w:position w:val="-2"/>
        </w:rPr>
        <w:pict w14:anchorId="1B20BDC1">
          <v:shape id="_x0000_i1074" type="#_x0000_t75" style="width:18pt;height:14.4pt" filled="t">
            <v:fill color2="black"/>
            <v:imagedata r:id="rId41" o:title=""/>
          </v:shape>
        </w:pict>
      </w:r>
      <w:r w:rsidR="009846B2">
        <w:t xml:space="preserve"> если нет, то перейти на Ш.6.</w:t>
      </w:r>
    </w:p>
    <w:p w14:paraId="5967BB4F" w14:textId="77777777" w:rsidR="009846B2" w:rsidRDefault="009846B2">
      <w:pPr>
        <w:ind w:firstLine="360"/>
      </w:pPr>
      <w:r>
        <w:rPr>
          <w:b/>
        </w:rPr>
        <w:t xml:space="preserve">Ш.6. </w:t>
      </w:r>
      <w:r>
        <w:t xml:space="preserve">Вычислить величину шага </w:t>
      </w:r>
      <w:r w:rsidR="00BE4D38">
        <w:rPr>
          <w:position w:val="-3"/>
        </w:rPr>
        <w:pict w14:anchorId="521C5A7F">
          <v:shape id="_x0000_i1075" type="#_x0000_t75" style="width:133.2pt;height:16.2pt" filled="t">
            <v:fill color2="black"/>
            <v:imagedata r:id="rId14" o:title=""/>
          </v:shape>
        </w:pict>
      </w:r>
      <w:r>
        <w:t xml:space="preserve">, где  </w:t>
      </w:r>
      <w:r w:rsidR="00BE4D38">
        <w:rPr>
          <w:position w:val="-3"/>
        </w:rPr>
        <w:pict w14:anchorId="24C89B9F">
          <v:shape id="_x0000_i1076" type="#_x0000_t75" style="width:76.8pt;height:16.2pt" filled="t">
            <v:fill color2="black"/>
            <v:imagedata r:id="rId15" o:title=""/>
          </v:shape>
        </w:pict>
      </w:r>
      <w:r>
        <w:t>.</w:t>
      </w:r>
    </w:p>
    <w:p w14:paraId="7B89BB2F" w14:textId="77777777" w:rsidR="009846B2" w:rsidRDefault="009846B2">
      <w:pPr>
        <w:ind w:firstLine="360"/>
      </w:pPr>
      <w:r>
        <w:rPr>
          <w:b/>
        </w:rPr>
        <w:t>Ш.7.</w:t>
      </w:r>
      <w:r>
        <w:t xml:space="preserve"> Вычислить </w:t>
      </w:r>
      <w:r w:rsidR="00BE4D38">
        <w:rPr>
          <w:position w:val="-3"/>
        </w:rPr>
        <w:pict w14:anchorId="3F06E24D">
          <v:shape id="_x0000_i1077" type="#_x0000_t75" style="width:111pt;height:16.2pt" filled="t">
            <v:fill color2="black"/>
            <v:imagedata r:id="rId9" o:title=""/>
          </v:shape>
        </w:pict>
      </w:r>
      <w:r>
        <w:t>.</w:t>
      </w:r>
    </w:p>
    <w:p w14:paraId="6DDEF315" w14:textId="77777777" w:rsidR="009846B2" w:rsidRDefault="009846B2">
      <w:pPr>
        <w:ind w:firstLine="360"/>
      </w:pPr>
      <w:r>
        <w:rPr>
          <w:b/>
        </w:rPr>
        <w:t xml:space="preserve">Ш.8. </w:t>
      </w:r>
      <w:r>
        <w:t xml:space="preserve">Проверить выполнение условий: </w:t>
      </w:r>
      <w:r w:rsidR="00BE4D38">
        <w:rPr>
          <w:position w:val="-5"/>
        </w:rPr>
        <w:pict w14:anchorId="06247F04">
          <v:shape id="_x0000_i1078" type="#_x0000_t75" style="width:181.8pt;height:18pt" filled="t">
            <v:fill color2="black"/>
            <v:imagedata r:id="rId31" o:title=""/>
          </v:shape>
        </w:pict>
      </w:r>
      <w:r>
        <w:t>:</w:t>
      </w:r>
    </w:p>
    <w:p w14:paraId="1D2053F5" w14:textId="77777777" w:rsidR="009846B2" w:rsidRDefault="00BE4D38">
      <w:pPr>
        <w:ind w:firstLine="360"/>
      </w:pPr>
      <w:r>
        <w:rPr>
          <w:position w:val="-2"/>
        </w:rPr>
        <w:pict w14:anchorId="4129642A">
          <v:shape id="_x0000_i1079" type="#_x0000_t75" style="width:18pt;height:14.4pt" filled="t">
            <v:fill color2="black"/>
            <v:imagedata r:id="rId39" o:title=""/>
          </v:shape>
        </w:pict>
      </w:r>
      <w:r w:rsidR="009846B2">
        <w:t xml:space="preserve"> если оба условия выполнены при текущем значении </w:t>
      </w:r>
      <w:r>
        <w:rPr>
          <w:position w:val="-1"/>
        </w:rPr>
        <w:pict w14:anchorId="6BF4836F">
          <v:shape id="_x0000_i1080" type="#_x0000_t75" style="width:13.2pt;height:13.2pt" filled="t">
            <v:fill color2="black"/>
            <v:imagedata r:id="rId12" o:title=""/>
          </v:shape>
        </w:pict>
      </w:r>
      <w:r w:rsidR="009846B2">
        <w:t xml:space="preserve"> и </w:t>
      </w:r>
      <w:r>
        <w:rPr>
          <w:position w:val="-1"/>
        </w:rPr>
        <w:pict w14:anchorId="1E6333E9">
          <v:shape id="_x0000_i1081" type="#_x0000_t75" style="width:45.6pt;height:13.2pt" filled="t">
            <v:fill color2="black"/>
            <v:imagedata r:id="rId42" o:title=""/>
          </v:shape>
        </w:pict>
      </w:r>
      <w:r w:rsidR="009846B2">
        <w:t xml:space="preserve">, то  </w:t>
      </w:r>
      <w:r>
        <w:rPr>
          <w:position w:val="-3"/>
        </w:rPr>
        <w:pict w14:anchorId="5ECB2B6A">
          <v:shape id="_x0000_i1082" type="#_x0000_t75" style="width:47.4pt;height:15pt" filled="t">
            <v:fill color2="black"/>
            <v:imagedata r:id="rId43" o:title=""/>
          </v:shape>
        </w:pict>
      </w:r>
      <w:r w:rsidR="009846B2">
        <w:t>; расчет окончен;</w:t>
      </w:r>
    </w:p>
    <w:p w14:paraId="7C41A40F" w14:textId="77777777" w:rsidR="009846B2" w:rsidRDefault="00BE4D38">
      <w:pPr>
        <w:ind w:firstLine="360"/>
      </w:pPr>
      <w:r>
        <w:rPr>
          <w:position w:val="-2"/>
        </w:rPr>
        <w:pict w14:anchorId="334D5D12">
          <v:shape id="_x0000_i1083" type="#_x0000_t75" style="width:18pt;height:14.4pt" filled="t">
            <v:fill color2="black"/>
            <v:imagedata r:id="rId41" o:title=""/>
          </v:shape>
        </w:pict>
      </w:r>
      <w:r w:rsidR="009846B2">
        <w:t xml:space="preserve"> если хотя бы одно из условий не выполнено, то положить </w:t>
      </w:r>
      <w:r>
        <w:rPr>
          <w:position w:val="-1"/>
        </w:rPr>
        <w:pict w14:anchorId="39F85408">
          <v:shape id="_x0000_i1084" type="#_x0000_t75" style="width:43.8pt;height:13.2pt" filled="t">
            <v:fill color2="black"/>
            <v:imagedata r:id="rId44" o:title=""/>
          </v:shape>
        </w:pict>
      </w:r>
      <w:r w:rsidR="009846B2">
        <w:t xml:space="preserve"> и перейти на Ш.3.</w:t>
      </w:r>
    </w:p>
    <w:p w14:paraId="7D3FCD47" w14:textId="77777777" w:rsidR="009846B2" w:rsidRDefault="009846B2">
      <w:pPr>
        <w:ind w:firstLine="360"/>
      </w:pPr>
      <w:r>
        <w:rPr>
          <w:b/>
        </w:rPr>
        <w:t>Замечание 3.2.</w:t>
      </w:r>
    </w:p>
    <w:p w14:paraId="13B32A7C" w14:textId="77777777" w:rsidR="009846B2" w:rsidRDefault="009846B2">
      <w:pPr>
        <w:ind w:firstLine="360"/>
      </w:pPr>
      <w:r>
        <w:t xml:space="preserve">Метод наискорейшего спуска гарантирует сходимость последовательности </w:t>
      </w:r>
      <w:r w:rsidR="00BE4D38">
        <w:rPr>
          <w:position w:val="-4"/>
        </w:rPr>
        <w:pict w14:anchorId="06BC7E3E">
          <v:shape id="_x0000_i1085" type="#_x0000_t75" style="width:24pt;height:16.8pt" filled="t">
            <v:fill color2="black"/>
            <v:imagedata r:id="rId8" o:title=""/>
          </v:shape>
        </w:pict>
      </w:r>
      <w:r>
        <w:t xml:space="preserve"> к точке минимума для сильно выпуклых функций.</w:t>
      </w:r>
    </w:p>
    <w:p w14:paraId="5B719D1A" w14:textId="77777777" w:rsidR="009846B2" w:rsidRDefault="009846B2">
      <w:pPr>
        <w:ind w:firstLine="360"/>
        <w:jc w:val="center"/>
        <w:rPr>
          <w:b/>
        </w:rPr>
      </w:pPr>
    </w:p>
    <w:p w14:paraId="30A4E848" w14:textId="21DCF019" w:rsidR="009846B2" w:rsidRDefault="009846B2">
      <w:pPr>
        <w:ind w:firstLine="360"/>
        <w:jc w:val="center"/>
      </w:pPr>
      <w:r>
        <w:rPr>
          <w:b/>
        </w:rPr>
        <w:t>4.2.2. Метод Флетчера-Ривза</w:t>
      </w:r>
      <w:r w:rsidR="005A763D">
        <w:rPr>
          <w:b/>
        </w:rPr>
        <w:t xml:space="preserve"> и </w:t>
      </w:r>
      <w:proofErr w:type="spellStart"/>
      <w:r w:rsidR="005A763D">
        <w:rPr>
          <w:b/>
        </w:rPr>
        <w:t>Полака-Рибьера</w:t>
      </w:r>
      <w:proofErr w:type="spellEnd"/>
      <w:r>
        <w:rPr>
          <w:b/>
        </w:rPr>
        <w:t>.</w:t>
      </w:r>
    </w:p>
    <w:p w14:paraId="416FD2F8" w14:textId="77777777" w:rsidR="009846B2" w:rsidRDefault="009846B2">
      <w:pPr>
        <w:jc w:val="center"/>
      </w:pPr>
      <w:r>
        <w:rPr>
          <w:b/>
          <w:i/>
          <w:u w:val="single"/>
        </w:rPr>
        <w:t>Постановка задачи</w:t>
      </w:r>
    </w:p>
    <w:p w14:paraId="79FD5280" w14:textId="77777777" w:rsidR="009846B2" w:rsidRDefault="009846B2">
      <w:pPr>
        <w:ind w:firstLine="360"/>
        <w:jc w:val="both"/>
      </w:pPr>
      <w:r>
        <w:t xml:space="preserve">Требуется найти безусловный минимум функции </w:t>
      </w:r>
      <w:r w:rsidR="00BE4D38">
        <w:rPr>
          <w:position w:val="-2"/>
        </w:rPr>
        <w:pict w14:anchorId="0843C101">
          <v:shape id="_x0000_i1086" type="#_x0000_t75" style="width:30pt;height:14.4pt" filled="t">
            <v:fill color2="black"/>
            <v:imagedata r:id="rId45" o:title=""/>
          </v:shape>
        </w:pict>
      </w:r>
      <w:r>
        <w:t xml:space="preserve"> многих переменных, </w:t>
      </w:r>
      <w:proofErr w:type="spellStart"/>
      <w:proofErr w:type="gramStart"/>
      <w:r>
        <w:t>т,е</w:t>
      </w:r>
      <w:proofErr w:type="spellEnd"/>
      <w:r>
        <w:t>.</w:t>
      </w:r>
      <w:proofErr w:type="gramEnd"/>
      <w:r>
        <w:t xml:space="preserve"> найти такую точку </w:t>
      </w:r>
      <w:r w:rsidR="00BE4D38">
        <w:rPr>
          <w:position w:val="-3"/>
        </w:rPr>
        <w:pict w14:anchorId="2A500AD9">
          <v:shape id="_x0000_i1087" type="#_x0000_t75" style="width:39pt;height:15pt" filled="t">
            <v:fill color2="black"/>
            <v:imagedata r:id="rId46" o:title=""/>
          </v:shape>
        </w:pict>
      </w:r>
      <w:r>
        <w:t xml:space="preserve"> , что </w:t>
      </w:r>
      <w:r w:rsidR="00BE4D38">
        <w:rPr>
          <w:position w:val="-12"/>
        </w:rPr>
        <w:pict w14:anchorId="5BBCE53F">
          <v:shape id="_x0000_i1088" type="#_x0000_t75" style="width:87pt;height:24.6pt" filled="t">
            <v:fill color2="black"/>
            <v:imagedata r:id="rId47" o:title=""/>
          </v:shape>
        </w:pict>
      </w:r>
      <w:r>
        <w:t xml:space="preserve">на множестве допустимых решений </w:t>
      </w:r>
      <w:r w:rsidR="00BE4D38">
        <w:rPr>
          <w:position w:val="-3"/>
        </w:rPr>
        <w:pict w14:anchorId="78B3877D">
          <v:shape id="_x0000_i1089" type="#_x0000_t75" style="width:38.4pt;height:15pt" filled="t">
            <v:fill color2="black"/>
            <v:imagedata r:id="rId48" o:title=""/>
          </v:shape>
        </w:pict>
      </w:r>
      <w:r>
        <w:t xml:space="preserve">. При этом предполагается использование методов одномерного поиска </w:t>
      </w:r>
      <w:r w:rsidR="00BE4D38">
        <w:rPr>
          <w:position w:val="-13"/>
        </w:rPr>
        <w:pict w14:anchorId="1A61ABF1">
          <v:shape id="_x0000_i1090" type="#_x0000_t75" style="width:135.6pt;height:25.8pt" filled="t">
            <v:fill color2="black"/>
            <v:imagedata r:id="rId49" o:title=""/>
          </v:shape>
        </w:pict>
      </w:r>
      <w:r>
        <w:t xml:space="preserve">для определения величины шага в направлении поиска </w:t>
      </w:r>
      <w:r w:rsidR="00BE4D38">
        <w:rPr>
          <w:position w:val="-3"/>
        </w:rPr>
        <w:pict w14:anchorId="300DF4D3">
          <v:shape id="_x0000_i1091" type="#_x0000_t75" style="width:18pt;height:15pt" filled="t">
            <v:fill color2="black"/>
            <v:imagedata r:id="rId50" o:title=""/>
          </v:shape>
        </w:pict>
      </w:r>
      <w:r>
        <w:t>.</w:t>
      </w:r>
    </w:p>
    <w:p w14:paraId="0652F39C" w14:textId="77777777" w:rsidR="009846B2" w:rsidRDefault="009846B2">
      <w:pPr>
        <w:ind w:firstLine="360"/>
        <w:jc w:val="center"/>
      </w:pPr>
      <w:r>
        <w:rPr>
          <w:b/>
        </w:rPr>
        <w:t>Стратегия поиска.</w:t>
      </w:r>
    </w:p>
    <w:p w14:paraId="37586BEF" w14:textId="77777777" w:rsidR="009846B2" w:rsidRDefault="009846B2">
      <w:pPr>
        <w:ind w:firstLine="360"/>
        <w:jc w:val="both"/>
      </w:pPr>
      <w:r>
        <w:t xml:space="preserve">Стратегия метода Флетчера-Ривза </w:t>
      </w:r>
      <w:r w:rsidR="00804EE3">
        <w:t>(</w:t>
      </w:r>
      <w:r w:rsidR="00804EE3">
        <w:rPr>
          <w:lang w:val="en-US"/>
        </w:rPr>
        <w:t>FR</w:t>
      </w:r>
      <w:r w:rsidR="00804EE3" w:rsidRPr="00804EE3">
        <w:t xml:space="preserve">) </w:t>
      </w:r>
      <w:r>
        <w:t xml:space="preserve">состоит в построении последовательности точек </w:t>
      </w:r>
      <w:r w:rsidR="00BE4D38">
        <w:rPr>
          <w:position w:val="-4"/>
        </w:rPr>
        <w:pict w14:anchorId="227605F1">
          <v:shape id="_x0000_i1092" type="#_x0000_t75" style="width:79.2pt;height:16.8pt" filled="t">
            <v:fill color2="black"/>
            <v:imagedata r:id="rId51" o:title=""/>
          </v:shape>
        </w:pict>
      </w:r>
      <w:r>
        <w:t xml:space="preserve">, таких, что </w:t>
      </w:r>
      <w:r w:rsidR="00BE4D38">
        <w:rPr>
          <w:position w:val="-3"/>
        </w:rPr>
        <w:pict w14:anchorId="24CEA660">
          <v:shape id="_x0000_i1093" type="#_x0000_t75" style="width:134.4pt;height:16.2pt" filled="t">
            <v:fill color2="black"/>
            <v:imagedata r:id="rId7" o:title=""/>
          </v:shape>
        </w:pict>
      </w:r>
      <w:r>
        <w:t xml:space="preserve">. Точки последовательности </w:t>
      </w:r>
      <w:r w:rsidR="00BE4D38">
        <w:rPr>
          <w:position w:val="-4"/>
        </w:rPr>
        <w:pict w14:anchorId="26D170B7">
          <v:shape id="_x0000_i1094" type="#_x0000_t75" style="width:24pt;height:16.8pt" filled="t">
            <v:fill color2="black"/>
            <v:imagedata r:id="rId8" o:title=""/>
          </v:shape>
        </w:pict>
      </w:r>
      <w:r>
        <w:t xml:space="preserve"> вычисляются по правилу:</w:t>
      </w:r>
    </w:p>
    <w:p w14:paraId="56317582" w14:textId="77777777" w:rsidR="009846B2" w:rsidRDefault="00BE4D38">
      <w:pPr>
        <w:ind w:firstLine="360"/>
        <w:jc w:val="center"/>
      </w:pPr>
      <w:r>
        <w:rPr>
          <w:position w:val="-3"/>
        </w:rPr>
        <w:pict w14:anchorId="4BDDED07">
          <v:shape id="_x0000_i1095" type="#_x0000_t75" style="width:140.4pt;height:15pt" filled="t">
            <v:fill color2="black"/>
            <v:imagedata r:id="rId52" o:title=""/>
          </v:shape>
        </w:pict>
      </w:r>
      <w:r w:rsidR="009846B2">
        <w:tab/>
      </w:r>
      <w:r w:rsidR="009846B2">
        <w:tab/>
      </w:r>
      <w:r w:rsidR="009846B2">
        <w:tab/>
      </w:r>
      <w:r w:rsidR="009846B2">
        <w:tab/>
      </w:r>
      <w:r w:rsidR="009846B2">
        <w:tab/>
        <w:t>(4.1.1.)</w:t>
      </w:r>
    </w:p>
    <w:p w14:paraId="4275D338" w14:textId="77777777" w:rsidR="009846B2" w:rsidRDefault="00BE4D38">
      <w:pPr>
        <w:ind w:firstLine="360"/>
        <w:jc w:val="center"/>
      </w:pPr>
      <w:r>
        <w:rPr>
          <w:position w:val="-3"/>
        </w:rPr>
        <w:pict w14:anchorId="1BDB0980">
          <v:shape id="_x0000_i1096" type="#_x0000_t75" style="width:136.8pt;height:16.2pt" filled="t">
            <v:fill color2="black"/>
            <v:imagedata r:id="rId53" o:title=""/>
          </v:shape>
        </w:pict>
      </w:r>
      <w:r w:rsidR="009846B2">
        <w:tab/>
      </w:r>
      <w:r w:rsidR="009846B2">
        <w:tab/>
      </w:r>
      <w:r w:rsidR="009846B2">
        <w:tab/>
      </w:r>
      <w:r w:rsidR="009846B2">
        <w:tab/>
      </w:r>
      <w:r w:rsidR="009846B2">
        <w:tab/>
        <w:t>(4.1.2.)</w:t>
      </w:r>
    </w:p>
    <w:p w14:paraId="3D34E0C3" w14:textId="77777777" w:rsidR="009846B2" w:rsidRDefault="00BE4D38">
      <w:pPr>
        <w:ind w:firstLine="360"/>
        <w:jc w:val="center"/>
      </w:pPr>
      <w:r>
        <w:rPr>
          <w:position w:val="-3"/>
        </w:rPr>
        <w:pict w14:anchorId="3D0832D1">
          <v:shape id="_x0000_i1097" type="#_x0000_t75" style="width:81.6pt;height:16.2pt" filled="t">
            <v:fill color2="black"/>
            <v:imagedata r:id="rId54" o:title=""/>
          </v:shape>
        </w:pict>
      </w:r>
      <w:r w:rsidR="009846B2">
        <w:tab/>
      </w:r>
      <w:r w:rsidR="009846B2">
        <w:tab/>
      </w:r>
      <w:r w:rsidR="009846B2">
        <w:tab/>
      </w:r>
      <w:r w:rsidR="009846B2">
        <w:tab/>
      </w:r>
      <w:r w:rsidR="009846B2">
        <w:tab/>
      </w:r>
      <w:r w:rsidR="009846B2">
        <w:tab/>
      </w:r>
      <w:r w:rsidR="009846B2">
        <w:tab/>
        <w:t>(4.1.3.)</w:t>
      </w:r>
    </w:p>
    <w:p w14:paraId="309F7561" w14:textId="77777777" w:rsidR="009846B2" w:rsidRDefault="00BE4D38">
      <w:pPr>
        <w:ind w:firstLine="360"/>
        <w:jc w:val="center"/>
      </w:pPr>
      <w:r>
        <w:rPr>
          <w:position w:val="-21"/>
        </w:rPr>
        <w:pict w14:anchorId="7E92420E">
          <v:shape id="_x0000_i1098" type="#_x0000_t75" style="width:107.4pt;height:33.6pt" filled="t">
            <v:fill color2="black"/>
            <v:imagedata r:id="rId55" o:title=""/>
          </v:shape>
        </w:pict>
      </w:r>
      <w:r w:rsidR="009846B2">
        <w:t>.</w:t>
      </w:r>
      <w:r w:rsidR="009846B2">
        <w:tab/>
      </w:r>
      <w:r w:rsidR="009846B2">
        <w:tab/>
      </w:r>
      <w:r w:rsidR="009846B2">
        <w:tab/>
      </w:r>
      <w:r w:rsidR="009846B2">
        <w:tab/>
      </w:r>
      <w:r w:rsidR="009846B2">
        <w:tab/>
      </w:r>
      <w:r w:rsidR="009846B2">
        <w:tab/>
        <w:t>(4.1.4.)</w:t>
      </w:r>
    </w:p>
    <w:p w14:paraId="7066CA39" w14:textId="77777777" w:rsidR="009846B2" w:rsidRDefault="009846B2">
      <w:pPr>
        <w:ind w:firstLine="360"/>
        <w:jc w:val="both"/>
      </w:pPr>
      <w:r>
        <w:t xml:space="preserve">Точка </w:t>
      </w:r>
      <w:r w:rsidR="00BE4D38">
        <w:rPr>
          <w:position w:val="-3"/>
        </w:rPr>
        <w:pict w14:anchorId="4BFD13E3">
          <v:shape id="_x0000_i1099" type="#_x0000_t75" style="width:17.4pt;height:15pt" filled="t">
            <v:fill color2="black"/>
            <v:imagedata r:id="rId10" o:title=""/>
          </v:shape>
        </w:pict>
      </w:r>
      <w:r>
        <w:t xml:space="preserve"> задается пользователем, величина шага </w:t>
      </w:r>
      <w:r w:rsidR="00BE4D38">
        <w:rPr>
          <w:position w:val="-3"/>
        </w:rPr>
        <w:pict w14:anchorId="46F0CE98">
          <v:shape id="_x0000_i1100" type="#_x0000_t75" style="width:22.8pt;height:15pt" filled="t">
            <v:fill color2="black"/>
            <v:imagedata r:id="rId25" o:title=""/>
          </v:shape>
        </w:pict>
      </w:r>
      <w:r>
        <w:t xml:space="preserve"> определяется для каждого значения </w:t>
      </w:r>
      <w:r w:rsidR="00BE4D38">
        <w:rPr>
          <w:position w:val="-1"/>
        </w:rPr>
        <w:pict w14:anchorId="1F3282F9">
          <v:shape id="_x0000_i1101" type="#_x0000_t75" style="width:13.2pt;height:13.2pt" filled="t">
            <v:fill color2="black"/>
            <v:imagedata r:id="rId12" o:title=""/>
          </v:shape>
        </w:pict>
      </w:r>
      <w:r>
        <w:t xml:space="preserve"> из условия  </w:t>
      </w:r>
      <w:r w:rsidR="00BE4D38">
        <w:rPr>
          <w:position w:val="-13"/>
        </w:rPr>
        <w:pict w14:anchorId="6FD7578E">
          <v:shape id="_x0000_i1102" type="#_x0000_t75" style="width:135.6pt;height:25.8pt" filled="t">
            <v:fill color2="black"/>
            <v:imagedata r:id="rId56" o:title=""/>
          </v:shape>
        </w:pict>
      </w:r>
      <w:r>
        <w:t xml:space="preserve">. Решение задачи одномерной минимизации может осуществляться либо из условия  </w:t>
      </w:r>
      <w:r w:rsidR="00BE4D38">
        <w:rPr>
          <w:position w:val="-24"/>
        </w:rPr>
        <w:pict w14:anchorId="3346DF45">
          <v:shape id="_x0000_i1103" type="#_x0000_t75" style="width:126pt;height:37.2pt" filled="t">
            <v:fill color2="black"/>
            <v:imagedata r:id="rId57" o:title=""/>
          </v:shape>
        </w:pict>
      </w:r>
      <w:r>
        <w:t xml:space="preserve">, либо численно, с использованием методов </w:t>
      </w:r>
      <w:r w:rsidR="001009D2">
        <w:t>одно</w:t>
      </w:r>
      <w:r>
        <w:t>мерной минимизации, когда решается задача:</w:t>
      </w:r>
    </w:p>
    <w:p w14:paraId="3268F18E" w14:textId="77777777" w:rsidR="009846B2" w:rsidRDefault="00BE4D38">
      <w:pPr>
        <w:ind w:firstLine="360"/>
        <w:jc w:val="center"/>
      </w:pPr>
      <w:r>
        <w:rPr>
          <w:position w:val="-14"/>
        </w:rPr>
        <w:pict w14:anchorId="40F01722">
          <v:shape id="_x0000_i1104" type="#_x0000_t75" style="width:79.8pt;height:26.4pt" filled="t">
            <v:fill color2="black"/>
            <v:imagedata r:id="rId58" o:title=""/>
          </v:shape>
        </w:pict>
      </w:r>
      <w:r w:rsidR="009846B2">
        <w:t>.</w:t>
      </w:r>
      <w:r w:rsidR="009846B2">
        <w:tab/>
      </w:r>
      <w:r w:rsidR="009846B2">
        <w:tab/>
      </w:r>
      <w:r w:rsidR="009846B2">
        <w:tab/>
      </w:r>
      <w:r w:rsidR="009846B2">
        <w:tab/>
      </w:r>
      <w:r w:rsidR="009846B2">
        <w:tab/>
      </w:r>
      <w:r w:rsidR="009846B2">
        <w:tab/>
      </w:r>
      <w:r w:rsidR="009846B2">
        <w:tab/>
        <w:t>(4.1.5.)</w:t>
      </w:r>
    </w:p>
    <w:p w14:paraId="7F07B05F" w14:textId="77777777" w:rsidR="009846B2" w:rsidRDefault="009846B2">
      <w:pPr>
        <w:ind w:firstLine="360"/>
        <w:jc w:val="both"/>
      </w:pPr>
      <w:r>
        <w:t xml:space="preserve">При численном решении задачи определения величины шага степень близости найденного значения </w:t>
      </w:r>
      <w:r w:rsidR="00BE4D38">
        <w:rPr>
          <w:position w:val="-3"/>
        </w:rPr>
        <w:pict w14:anchorId="55B44E9D">
          <v:shape id="_x0000_i1105" type="#_x0000_t75" style="width:18.6pt;height:15pt" filled="t">
            <v:fill color2="black"/>
            <v:imagedata r:id="rId11" o:title=""/>
          </v:shape>
        </w:pict>
      </w:r>
      <w:r>
        <w:t xml:space="preserve"> к оптимальному значению  </w:t>
      </w:r>
      <w:r w:rsidR="00BE4D38">
        <w:rPr>
          <w:position w:val="-3"/>
        </w:rPr>
        <w:pict w14:anchorId="0138C005">
          <v:shape id="_x0000_i1106" type="#_x0000_t75" style="width:22.8pt;height:15pt" filled="t">
            <v:fill color2="black"/>
            <v:imagedata r:id="rId25" o:title=""/>
          </v:shape>
        </w:pict>
      </w:r>
      <w:r>
        <w:t xml:space="preserve">, удовлетворяющему условиям  </w:t>
      </w:r>
      <w:r w:rsidR="00BE4D38">
        <w:rPr>
          <w:position w:val="-24"/>
        </w:rPr>
        <w:pict w14:anchorId="792B3144">
          <v:shape id="_x0000_i1107" type="#_x0000_t75" style="width:126pt;height:37.2pt" filled="t">
            <v:fill color2="black"/>
            <v:imagedata r:id="rId57" o:title=""/>
          </v:shape>
        </w:pict>
      </w:r>
      <w:r>
        <w:t xml:space="preserve">, зависит от задания интервала </w:t>
      </w:r>
      <w:r w:rsidR="00BE4D38">
        <w:rPr>
          <w:position w:val="-1"/>
        </w:rPr>
        <w:pict w14:anchorId="090DF96A">
          <v:shape id="_x0000_i1108" type="#_x0000_t75" style="width:34.8pt;height:13.8pt" filled="t">
            <v:fill color2="black"/>
            <v:imagedata r:id="rId59" o:title=""/>
          </v:shape>
        </w:pict>
      </w:r>
      <w:r>
        <w:t xml:space="preserve"> и точности одномерной минимизации.</w:t>
      </w:r>
    </w:p>
    <w:p w14:paraId="650619E8" w14:textId="77777777" w:rsidR="009846B2" w:rsidRDefault="009846B2">
      <w:pPr>
        <w:ind w:firstLine="360"/>
        <w:jc w:val="both"/>
      </w:pPr>
      <w:r>
        <w:t xml:space="preserve">Вычисление величины </w:t>
      </w:r>
      <w:r w:rsidR="00BE4D38">
        <w:rPr>
          <w:position w:val="-3"/>
        </w:rPr>
        <w:pict w14:anchorId="78261253">
          <v:shape id="_x0000_i1109" type="#_x0000_t75" style="width:30.6pt;height:15pt" filled="t">
            <v:fill color2="black"/>
            <v:imagedata r:id="rId60" o:title=""/>
          </v:shape>
        </w:pict>
      </w:r>
      <w:r>
        <w:t xml:space="preserve"> по формуле (4.1.4.) обеспечивает для квадратичной формы </w:t>
      </w:r>
      <w:r w:rsidR="00BE4D38">
        <w:rPr>
          <w:position w:val="-22"/>
        </w:rPr>
        <w:pict w14:anchorId="6799EA8B">
          <v:shape id="_x0000_i1110" type="#_x0000_t75" style="width:105pt;height:34.2pt" filled="t">
            <v:fill color2="black"/>
            <v:imagedata r:id="rId61" o:title=""/>
          </v:shape>
        </w:pict>
      </w:r>
      <w:r>
        <w:t xml:space="preserve"> построение последовательности </w:t>
      </w:r>
      <w:r w:rsidR="00BE4D38">
        <w:rPr>
          <w:position w:val="-1"/>
        </w:rPr>
        <w:pict w14:anchorId="16C7C205">
          <v:shape id="_x0000_i1111" type="#_x0000_t75" style="width:17.4pt;height:13.2pt" filled="t">
            <v:fill color2="black"/>
            <v:imagedata r:id="rId62" o:title=""/>
          </v:shape>
        </w:pict>
      </w:r>
      <w:r>
        <w:t xml:space="preserve">-сопряженных направлений </w:t>
      </w:r>
      <w:r w:rsidR="00BE4D38">
        <w:rPr>
          <w:position w:val="-3"/>
        </w:rPr>
        <w:pict w14:anchorId="086B0666">
          <v:shape id="_x0000_i1112" type="#_x0000_t75" style="width:85.2pt;height:15pt" filled="t">
            <v:fill color2="black"/>
            <v:imagedata r:id="rId63" o:title=""/>
          </v:shape>
        </w:pict>
      </w:r>
      <w:r>
        <w:t xml:space="preserve">, для которых </w:t>
      </w:r>
      <w:r w:rsidR="00BE4D38">
        <w:rPr>
          <w:position w:val="-3"/>
        </w:rPr>
        <w:pict w14:anchorId="0CE11C99">
          <v:shape id="_x0000_i1113" type="#_x0000_t75" style="width:181.8pt;height:15.6pt" filled="t">
            <v:fill color2="black"/>
            <v:imagedata r:id="rId64" o:title=""/>
          </v:shape>
        </w:pict>
      </w:r>
      <w:r>
        <w:t xml:space="preserve">. При этом в точках последовательности </w:t>
      </w:r>
      <w:r w:rsidR="00BE4D38">
        <w:rPr>
          <w:position w:val="-4"/>
        </w:rPr>
        <w:pict w14:anchorId="3312CD22">
          <v:shape id="_x0000_i1114" type="#_x0000_t75" style="width:24pt;height:16.8pt" filled="t">
            <v:fill color2="black"/>
            <v:imagedata r:id="rId8" o:title=""/>
          </v:shape>
        </w:pict>
      </w:r>
      <w:r>
        <w:t xml:space="preserve"> градиенты функции </w:t>
      </w:r>
      <w:r w:rsidR="00BE4D38">
        <w:rPr>
          <w:position w:val="-2"/>
        </w:rPr>
        <w:pict w14:anchorId="735469FD">
          <v:shape id="_x0000_i1115" type="#_x0000_t75" style="width:30pt;height:14.4pt" filled="t">
            <v:fill color2="black"/>
            <v:imagedata r:id="rId45" o:title=""/>
          </v:shape>
        </w:pict>
      </w:r>
      <w:r>
        <w:t xml:space="preserve"> взаимно перпендикулярны, т.е.  </w:t>
      </w:r>
      <w:r w:rsidR="00BE4D38">
        <w:rPr>
          <w:position w:val="-4"/>
        </w:rPr>
        <w:pict w14:anchorId="08730A8C">
          <v:shape id="_x0000_i1116" type="#_x0000_t75" style="width:180pt;height:16.8pt" filled="t">
            <v:fill color2="black"/>
            <v:imagedata r:id="rId65" o:title=""/>
          </v:shape>
        </w:pict>
      </w:r>
      <w:r>
        <w:t>.</w:t>
      </w:r>
    </w:p>
    <w:p w14:paraId="361CBA9D" w14:textId="77777777" w:rsidR="009846B2" w:rsidRDefault="009846B2">
      <w:pPr>
        <w:ind w:firstLine="360"/>
        <w:jc w:val="both"/>
      </w:pPr>
      <w:r>
        <w:t xml:space="preserve">Для квадратичных функций </w:t>
      </w:r>
      <w:r w:rsidR="00BE4D38">
        <w:rPr>
          <w:position w:val="-2"/>
        </w:rPr>
        <w:pict w14:anchorId="4068453F">
          <v:shape id="_x0000_i1117" type="#_x0000_t75" style="width:30pt;height:14.4pt" filled="t">
            <v:fill color2="black"/>
            <v:imagedata r:id="rId45" o:title=""/>
          </v:shape>
        </w:pict>
      </w:r>
      <w:r>
        <w:t xml:space="preserve"> с матрицей </w:t>
      </w:r>
      <w:r w:rsidR="00BE4D38">
        <w:rPr>
          <w:position w:val="-1"/>
        </w:rPr>
        <w:pict w14:anchorId="7B35580D">
          <v:shape id="_x0000_i1118" type="#_x0000_t75" style="width:31.8pt;height:13.2pt" filled="t">
            <v:fill color2="black"/>
            <v:imagedata r:id="rId66" o:title=""/>
          </v:shape>
        </w:pict>
      </w:r>
      <w:r>
        <w:t xml:space="preserve"> метод Флетчера-Ривза является конечным и сходится за число шагов, не превышающее </w:t>
      </w:r>
      <w:r w:rsidR="00BE4D38">
        <w:rPr>
          <w:position w:val="-1"/>
        </w:rPr>
        <w:pict w14:anchorId="487FE694">
          <v:shape id="_x0000_i1119" type="#_x0000_t75" style="width:13.2pt;height:13.2pt" filled="t">
            <v:fill color2="black"/>
            <v:imagedata r:id="rId67" o:title=""/>
          </v:shape>
        </w:pict>
      </w:r>
      <w:r>
        <w:t xml:space="preserve">- размерность </w:t>
      </w:r>
      <w:r w:rsidR="00BE4D38">
        <w:rPr>
          <w:position w:val="-1"/>
        </w:rPr>
        <w:pict w14:anchorId="6DBD9F58">
          <v:shape id="_x0000_i1120" type="#_x0000_t75" style="width:13.2pt;height:13.2pt" filled="t">
            <v:fill color2="black"/>
            <v:imagedata r:id="rId68" o:title=""/>
          </v:shape>
        </w:pict>
      </w:r>
      <w:r>
        <w:t xml:space="preserve"> вектора переменных.</w:t>
      </w:r>
    </w:p>
    <w:p w14:paraId="072FF101" w14:textId="77777777" w:rsidR="009846B2" w:rsidRDefault="009846B2">
      <w:pPr>
        <w:ind w:firstLine="360"/>
        <w:jc w:val="both"/>
      </w:pPr>
      <w:r>
        <w:t xml:space="preserve">При минимизации </w:t>
      </w:r>
      <w:proofErr w:type="spellStart"/>
      <w:r>
        <w:t>неквадратичных</w:t>
      </w:r>
      <w:proofErr w:type="spellEnd"/>
      <w:r>
        <w:t xml:space="preserve"> функций метод не является конечным, при этом следует отметить, что погрешность в решении задачи (4.1.5.) приводит к нарушению не только </w:t>
      </w:r>
      <w:proofErr w:type="spellStart"/>
      <w:r>
        <w:t>перепендикулярности</w:t>
      </w:r>
      <w:proofErr w:type="spellEnd"/>
      <w:r>
        <w:t xml:space="preserve"> градиентов, но и </w:t>
      </w:r>
      <w:r w:rsidR="00BE4D38">
        <w:rPr>
          <w:position w:val="-1"/>
        </w:rPr>
        <w:pict w14:anchorId="1E96DC2C">
          <v:shape id="_x0000_i1121" type="#_x0000_t75" style="width:17.4pt;height:13.2pt" filled="t">
            <v:fill color2="black"/>
            <v:imagedata r:id="rId62" o:title=""/>
          </v:shape>
        </w:pict>
      </w:r>
      <w:r>
        <w:t xml:space="preserve">-сопряженности направлений. Для </w:t>
      </w:r>
      <w:proofErr w:type="spellStart"/>
      <w:r>
        <w:t>неквадратичных</w:t>
      </w:r>
      <w:proofErr w:type="spellEnd"/>
      <w:r>
        <w:t xml:space="preserve"> функций, как правило, используется алгоритм </w:t>
      </w:r>
      <w:proofErr w:type="spellStart"/>
      <w:r>
        <w:t>Полака-Рибьеры</w:t>
      </w:r>
      <w:proofErr w:type="spellEnd"/>
      <w:r>
        <w:t xml:space="preserve">, когда в формулах (4.1.1. – 4.1.3.) величина </w:t>
      </w:r>
      <w:r w:rsidR="00BE4D38">
        <w:rPr>
          <w:position w:val="-3"/>
        </w:rPr>
        <w:pict w14:anchorId="1C89385D">
          <v:shape id="_x0000_i1122" type="#_x0000_t75" style="width:30.6pt;height:15pt" filled="t">
            <v:fill color2="black"/>
            <v:imagedata r:id="rId60" o:title=""/>
          </v:shape>
        </w:pict>
      </w:r>
      <w:r>
        <w:t xml:space="preserve"> вычисляется следующим образом:</w:t>
      </w:r>
    </w:p>
    <w:p w14:paraId="553D7047" w14:textId="77777777" w:rsidR="009846B2" w:rsidRDefault="00BE4D38" w:rsidP="000C53D9">
      <w:pPr>
        <w:ind w:firstLine="360"/>
      </w:pPr>
      <w:r>
        <w:rPr>
          <w:position w:val="-66"/>
        </w:rPr>
        <w:pict w14:anchorId="5743F9FC">
          <v:shape id="_x0000_i1123" type="#_x0000_t75" style="width:160.8pt;height:66.6pt" filled="t">
            <v:fill color2="black"/>
            <v:imagedata r:id="rId69" o:title=""/>
          </v:shape>
        </w:pict>
      </w:r>
      <w:r w:rsidR="00D509E9">
        <w:t>,</w:t>
      </w:r>
      <w:r w:rsidR="000C53D9">
        <w:t xml:space="preserve">  </w:t>
      </w:r>
      <w:r>
        <w:rPr>
          <w:position w:val="-75"/>
        </w:rPr>
        <w:pict w14:anchorId="65DA2D35">
          <v:shape id="_x0000_i1124" type="#_x0000_t75" style="width:208.2pt;height:64.8pt" filled="t">
            <v:fill color2="black"/>
            <v:imagedata r:id="rId70" o:title=""/>
          </v:shape>
        </w:pict>
      </w:r>
    </w:p>
    <w:p w14:paraId="3109477C" w14:textId="77777777" w:rsidR="009846B2" w:rsidRDefault="009846B2">
      <w:pPr>
        <w:ind w:firstLine="360"/>
        <w:jc w:val="both"/>
      </w:pPr>
      <w:r>
        <w:t xml:space="preserve">где  </w:t>
      </w:r>
      <w:r w:rsidR="00BE4D38">
        <w:rPr>
          <w:position w:val="-2"/>
        </w:rPr>
        <w:pict w14:anchorId="7E054356">
          <v:shape id="_x0000_i1125" type="#_x0000_t75" style="width:82.2pt;height:15pt" filled="t">
            <v:fill color2="black"/>
            <v:imagedata r:id="rId71" o:title=""/>
          </v:shape>
        </w:pict>
      </w:r>
      <w:r>
        <w:t xml:space="preserve">. В отличие от алгоритма Флетчера-Ривза алгоритм </w:t>
      </w:r>
      <w:proofErr w:type="spellStart"/>
      <w:r>
        <w:t>Полака-Рибьера</w:t>
      </w:r>
      <w:proofErr w:type="spellEnd"/>
      <w:r>
        <w:t xml:space="preserve"> предусматривает использование итерации наискорейшего спуска через каждые </w:t>
      </w:r>
      <w:r w:rsidR="00BE4D38">
        <w:rPr>
          <w:position w:val="-1"/>
        </w:rPr>
        <w:pict w14:anchorId="2AF52877">
          <v:shape id="_x0000_i1126" type="#_x0000_t75" style="width:13.2pt;height:13.2pt" filled="t">
            <v:fill color2="black"/>
            <v:imagedata r:id="rId67" o:title=""/>
          </v:shape>
        </w:pict>
      </w:r>
      <w:r>
        <w:t xml:space="preserve"> шагов. Построение последовательности </w:t>
      </w:r>
      <w:r w:rsidR="00BE4D38">
        <w:rPr>
          <w:position w:val="-4"/>
        </w:rPr>
        <w:pict w14:anchorId="1A1E1834">
          <v:shape id="_x0000_i1127" type="#_x0000_t75" style="width:24pt;height:16.8pt" filled="t">
            <v:fill color2="black"/>
            <v:imagedata r:id="rId8" o:title=""/>
          </v:shape>
        </w:pict>
      </w:r>
      <w:r>
        <w:t xml:space="preserve"> заканчивается в точке, для которой </w:t>
      </w:r>
      <w:r w:rsidR="00BE4D38">
        <w:rPr>
          <w:position w:val="-5"/>
        </w:rPr>
        <w:pict w14:anchorId="0F93347F">
          <v:shape id="_x0000_i1128" type="#_x0000_t75" style="width:75.6pt;height:18pt" filled="t">
            <v:fill color2="black"/>
            <v:imagedata r:id="rId72" o:title=""/>
          </v:shape>
        </w:pict>
      </w:r>
      <w:r>
        <w:t xml:space="preserve">, где </w:t>
      </w:r>
      <w:r w:rsidR="00BE4D38">
        <w:rPr>
          <w:position w:val="-3"/>
        </w:rPr>
        <w:pict w14:anchorId="1D51A90E">
          <v:shape id="_x0000_i1129" type="#_x0000_t75" style="width:31.2pt;height:16.2pt" filled="t">
            <v:fill color2="black"/>
            <v:imagedata r:id="rId28" o:title=""/>
          </v:shape>
        </w:pict>
      </w:r>
      <w:r>
        <w:t xml:space="preserve"> - заданное число, или при </w:t>
      </w:r>
      <w:r w:rsidR="00BE4D38">
        <w:rPr>
          <w:position w:val="-1"/>
        </w:rPr>
        <w:pict w14:anchorId="60CF4B69">
          <v:shape id="_x0000_i1130" type="#_x0000_t75" style="width:55.2pt;height:13.2pt" filled="t">
            <v:fill color2="black"/>
            <v:imagedata r:id="rId73" o:title=""/>
          </v:shape>
        </w:pict>
      </w:r>
      <w:r>
        <w:t xml:space="preserve"> - предельное число итераций, или при двукратном одновременном выполнении двух неравенств </w:t>
      </w:r>
      <w:r w:rsidR="00BE4D38">
        <w:rPr>
          <w:position w:val="-5"/>
        </w:rPr>
        <w:pict w14:anchorId="0B8CE65F">
          <v:shape id="_x0000_i1131" type="#_x0000_t75" style="width:187.2pt;height:18pt" filled="t">
            <v:fill color2="black"/>
            <v:imagedata r:id="rId74" o:title=""/>
          </v:shape>
        </w:pict>
      </w:r>
      <w:r>
        <w:t xml:space="preserve"> где </w:t>
      </w:r>
      <w:r w:rsidR="00BE4D38">
        <w:rPr>
          <w:position w:val="-3"/>
        </w:rPr>
        <w:pict w14:anchorId="376E7B37">
          <v:shape id="_x0000_i1132" type="#_x0000_t75" style="width:33pt;height:16.2pt" filled="t">
            <v:fill color2="black"/>
            <v:imagedata r:id="rId75" o:title=""/>
          </v:shape>
        </w:pict>
      </w:r>
      <w:r>
        <w:t xml:space="preserve"> - малые положительные числа. Вопрос о том, может ли точка </w:t>
      </w:r>
      <w:r w:rsidR="00BE4D38">
        <w:rPr>
          <w:position w:val="-3"/>
        </w:rPr>
        <w:pict w14:anchorId="2479C95E">
          <v:shape id="_x0000_i1133" type="#_x0000_t75" style="width:18pt;height:15pt" filled="t">
            <v:fill color2="black"/>
            <v:imagedata r:id="rId26" o:title=""/>
          </v:shape>
        </w:pict>
      </w:r>
      <w:r>
        <w:t xml:space="preserve"> рассматриваться как найденное приближение искомой точки минимума, решается путем проведения дополнительного исследования.</w:t>
      </w:r>
    </w:p>
    <w:p w14:paraId="4C0824E8" w14:textId="77777777" w:rsidR="009846B2" w:rsidRDefault="009846B2">
      <w:pPr>
        <w:ind w:firstLine="360"/>
        <w:jc w:val="center"/>
        <w:rPr>
          <w:b/>
        </w:rPr>
      </w:pPr>
    </w:p>
    <w:p w14:paraId="6F7CAF58" w14:textId="77777777" w:rsidR="009846B2" w:rsidRDefault="009846B2">
      <w:pPr>
        <w:ind w:firstLine="360"/>
        <w:jc w:val="center"/>
      </w:pPr>
      <w:r>
        <w:rPr>
          <w:b/>
        </w:rPr>
        <w:t>Алгоритм.</w:t>
      </w:r>
    </w:p>
    <w:p w14:paraId="1D5FC5B9" w14:textId="77777777" w:rsidR="009846B2" w:rsidRDefault="009846B2">
      <w:pPr>
        <w:ind w:firstLine="360"/>
      </w:pPr>
      <w:r>
        <w:rPr>
          <w:b/>
        </w:rPr>
        <w:t xml:space="preserve">Ш.1. </w:t>
      </w:r>
      <w:r>
        <w:t xml:space="preserve">Задать </w:t>
      </w:r>
      <w:r w:rsidR="00BE4D38">
        <w:rPr>
          <w:position w:val="-5"/>
        </w:rPr>
        <w:pict w14:anchorId="6F2EF390">
          <v:shape id="_x0000_i1134" type="#_x0000_t75" style="width:91.2pt;height:18pt" filled="t">
            <v:fill color2="black"/>
            <v:imagedata r:id="rId76" o:title=""/>
          </v:shape>
        </w:pict>
      </w:r>
      <w:r>
        <w:t xml:space="preserve"> - предельное число итераций. Вычислить градиент  </w:t>
      </w:r>
      <w:r w:rsidR="00BE4D38">
        <w:rPr>
          <w:position w:val="-3"/>
        </w:rPr>
        <w:pict w14:anchorId="7742C209">
          <v:shape id="_x0000_i1135" type="#_x0000_t75" style="width:46.8pt;height:16.2pt" filled="t">
            <v:fill color2="black"/>
            <v:imagedata r:id="rId77" o:title=""/>
          </v:shape>
        </w:pict>
      </w:r>
      <w:r>
        <w:t>.</w:t>
      </w:r>
    </w:p>
    <w:p w14:paraId="7E30FC55" w14:textId="77777777" w:rsidR="009846B2" w:rsidRDefault="009846B2">
      <w:pPr>
        <w:ind w:firstLine="360"/>
        <w:rPr>
          <w:b/>
        </w:rPr>
      </w:pPr>
      <w:r>
        <w:rPr>
          <w:b/>
        </w:rPr>
        <w:t xml:space="preserve">Ш.2. </w:t>
      </w:r>
      <w:r>
        <w:t xml:space="preserve">Положить </w:t>
      </w:r>
      <w:r w:rsidR="00BE4D38">
        <w:rPr>
          <w:position w:val="-1"/>
        </w:rPr>
        <w:pict w14:anchorId="571AD4AB">
          <v:shape id="_x0000_i1136" type="#_x0000_t75" style="width:33.6pt;height:13.2pt" filled="t">
            <v:fill color2="black"/>
            <v:imagedata r:id="rId78" o:title=""/>
          </v:shape>
        </w:pict>
      </w:r>
    </w:p>
    <w:p w14:paraId="384D3693" w14:textId="77777777" w:rsidR="009846B2" w:rsidRDefault="009846B2">
      <w:pPr>
        <w:ind w:firstLine="360"/>
        <w:rPr>
          <w:b/>
        </w:rPr>
      </w:pPr>
      <w:r>
        <w:rPr>
          <w:b/>
        </w:rPr>
        <w:t xml:space="preserve">Ш.3. </w:t>
      </w:r>
      <w:r>
        <w:t>Вычислить</w:t>
      </w:r>
      <w:r>
        <w:rPr>
          <w:b/>
        </w:rPr>
        <w:t xml:space="preserve"> </w:t>
      </w:r>
      <w:r w:rsidR="00BE4D38">
        <w:rPr>
          <w:position w:val="-3"/>
        </w:rPr>
        <w:pict w14:anchorId="3B5D98A3">
          <v:shape id="_x0000_i1137" type="#_x0000_t75" style="width:51pt;height:16.2pt" filled="t">
            <v:fill color2="black"/>
            <v:imagedata r:id="rId79" o:title=""/>
          </v:shape>
        </w:pict>
      </w:r>
    </w:p>
    <w:p w14:paraId="05337C40" w14:textId="77777777" w:rsidR="009846B2" w:rsidRDefault="009846B2">
      <w:pPr>
        <w:ind w:firstLine="360"/>
      </w:pPr>
      <w:r>
        <w:rPr>
          <w:b/>
        </w:rPr>
        <w:t xml:space="preserve">Ш.4. </w:t>
      </w:r>
      <w:r>
        <w:t xml:space="preserve">Проверить выполнение критерия окончания  </w:t>
      </w:r>
      <w:r w:rsidR="00BE4D38">
        <w:rPr>
          <w:position w:val="-5"/>
        </w:rPr>
        <w:pict w14:anchorId="10B56A01">
          <v:shape id="_x0000_i1138" type="#_x0000_t75" style="width:80.4pt;height:18pt" filled="t">
            <v:fill color2="black"/>
            <v:imagedata r:id="rId80" o:title=""/>
          </v:shape>
        </w:pict>
      </w:r>
    </w:p>
    <w:p w14:paraId="2332445F" w14:textId="77777777" w:rsidR="009846B2" w:rsidRDefault="00BE4D38">
      <w:pPr>
        <w:ind w:firstLine="360"/>
      </w:pPr>
      <w:r>
        <w:rPr>
          <w:position w:val="-2"/>
        </w:rPr>
        <w:pict w14:anchorId="1AB0521A">
          <v:shape id="_x0000_i1139" type="#_x0000_t75" style="width:18pt;height:14.4pt" filled="t">
            <v:fill color2="black"/>
            <v:imagedata r:id="rId39" o:title=""/>
          </v:shape>
        </w:pict>
      </w:r>
      <w:r w:rsidR="009846B2">
        <w:t xml:space="preserve"> если критерий выполнен, </w:t>
      </w:r>
      <w:r>
        <w:rPr>
          <w:position w:val="-3"/>
        </w:rPr>
        <w:pict w14:anchorId="794A6996">
          <v:shape id="_x0000_i1140" type="#_x0000_t75" style="width:42pt;height:15pt" filled="t">
            <v:fill color2="black"/>
            <v:imagedata r:id="rId81" o:title=""/>
          </v:shape>
        </w:pict>
      </w:r>
      <w:r w:rsidR="009846B2">
        <w:t xml:space="preserve"> расчет заканчивается;</w:t>
      </w:r>
    </w:p>
    <w:p w14:paraId="5A75AEED" w14:textId="77777777" w:rsidR="009846B2" w:rsidRDefault="00BE4D38">
      <w:pPr>
        <w:ind w:firstLine="360"/>
      </w:pPr>
      <w:r>
        <w:rPr>
          <w:position w:val="-2"/>
        </w:rPr>
        <w:pict w14:anchorId="36C19DE6">
          <v:shape id="_x0000_i1141" type="#_x0000_t75" style="width:18pt;height:14.4pt" filled="t">
            <v:fill color2="black"/>
            <v:imagedata r:id="rId41" o:title=""/>
          </v:shape>
        </w:pict>
      </w:r>
      <w:r w:rsidR="009846B2">
        <w:t xml:space="preserve"> </w:t>
      </w:r>
      <w:r w:rsidR="002B68A0">
        <w:t>е</w:t>
      </w:r>
      <w:r w:rsidR="009846B2">
        <w:t>сли нет, то перейти на Ш.5.</w:t>
      </w:r>
    </w:p>
    <w:p w14:paraId="6FC49FB3" w14:textId="77777777" w:rsidR="009846B2" w:rsidRDefault="009846B2">
      <w:pPr>
        <w:ind w:firstLine="360"/>
      </w:pPr>
      <w:r>
        <w:rPr>
          <w:b/>
        </w:rPr>
        <w:t xml:space="preserve">Ш.5. </w:t>
      </w:r>
      <w:r>
        <w:t xml:space="preserve">Проверить условие </w:t>
      </w:r>
      <w:r w:rsidR="00BE4D38">
        <w:rPr>
          <w:position w:val="-1"/>
        </w:rPr>
        <w:pict w14:anchorId="3CD34484">
          <v:shape id="_x0000_i1142" type="#_x0000_t75" style="width:39.6pt;height:13.2pt" filled="t">
            <v:fill color2="black"/>
            <v:imagedata r:id="rId82" o:title=""/>
          </v:shape>
        </w:pict>
      </w:r>
    </w:p>
    <w:p w14:paraId="652F7B8E" w14:textId="77777777" w:rsidR="009846B2" w:rsidRDefault="00BE4D38">
      <w:pPr>
        <w:ind w:firstLine="360"/>
      </w:pPr>
      <w:r>
        <w:rPr>
          <w:position w:val="-2"/>
        </w:rPr>
        <w:pict w14:anchorId="0FF84C21">
          <v:shape id="_x0000_i1143" type="#_x0000_t75" style="width:18pt;height:14.4pt" filled="t">
            <v:fill color2="black"/>
            <v:imagedata r:id="rId39" o:title=""/>
          </v:shape>
        </w:pict>
      </w:r>
      <w:r w:rsidR="009846B2">
        <w:t xml:space="preserve"> если неравенство выполняется, то расчет окончен и </w:t>
      </w:r>
      <w:r>
        <w:rPr>
          <w:position w:val="-3"/>
        </w:rPr>
        <w:pict w14:anchorId="438D4F1A">
          <v:shape id="_x0000_i1144" type="#_x0000_t75" style="width:42.6pt;height:15pt" filled="t">
            <v:fill color2="black"/>
            <v:imagedata r:id="rId83" o:title=""/>
          </v:shape>
        </w:pict>
      </w:r>
    </w:p>
    <w:p w14:paraId="69A3D538" w14:textId="77777777" w:rsidR="009846B2" w:rsidRDefault="00BE4D38">
      <w:pPr>
        <w:ind w:firstLine="360"/>
      </w:pPr>
      <w:r>
        <w:rPr>
          <w:position w:val="-2"/>
        </w:rPr>
        <w:pict w14:anchorId="1F206C5E">
          <v:shape id="_x0000_i1145" type="#_x0000_t75" style="width:18pt;height:14.4pt" filled="t">
            <v:fill color2="black"/>
            <v:imagedata r:id="rId41" o:title=""/>
          </v:shape>
        </w:pict>
      </w:r>
      <w:r w:rsidR="009846B2">
        <w:t xml:space="preserve"> если нет, то при </w:t>
      </w:r>
      <w:r>
        <w:rPr>
          <w:position w:val="-1"/>
        </w:rPr>
        <w:pict w14:anchorId="39EA1669">
          <v:shape id="_x0000_i1146" type="#_x0000_t75" style="width:29.4pt;height:13.2pt" filled="t">
            <v:fill color2="black"/>
            <v:imagedata r:id="rId36" o:title=""/>
          </v:shape>
        </w:pict>
      </w:r>
      <w:r w:rsidR="009846B2">
        <w:t xml:space="preserve"> перейти на Ш.6., а при </w:t>
      </w:r>
      <w:r>
        <w:rPr>
          <w:position w:val="-1"/>
        </w:rPr>
        <w:pict w14:anchorId="646A7FD3">
          <v:shape id="_x0000_i1147" type="#_x0000_t75" style="width:29.4pt;height:13.2pt" filled="t">
            <v:fill color2="black"/>
            <v:imagedata r:id="rId84" o:title=""/>
          </v:shape>
        </w:pict>
      </w:r>
      <w:r w:rsidR="009846B2">
        <w:t xml:space="preserve"> перейти на Ш.7.</w:t>
      </w:r>
    </w:p>
    <w:p w14:paraId="4D37AEFE" w14:textId="77777777" w:rsidR="009846B2" w:rsidRDefault="009846B2">
      <w:pPr>
        <w:ind w:firstLine="360"/>
        <w:rPr>
          <w:b/>
        </w:rPr>
      </w:pPr>
      <w:r>
        <w:rPr>
          <w:b/>
        </w:rPr>
        <w:t xml:space="preserve">Ш.6. </w:t>
      </w:r>
      <w:r>
        <w:t xml:space="preserve">Определить </w:t>
      </w:r>
      <w:r w:rsidR="00BE4D38">
        <w:rPr>
          <w:position w:val="-3"/>
        </w:rPr>
        <w:pict w14:anchorId="64B6BF01">
          <v:shape id="_x0000_i1148" type="#_x0000_t75" style="width:81pt;height:16.2pt" filled="t">
            <v:fill color2="black"/>
            <v:imagedata r:id="rId85" o:title=""/>
          </v:shape>
        </w:pict>
      </w:r>
    </w:p>
    <w:p w14:paraId="6C412475" w14:textId="77777777" w:rsidR="009846B2" w:rsidRDefault="009846B2">
      <w:pPr>
        <w:ind w:firstLine="360"/>
      </w:pPr>
      <w:r>
        <w:rPr>
          <w:b/>
        </w:rPr>
        <w:t xml:space="preserve">Ш.7. </w:t>
      </w:r>
      <w:r>
        <w:t xml:space="preserve">Определить </w:t>
      </w:r>
    </w:p>
    <w:p w14:paraId="1A2082B5" w14:textId="77777777" w:rsidR="009846B2" w:rsidRDefault="00BE4D38">
      <w:pPr>
        <w:ind w:firstLine="360"/>
        <w:jc w:val="center"/>
        <w:rPr>
          <w:b/>
        </w:rPr>
      </w:pPr>
      <w:r>
        <w:rPr>
          <w:position w:val="-21"/>
        </w:rPr>
        <w:pict w14:anchorId="51CA8525">
          <v:shape id="_x0000_i1149" type="#_x0000_t75" style="width:107.4pt;height:46.2pt" filled="t">
            <v:fill color2="black"/>
            <v:imagedata r:id="rId55" o:title=""/>
          </v:shape>
        </w:pict>
      </w:r>
      <w:r w:rsidR="009846B2">
        <w:t>, или</w:t>
      </w:r>
      <w:r w:rsidR="00216BAA">
        <w:t xml:space="preserve">  </w:t>
      </w:r>
      <w:r>
        <w:rPr>
          <w:position w:val="-75"/>
        </w:rPr>
        <w:pict w14:anchorId="6162B8FA">
          <v:shape id="_x0000_i1150" type="#_x0000_t75" style="width:238.2pt;height:71.4pt" filled="t">
            <v:fill color2="black"/>
            <v:imagedata r:id="rId86" o:title=""/>
          </v:shape>
        </w:pict>
      </w:r>
    </w:p>
    <w:p w14:paraId="6C432A4D" w14:textId="77777777" w:rsidR="009846B2" w:rsidRDefault="009846B2">
      <w:pPr>
        <w:ind w:firstLine="360"/>
        <w:rPr>
          <w:b/>
        </w:rPr>
      </w:pPr>
      <w:r>
        <w:rPr>
          <w:b/>
        </w:rPr>
        <w:t xml:space="preserve">Ш.8. </w:t>
      </w:r>
      <w:r>
        <w:t xml:space="preserve">Определить </w:t>
      </w:r>
      <w:r w:rsidR="00BE4D38">
        <w:rPr>
          <w:position w:val="-3"/>
        </w:rPr>
        <w:pict w14:anchorId="235F352D">
          <v:shape id="_x0000_i1151" type="#_x0000_t75" style="width:135.6pt;height:16.2pt" filled="t">
            <v:fill color2="black"/>
            <v:imagedata r:id="rId87" o:title=""/>
          </v:shape>
        </w:pict>
      </w:r>
    </w:p>
    <w:p w14:paraId="67BAAFED" w14:textId="77777777" w:rsidR="009846B2" w:rsidRDefault="009846B2">
      <w:pPr>
        <w:ind w:firstLine="360"/>
      </w:pPr>
      <w:r>
        <w:rPr>
          <w:b/>
        </w:rPr>
        <w:t xml:space="preserve">Ш.9. </w:t>
      </w:r>
      <w:r>
        <w:t xml:space="preserve">Найти </w:t>
      </w:r>
      <w:r w:rsidR="00BE4D38">
        <w:rPr>
          <w:position w:val="-3"/>
        </w:rPr>
        <w:pict w14:anchorId="1687B779">
          <v:shape id="_x0000_i1152" type="#_x0000_t75" style="width:22.8pt;height:15pt" filled="t">
            <v:fill color2="black"/>
            <v:imagedata r:id="rId25" o:title=""/>
          </v:shape>
        </w:pict>
      </w:r>
      <w:r>
        <w:t xml:space="preserve"> из условия </w:t>
      </w:r>
      <w:r w:rsidR="00BE4D38">
        <w:rPr>
          <w:position w:val="-13"/>
        </w:rPr>
        <w:pict w14:anchorId="6F96524E">
          <v:shape id="_x0000_i1153" type="#_x0000_t75" style="width:148.8pt;height:20.4pt" filled="t">
            <v:fill color2="black"/>
            <v:imagedata r:id="rId49" o:title=""/>
          </v:shape>
        </w:pict>
      </w:r>
      <w:r>
        <w:t>.</w:t>
      </w:r>
    </w:p>
    <w:p w14:paraId="7FFBFCEC" w14:textId="77777777" w:rsidR="009846B2" w:rsidRDefault="009846B2">
      <w:pPr>
        <w:ind w:firstLine="360"/>
        <w:rPr>
          <w:b/>
        </w:rPr>
      </w:pPr>
      <w:r>
        <w:rPr>
          <w:b/>
        </w:rPr>
        <w:t xml:space="preserve">Ш.10. </w:t>
      </w:r>
      <w:r>
        <w:t xml:space="preserve">Вычислить </w:t>
      </w:r>
      <w:r w:rsidR="00BE4D38">
        <w:rPr>
          <w:position w:val="-3"/>
        </w:rPr>
        <w:pict w14:anchorId="74E060C3">
          <v:shape id="_x0000_i1154" type="#_x0000_t75" style="width:87pt;height:15pt" filled="t">
            <v:fill color2="black"/>
            <v:imagedata r:id="rId88" o:title=""/>
          </v:shape>
        </w:pict>
      </w:r>
    </w:p>
    <w:p w14:paraId="0122E42C" w14:textId="77777777" w:rsidR="009846B2" w:rsidRDefault="009846B2">
      <w:pPr>
        <w:ind w:firstLine="360"/>
      </w:pPr>
      <w:r>
        <w:rPr>
          <w:b/>
        </w:rPr>
        <w:t xml:space="preserve">Ш.11. </w:t>
      </w:r>
      <w:r>
        <w:t xml:space="preserve">Проверить выполнение условий  </w:t>
      </w:r>
      <w:r w:rsidR="00BE4D38">
        <w:rPr>
          <w:position w:val="-5"/>
        </w:rPr>
        <w:pict w14:anchorId="5EECFE5E">
          <v:shape id="_x0000_i1155" type="#_x0000_t75" style="width:187.2pt;height:18pt" filled="t">
            <v:fill color2="black"/>
            <v:imagedata r:id="rId89" o:title=""/>
          </v:shape>
        </w:pict>
      </w:r>
    </w:p>
    <w:p w14:paraId="329817F8" w14:textId="77777777" w:rsidR="009846B2" w:rsidRDefault="00BE4D38">
      <w:pPr>
        <w:ind w:firstLine="360"/>
      </w:pPr>
      <w:r>
        <w:rPr>
          <w:position w:val="-2"/>
        </w:rPr>
        <w:pict w14:anchorId="44E73AC8">
          <v:shape id="_x0000_i1156" type="#_x0000_t75" style="width:18pt;height:14.4pt" filled="t">
            <v:fill color2="black"/>
            <v:imagedata r:id="rId39" o:title=""/>
          </v:shape>
        </w:pict>
      </w:r>
      <w:r w:rsidR="009846B2">
        <w:t xml:space="preserve"> в случае выполнения обоих условий в двух последовательных итерациях с номерами </w:t>
      </w:r>
      <w:r>
        <w:rPr>
          <w:position w:val="-1"/>
        </w:rPr>
        <w:pict w14:anchorId="75C6F44D">
          <v:shape id="_x0000_i1157" type="#_x0000_t75" style="width:13.2pt;height:13.2pt" filled="t">
            <v:fill color2="black"/>
            <v:imagedata r:id="rId12" o:title=""/>
          </v:shape>
        </w:pict>
      </w:r>
      <w:r w:rsidR="009846B2">
        <w:t xml:space="preserve"> и </w:t>
      </w:r>
      <w:r>
        <w:rPr>
          <w:position w:val="-1"/>
        </w:rPr>
        <w:pict w14:anchorId="6C973285">
          <v:shape id="_x0000_i1158" type="#_x0000_t75" style="width:29.4pt;height:13.2pt" filled="t">
            <v:fill color2="black"/>
            <v:imagedata r:id="rId90" o:title=""/>
          </v:shape>
        </w:pict>
      </w:r>
      <w:r w:rsidR="009846B2">
        <w:t xml:space="preserve"> расчет окончен, найдена точка </w:t>
      </w:r>
      <w:r>
        <w:rPr>
          <w:position w:val="-3"/>
        </w:rPr>
        <w:pict w14:anchorId="7F79FE97">
          <v:shape id="_x0000_i1159" type="#_x0000_t75" style="width:37.8pt;height:15pt" filled="t">
            <v:fill color2="black"/>
            <v:imagedata r:id="rId40" o:title=""/>
          </v:shape>
        </w:pict>
      </w:r>
      <w:r w:rsidR="009846B2">
        <w:t>.</w:t>
      </w:r>
    </w:p>
    <w:p w14:paraId="0FDC507A" w14:textId="77777777" w:rsidR="009846B2" w:rsidRDefault="00BE4D38">
      <w:pPr>
        <w:ind w:firstLine="360"/>
      </w:pPr>
      <w:r>
        <w:rPr>
          <w:position w:val="-2"/>
        </w:rPr>
        <w:pict w14:anchorId="0628E4D0">
          <v:shape id="_x0000_i1160" type="#_x0000_t75" style="width:18pt;height:14.4pt" filled="t">
            <v:fill color2="black"/>
            <v:imagedata r:id="rId41" o:title=""/>
          </v:shape>
        </w:pict>
      </w:r>
      <w:r w:rsidR="009846B2">
        <w:t xml:space="preserve"> если не выполняется хотя бы одно из условий, полагаем </w:t>
      </w:r>
      <w:r>
        <w:rPr>
          <w:position w:val="-1"/>
        </w:rPr>
        <w:pict w14:anchorId="69DEC013">
          <v:shape id="_x0000_i1161" type="#_x0000_t75" style="width:43.8pt;height:13.2pt" filled="t">
            <v:fill color2="black"/>
            <v:imagedata r:id="rId44" o:title=""/>
          </v:shape>
        </w:pict>
      </w:r>
      <w:r w:rsidR="009846B2">
        <w:t xml:space="preserve"> и переход на Ш.3.</w:t>
      </w:r>
    </w:p>
    <w:p w14:paraId="12080CF6" w14:textId="77777777" w:rsidR="009846B2" w:rsidRDefault="009846B2">
      <w:pPr>
        <w:ind w:firstLine="360"/>
      </w:pPr>
    </w:p>
    <w:p w14:paraId="59E5F0C7" w14:textId="77777777" w:rsidR="009846B2" w:rsidRDefault="009846B2">
      <w:pPr>
        <w:ind w:firstLine="360"/>
        <w:jc w:val="center"/>
      </w:pPr>
      <w:r>
        <w:rPr>
          <w:b/>
        </w:rPr>
        <w:t xml:space="preserve">4.2.3. Метод </w:t>
      </w:r>
      <w:proofErr w:type="spellStart"/>
      <w:r>
        <w:rPr>
          <w:b/>
        </w:rPr>
        <w:t>Девидона</w:t>
      </w:r>
      <w:proofErr w:type="spellEnd"/>
      <w:r>
        <w:rPr>
          <w:b/>
        </w:rPr>
        <w:t>-Флетчера-Пауэлла.</w:t>
      </w:r>
    </w:p>
    <w:p w14:paraId="6552D559" w14:textId="77777777" w:rsidR="009846B2" w:rsidRDefault="009846B2">
      <w:pPr>
        <w:jc w:val="center"/>
      </w:pPr>
      <w:r>
        <w:rPr>
          <w:b/>
          <w:i/>
          <w:u w:val="single"/>
        </w:rPr>
        <w:t>Постановка задачи</w:t>
      </w:r>
    </w:p>
    <w:p w14:paraId="35CFB1C4" w14:textId="77777777" w:rsidR="009846B2" w:rsidRDefault="009846B2">
      <w:pPr>
        <w:ind w:firstLine="360"/>
        <w:jc w:val="both"/>
      </w:pPr>
      <w:r>
        <w:t xml:space="preserve">Пусть дана функция </w:t>
      </w:r>
      <w:r w:rsidR="00BE4D38">
        <w:rPr>
          <w:position w:val="-2"/>
        </w:rPr>
        <w:pict w14:anchorId="217B81CE">
          <v:shape id="_x0000_i1162" type="#_x0000_t75" style="width:30pt;height:14.4pt" filled="t">
            <v:fill color2="black"/>
            <v:imagedata r:id="rId45" o:title=""/>
          </v:shape>
        </w:pict>
      </w:r>
      <w:r>
        <w:t xml:space="preserve">, ограниченная снизу на множестве </w:t>
      </w:r>
      <w:r w:rsidR="00BE4D38">
        <w:rPr>
          <w:position w:val="-3"/>
        </w:rPr>
        <w:pict w14:anchorId="1A2F7AB4">
          <v:shape id="_x0000_i1163" type="#_x0000_t75" style="width:19.2pt;height:15pt" filled="t">
            <v:fill color2="black"/>
            <v:imagedata r:id="rId91" o:title=""/>
          </v:shape>
        </w:pict>
      </w:r>
      <w:r>
        <w:t xml:space="preserve"> и имеющая непрерывные частные производные во всех его точках (т.е. </w:t>
      </w:r>
      <w:r w:rsidR="00BE4D38">
        <w:rPr>
          <w:position w:val="-3"/>
        </w:rPr>
        <w:pict w14:anchorId="2A830E14">
          <v:shape id="_x0000_i1164" type="#_x0000_t75" style="width:112.2pt;height:16.2pt" filled="t">
            <v:fill color2="black"/>
            <v:imagedata r:id="rId92" o:title=""/>
          </v:shape>
        </w:pict>
      </w:r>
      <w:r>
        <w:t>).</w:t>
      </w:r>
    </w:p>
    <w:p w14:paraId="7BE37E65" w14:textId="77777777" w:rsidR="009846B2" w:rsidRDefault="009846B2">
      <w:pPr>
        <w:ind w:firstLine="360"/>
        <w:jc w:val="both"/>
      </w:pPr>
      <w:r>
        <w:t xml:space="preserve">Требуется найти локальный минимум функции </w:t>
      </w:r>
      <w:r w:rsidR="00BE4D38">
        <w:rPr>
          <w:position w:val="-2"/>
        </w:rPr>
        <w:pict w14:anchorId="00BFE212">
          <v:shape id="_x0000_i1165" type="#_x0000_t75" style="width:30pt;height:14.4pt" filled="t">
            <v:fill color2="black"/>
            <v:imagedata r:id="rId45" o:title=""/>
          </v:shape>
        </w:pict>
      </w:r>
      <w:r>
        <w:t xml:space="preserve"> на множестве допустимых решений </w:t>
      </w:r>
      <w:r w:rsidR="00BE4D38">
        <w:rPr>
          <w:position w:val="-3"/>
        </w:rPr>
        <w:pict w14:anchorId="5C5086FB">
          <v:shape id="_x0000_i1166" type="#_x0000_t75" style="width:39pt;height:15pt" filled="t">
            <v:fill color2="black"/>
            <v:imagedata r:id="rId93" o:title=""/>
          </v:shape>
        </w:pict>
      </w:r>
      <w:r>
        <w:t xml:space="preserve">, т.е. найти такую точку </w:t>
      </w:r>
      <w:r w:rsidR="00BE4D38">
        <w:rPr>
          <w:position w:val="-3"/>
        </w:rPr>
        <w:pict w14:anchorId="18573F1A">
          <v:shape id="_x0000_i1167" type="#_x0000_t75" style="width:39pt;height:15pt" filled="t">
            <v:fill color2="black"/>
            <v:imagedata r:id="rId46" o:title=""/>
          </v:shape>
        </w:pict>
      </w:r>
      <w:r>
        <w:t xml:space="preserve">, что </w:t>
      </w:r>
      <w:r w:rsidR="00BE4D38">
        <w:rPr>
          <w:position w:val="-12"/>
        </w:rPr>
        <w:pict w14:anchorId="661C874F">
          <v:shape id="_x0000_i1168" type="#_x0000_t75" style="width:87pt;height:24.6pt" filled="t">
            <v:fill color2="black"/>
            <v:imagedata r:id="rId47" o:title=""/>
          </v:shape>
        </w:pict>
      </w:r>
      <w:r>
        <w:t>.</w:t>
      </w:r>
    </w:p>
    <w:p w14:paraId="6174F2DC" w14:textId="77777777" w:rsidR="009846B2" w:rsidRDefault="009846B2">
      <w:pPr>
        <w:ind w:firstLine="360"/>
        <w:jc w:val="center"/>
      </w:pPr>
      <w:r>
        <w:rPr>
          <w:b/>
        </w:rPr>
        <w:t>Стратегия поиска.</w:t>
      </w:r>
    </w:p>
    <w:p w14:paraId="5E95B9A9" w14:textId="77777777" w:rsidR="009846B2" w:rsidRDefault="009846B2">
      <w:pPr>
        <w:ind w:firstLine="360"/>
        <w:jc w:val="both"/>
      </w:pPr>
      <w:r>
        <w:t xml:space="preserve">Стратегия метода </w:t>
      </w:r>
      <w:proofErr w:type="spellStart"/>
      <w:r>
        <w:t>Девидона</w:t>
      </w:r>
      <w:proofErr w:type="spellEnd"/>
      <w:r>
        <w:t>-Флетчера-Пауэлла (</w:t>
      </w:r>
      <w:r>
        <w:rPr>
          <w:lang w:val="en-US"/>
        </w:rPr>
        <w:t>DFP</w:t>
      </w:r>
      <w:r>
        <w:t xml:space="preserve">) состоит в построении последовательности точек </w:t>
      </w:r>
      <w:r w:rsidR="00BE4D38">
        <w:rPr>
          <w:position w:val="-4"/>
        </w:rPr>
        <w:pict w14:anchorId="6F7FCABF">
          <v:shape id="_x0000_i1169" type="#_x0000_t75" style="width:24pt;height:16.8pt" filled="t">
            <v:fill color2="black"/>
            <v:imagedata r:id="rId8" o:title=""/>
          </v:shape>
        </w:pict>
      </w:r>
      <w:r>
        <w:t xml:space="preserve">, таких, что </w:t>
      </w:r>
      <w:r w:rsidR="00BE4D38">
        <w:rPr>
          <w:position w:val="-3"/>
        </w:rPr>
        <w:pict w14:anchorId="1491F48E">
          <v:shape id="_x0000_i1170" type="#_x0000_t75" style="width:134.4pt;height:16.2pt" filled="t">
            <v:fill color2="black"/>
            <v:imagedata r:id="rId7" o:title=""/>
          </v:shape>
        </w:pict>
      </w:r>
      <w:r>
        <w:t xml:space="preserve">. Точки последовательности  </w:t>
      </w:r>
      <w:r w:rsidR="00BE4D38">
        <w:rPr>
          <w:position w:val="-4"/>
        </w:rPr>
        <w:pict w14:anchorId="3E5FA61B">
          <v:shape id="_x0000_i1171" type="#_x0000_t75" style="width:24pt;height:16.8pt" filled="t">
            <v:fill color2="black"/>
            <v:imagedata r:id="rId8" o:title=""/>
          </v:shape>
        </w:pict>
      </w:r>
      <w:r>
        <w:t xml:space="preserve"> вычисляются по правилу:</w:t>
      </w:r>
    </w:p>
    <w:p w14:paraId="31007D22" w14:textId="77777777" w:rsidR="009846B2" w:rsidRDefault="00BE4D38">
      <w:pPr>
        <w:ind w:firstLine="360"/>
        <w:jc w:val="center"/>
      </w:pPr>
      <w:r>
        <w:rPr>
          <w:position w:val="-3"/>
        </w:rPr>
        <w:pict w14:anchorId="76742E53">
          <v:shape id="_x0000_i1172" type="#_x0000_t75" style="width:193.8pt;height:16.2pt" filled="t">
            <v:fill color2="black"/>
            <v:imagedata r:id="rId94" o:title=""/>
          </v:shape>
        </w:pict>
      </w:r>
      <w:r w:rsidR="009846B2">
        <w:t xml:space="preserve"> ,</w:t>
      </w:r>
      <w:r w:rsidR="009846B2">
        <w:tab/>
      </w:r>
      <w:r w:rsidR="009846B2">
        <w:tab/>
      </w:r>
      <w:r w:rsidR="009846B2">
        <w:tab/>
      </w:r>
      <w:r w:rsidR="009846B2">
        <w:tab/>
      </w:r>
      <w:r w:rsidR="009846B2">
        <w:tab/>
        <w:t>(4.2.1.)</w:t>
      </w:r>
      <w:r w:rsidR="009846B2">
        <w:tab/>
      </w:r>
    </w:p>
    <w:p w14:paraId="7ACD5B0A" w14:textId="77777777" w:rsidR="009846B2" w:rsidRDefault="009846B2">
      <w:pPr>
        <w:ind w:firstLine="360"/>
        <w:jc w:val="both"/>
      </w:pPr>
      <w:r>
        <w:t xml:space="preserve">где </w:t>
      </w:r>
      <w:r w:rsidR="00BE4D38">
        <w:rPr>
          <w:position w:val="-3"/>
        </w:rPr>
        <w:pict w14:anchorId="62222228">
          <v:shape id="_x0000_i1173" type="#_x0000_t75" style="width:29.4pt;height:15pt" filled="t">
            <v:fill color2="black"/>
            <v:imagedata r:id="rId95" o:title=""/>
          </v:shape>
        </w:pict>
      </w:r>
      <w:r>
        <w:t xml:space="preserve"> - матрица размера </w:t>
      </w:r>
      <w:r w:rsidR="00BE4D38">
        <w:rPr>
          <w:position w:val="-1"/>
        </w:rPr>
        <w:pict w14:anchorId="52854A0C">
          <v:shape id="_x0000_i1174" type="#_x0000_t75" style="width:29.4pt;height:13.2pt" filled="t">
            <v:fill color2="black"/>
            <v:imagedata r:id="rId96" o:title=""/>
          </v:shape>
        </w:pict>
      </w:r>
      <w:r>
        <w:t>, являющаяся аппроксимацией обратной матрицы Гессе. Она вычисляется по правилу:</w:t>
      </w:r>
    </w:p>
    <w:p w14:paraId="332A78BB" w14:textId="77777777" w:rsidR="009846B2" w:rsidRDefault="00BE4D38">
      <w:pPr>
        <w:ind w:firstLine="360"/>
        <w:jc w:val="center"/>
      </w:pPr>
      <w:r>
        <w:rPr>
          <w:position w:val="-3"/>
        </w:rPr>
        <w:pict w14:anchorId="5E768F51">
          <v:shape id="_x0000_i1175" type="#_x0000_t75" style="width:126.6pt;height:15pt" filled="t">
            <v:fill color2="black"/>
            <v:imagedata r:id="rId97" o:title=""/>
          </v:shape>
        </w:pict>
      </w:r>
      <w:r w:rsidR="009846B2">
        <w:tab/>
      </w:r>
      <w:r w:rsidR="009846B2">
        <w:tab/>
      </w:r>
      <w:r w:rsidR="009846B2">
        <w:tab/>
      </w:r>
      <w:r w:rsidR="009846B2">
        <w:tab/>
      </w:r>
      <w:r w:rsidR="009846B2">
        <w:tab/>
      </w:r>
      <w:r w:rsidR="009846B2">
        <w:tab/>
        <w:t>(4.2.2.)</w:t>
      </w:r>
    </w:p>
    <w:p w14:paraId="7F667F90" w14:textId="77777777" w:rsidR="009846B2" w:rsidRDefault="00BE4D38">
      <w:pPr>
        <w:ind w:firstLine="360"/>
        <w:jc w:val="center"/>
      </w:pPr>
      <w:r>
        <w:rPr>
          <w:position w:val="-23"/>
        </w:rPr>
        <w:pict w14:anchorId="0564F1EB">
          <v:shape id="_x0000_i1176" type="#_x0000_t75" style="width:186pt;height:36pt" filled="t">
            <v:fill color2="black"/>
            <v:imagedata r:id="rId98" o:title=""/>
          </v:shape>
        </w:pict>
      </w:r>
      <w:r w:rsidR="009846B2">
        <w:tab/>
      </w:r>
      <w:r w:rsidR="009846B2">
        <w:tab/>
      </w:r>
      <w:r w:rsidR="009846B2">
        <w:tab/>
      </w:r>
      <w:r w:rsidR="009846B2">
        <w:tab/>
      </w:r>
      <w:r w:rsidR="009846B2">
        <w:tab/>
        <w:t>(4.2.3.)</w:t>
      </w:r>
    </w:p>
    <w:p w14:paraId="1A38AB27" w14:textId="77777777" w:rsidR="009846B2" w:rsidRDefault="009846B2">
      <w:pPr>
        <w:ind w:firstLine="360"/>
      </w:pPr>
      <w:r>
        <w:t xml:space="preserve">где  </w:t>
      </w:r>
      <w:r w:rsidR="00BE4D38">
        <w:rPr>
          <w:position w:val="-3"/>
        </w:rPr>
        <w:pict w14:anchorId="0CA16F89">
          <v:shape id="_x0000_i1177" type="#_x0000_t75" style="width:199.2pt;height:16.2pt" filled="t">
            <v:fill color2="black"/>
            <v:imagedata r:id="rId99" o:title=""/>
          </v:shape>
        </w:pict>
      </w:r>
      <w:r>
        <w:t>.</w:t>
      </w:r>
    </w:p>
    <w:p w14:paraId="0B0ACA1E" w14:textId="77777777" w:rsidR="009846B2" w:rsidRDefault="009846B2">
      <w:pPr>
        <w:ind w:firstLine="360"/>
      </w:pPr>
      <w:r>
        <w:t xml:space="preserve">Точка </w:t>
      </w:r>
      <w:r w:rsidR="00BE4D38">
        <w:rPr>
          <w:position w:val="-3"/>
        </w:rPr>
        <w:pict w14:anchorId="28407FDC">
          <v:shape id="_x0000_i1178" type="#_x0000_t75" style="width:17.4pt;height:15pt" filled="t">
            <v:fill color2="black"/>
            <v:imagedata r:id="rId10" o:title=""/>
          </v:shape>
        </w:pict>
      </w:r>
      <w:r>
        <w:t xml:space="preserve"> задается пользователем, величина шага </w:t>
      </w:r>
      <w:r w:rsidR="00BE4D38">
        <w:rPr>
          <w:position w:val="-3"/>
        </w:rPr>
        <w:pict w14:anchorId="4D75F163">
          <v:shape id="_x0000_i1179" type="#_x0000_t75" style="width:22.8pt;height:15pt" filled="t">
            <v:fill color2="black"/>
            <v:imagedata r:id="rId25" o:title=""/>
          </v:shape>
        </w:pict>
      </w:r>
      <w:r>
        <w:t xml:space="preserve"> определяется из условия:</w:t>
      </w:r>
    </w:p>
    <w:p w14:paraId="37F8974C" w14:textId="77777777" w:rsidR="009846B2" w:rsidRDefault="00BE4D38">
      <w:pPr>
        <w:ind w:firstLine="360"/>
        <w:jc w:val="center"/>
      </w:pPr>
      <w:r>
        <w:rPr>
          <w:position w:val="-14"/>
        </w:rPr>
        <w:pict w14:anchorId="40BA5455">
          <v:shape id="_x0000_i1180" type="#_x0000_t75" style="width:146.4pt;height:26.4pt" filled="t">
            <v:fill color2="black"/>
            <v:imagedata r:id="rId100" o:title=""/>
          </v:shape>
        </w:pict>
      </w:r>
      <w:r w:rsidR="009846B2">
        <w:rPr>
          <w:b/>
        </w:rPr>
        <w:t>.</w:t>
      </w:r>
      <w:r w:rsidR="009846B2">
        <w:rPr>
          <w:b/>
        </w:rPr>
        <w:tab/>
      </w:r>
      <w:r w:rsidR="009846B2">
        <w:rPr>
          <w:b/>
        </w:rPr>
        <w:tab/>
      </w:r>
      <w:r w:rsidR="009846B2">
        <w:rPr>
          <w:b/>
        </w:rPr>
        <w:tab/>
      </w:r>
      <w:r w:rsidR="009846B2">
        <w:rPr>
          <w:b/>
        </w:rPr>
        <w:tab/>
      </w:r>
      <w:r w:rsidR="009846B2">
        <w:rPr>
          <w:b/>
        </w:rPr>
        <w:tab/>
      </w:r>
      <w:r w:rsidR="009846B2">
        <w:rPr>
          <w:b/>
        </w:rPr>
        <w:tab/>
      </w:r>
      <w:r w:rsidR="009846B2">
        <w:t>(4.2.4.)</w:t>
      </w:r>
    </w:p>
    <w:p w14:paraId="56D11381" w14:textId="77777777" w:rsidR="00345522" w:rsidRDefault="009846B2">
      <w:pPr>
        <w:ind w:firstLine="360"/>
        <w:jc w:val="both"/>
      </w:pPr>
      <w:r>
        <w:t>Решение задачи (4.2.4.) может выполняться как из условия</w:t>
      </w:r>
      <w:r w:rsidR="00345522">
        <w:t xml:space="preserve"> </w:t>
      </w:r>
      <w:r w:rsidR="00345522" w:rsidRPr="00345522">
        <w:rPr>
          <w:position w:val="-24"/>
        </w:rPr>
        <w:object w:dxaOrig="2299" w:dyaOrig="660" w14:anchorId="474213E6">
          <v:shape id="_x0000_i1181" type="#_x0000_t75" style="width:115.2pt;height:33pt" o:ole="">
            <v:imagedata r:id="rId101" o:title=""/>
          </v:shape>
          <o:OLEObject Type="Embed" ProgID="Equation.3" ShapeID="_x0000_i1181" DrawAspect="Content" ObjectID="_1824287019" r:id="rId102"/>
        </w:object>
      </w:r>
      <w:r>
        <w:t xml:space="preserve"> , либо численно, с использованием методов </w:t>
      </w:r>
      <w:r w:rsidR="00345522">
        <w:t xml:space="preserve">одномерной </w:t>
      </w:r>
      <w:r>
        <w:t xml:space="preserve">минимизации, когда решается задача: </w:t>
      </w:r>
      <w:r w:rsidR="00BE4D38">
        <w:rPr>
          <w:position w:val="-14"/>
        </w:rPr>
        <w:pict w14:anchorId="4D024249">
          <v:shape id="_x0000_i1182" type="#_x0000_t75" style="width:79.8pt;height:26.4pt" filled="t">
            <v:fill color2="black"/>
            <v:imagedata r:id="rId58" o:title=""/>
          </v:shape>
        </w:pict>
      </w:r>
      <w:r>
        <w:t xml:space="preserve"> оптимизации.</w:t>
      </w:r>
    </w:p>
    <w:p w14:paraId="2DE60DFC" w14:textId="77777777" w:rsidR="009846B2" w:rsidRDefault="009846B2">
      <w:pPr>
        <w:ind w:firstLine="360"/>
        <w:jc w:val="both"/>
      </w:pPr>
      <w:r>
        <w:t xml:space="preserve">Формулы (4.2.2.), (4.2.3.) при аналитическом решении задачи (4.2.4.) обеспечивают построение последовательности </w:t>
      </w:r>
      <w:r w:rsidR="00BE4D38">
        <w:rPr>
          <w:position w:val="-4"/>
        </w:rPr>
        <w:pict w14:anchorId="6AB5BB4A">
          <v:shape id="_x0000_i1183" type="#_x0000_t75" style="width:26.4pt;height:16.8pt" filled="t">
            <v:fill color2="black"/>
            <v:imagedata r:id="rId103" o:title=""/>
          </v:shape>
        </w:pict>
      </w:r>
      <w:r>
        <w:t xml:space="preserve"> положительно определенных матриц, таких, что </w:t>
      </w:r>
      <w:r w:rsidR="00BE4D38">
        <w:rPr>
          <w:position w:val="-3"/>
        </w:rPr>
        <w:pict w14:anchorId="58DEFEBE">
          <v:shape id="_x0000_i1184" type="#_x0000_t75" style="width:1in;height:16.2pt" filled="t">
            <v:fill color2="black"/>
            <v:imagedata r:id="rId104" o:title=""/>
          </v:shape>
        </w:pict>
      </w:r>
      <w:r>
        <w:t xml:space="preserve"> при </w:t>
      </w:r>
      <w:r w:rsidR="00BE4D38">
        <w:rPr>
          <w:position w:val="-1"/>
        </w:rPr>
        <w:pict w14:anchorId="7DDF9856">
          <v:shape id="_x0000_i1185" type="#_x0000_t75" style="width:33.6pt;height:13.2pt" filled="t">
            <v:fill color2="black"/>
            <v:imagedata r:id="rId105" o:title=""/>
          </v:shape>
        </w:pict>
      </w:r>
      <w:r>
        <w:t xml:space="preserve">. Следствием этого для квадратичной функции </w:t>
      </w:r>
      <w:r w:rsidR="00BE4D38">
        <w:rPr>
          <w:position w:val="-16"/>
        </w:rPr>
        <w:pict w14:anchorId="05E408DE">
          <v:shape id="_x0000_i1186" type="#_x0000_t75" style="width:156.6pt;height:28.2pt" filled="t">
            <v:fill color2="black"/>
            <v:imagedata r:id="rId106" o:title=""/>
          </v:shape>
        </w:pict>
      </w:r>
      <w:r>
        <w:t xml:space="preserve">, является тот факт, что направления </w:t>
      </w:r>
      <w:r w:rsidR="00BE4D38">
        <w:rPr>
          <w:position w:val="-3"/>
        </w:rPr>
        <w:pict w14:anchorId="1834D63D">
          <v:shape id="_x0000_i1187" type="#_x0000_t75" style="width:77.4pt;height:15pt" filled="t">
            <v:fill color2="black"/>
            <v:imagedata r:id="rId107" o:title=""/>
          </v:shape>
        </w:pict>
      </w:r>
      <w:r>
        <w:t xml:space="preserve"> будут </w:t>
      </w:r>
      <w:r w:rsidR="00BE4D38">
        <w:rPr>
          <w:position w:val="-1"/>
        </w:rPr>
        <w:pict w14:anchorId="3E0B8E5E">
          <v:shape id="_x0000_i1188" type="#_x0000_t75" style="width:17.4pt;height:13.2pt" filled="t">
            <v:fill color2="black"/>
            <v:imagedata r:id="rId62" o:title=""/>
          </v:shape>
        </w:pict>
      </w:r>
      <w:r>
        <w:t xml:space="preserve">-сопряженными и, следовательно, алгоритм </w:t>
      </w:r>
      <w:r>
        <w:rPr>
          <w:lang w:val="en-US"/>
        </w:rPr>
        <w:t>DFP</w:t>
      </w:r>
      <w:r>
        <w:t xml:space="preserve"> сойдется не более чем за </w:t>
      </w:r>
      <w:r w:rsidR="00BE4D38">
        <w:rPr>
          <w:position w:val="-1"/>
        </w:rPr>
        <w:pict w14:anchorId="5C618C6E">
          <v:shape id="_x0000_i1189" type="#_x0000_t75" style="width:13.2pt;height:13.2pt" filled="t">
            <v:fill color2="black"/>
            <v:imagedata r:id="rId67" o:title=""/>
          </v:shape>
        </w:pict>
      </w:r>
      <w:proofErr w:type="gramStart"/>
      <w:r>
        <w:tab/>
        <w:t xml:space="preserve">  шагов</w:t>
      </w:r>
      <w:proofErr w:type="gramEnd"/>
      <w:r>
        <w:t>.</w:t>
      </w:r>
    </w:p>
    <w:p w14:paraId="6DB35961" w14:textId="77777777" w:rsidR="009846B2" w:rsidRDefault="009846B2">
      <w:pPr>
        <w:ind w:firstLine="360"/>
        <w:jc w:val="both"/>
      </w:pPr>
      <w:r>
        <w:t xml:space="preserve">Для </w:t>
      </w:r>
      <w:proofErr w:type="spellStart"/>
      <w:r>
        <w:t>неквадратичных</w:t>
      </w:r>
      <w:proofErr w:type="spellEnd"/>
      <w:r>
        <w:t xml:space="preserve"> функций </w:t>
      </w:r>
      <w:r w:rsidR="00BE4D38">
        <w:rPr>
          <w:position w:val="-2"/>
        </w:rPr>
        <w:pict w14:anchorId="25554176">
          <v:shape id="_x0000_i1190" type="#_x0000_t75" style="width:30pt;height:14.4pt" filled="t">
            <v:fill color2="black"/>
            <v:imagedata r:id="rId45" o:title=""/>
          </v:shape>
        </w:pict>
      </w:r>
      <w:r>
        <w:t xml:space="preserve"> алгоритм </w:t>
      </w:r>
      <w:r>
        <w:rPr>
          <w:lang w:val="en-US"/>
        </w:rPr>
        <w:t>DFP</w:t>
      </w:r>
      <w:r>
        <w:t xml:space="preserve"> перестаёт быть конечным и его сходимость зависит от точности решения задачи (4.2.4.). Глобальную сходимость алгоритма можно гарантировать лишь при его обновлении через каждые </w:t>
      </w:r>
      <w:r w:rsidR="00BE4D38">
        <w:rPr>
          <w:position w:val="-1"/>
        </w:rPr>
        <w:pict w14:anchorId="52BD1C1D">
          <v:shape id="_x0000_i1191" type="#_x0000_t75" style="width:13.2pt;height:13.2pt" filled="t">
            <v:fill color2="black"/>
            <v:imagedata r:id="rId67" o:title=""/>
          </v:shape>
        </w:pict>
      </w:r>
      <w:r>
        <w:t xml:space="preserve"> шагов, т.е. когда в формуле (4.2.1.):</w:t>
      </w:r>
    </w:p>
    <w:p w14:paraId="1478E077" w14:textId="77777777" w:rsidR="009846B2" w:rsidRDefault="00BE4D38">
      <w:pPr>
        <w:ind w:firstLine="360"/>
        <w:jc w:val="center"/>
      </w:pPr>
      <w:r>
        <w:rPr>
          <w:position w:val="-57"/>
        </w:rPr>
        <w:pict w14:anchorId="3BEC72FB">
          <v:shape id="_x0000_i1192" type="#_x0000_t75" style="width:185.4pt;height:41.4pt" filled="t">
            <v:fill color2="black"/>
            <v:imagedata r:id="rId108" o:title=""/>
          </v:shape>
        </w:pict>
      </w:r>
    </w:p>
    <w:p w14:paraId="7C480361" w14:textId="77777777" w:rsidR="009846B2" w:rsidRDefault="009846B2">
      <w:pPr>
        <w:ind w:firstLine="360"/>
        <w:jc w:val="both"/>
      </w:pPr>
      <w:r>
        <w:t xml:space="preserve">Построение последовательности </w:t>
      </w:r>
      <w:r w:rsidR="00BE4D38">
        <w:rPr>
          <w:position w:val="-4"/>
        </w:rPr>
        <w:pict w14:anchorId="7903D6FB">
          <v:shape id="_x0000_i1193" type="#_x0000_t75" style="width:24pt;height:16.8pt" filled="t">
            <v:fill color2="black"/>
            <v:imagedata r:id="rId8" o:title=""/>
          </v:shape>
        </w:pict>
      </w:r>
      <w:r>
        <w:t xml:space="preserve"> заканчивается в точке </w:t>
      </w:r>
      <w:r w:rsidR="00BE4D38">
        <w:rPr>
          <w:position w:val="-3"/>
        </w:rPr>
        <w:pict w14:anchorId="235B462F">
          <v:shape id="_x0000_i1194" type="#_x0000_t75" style="width:21.6pt;height:15pt" filled="t">
            <v:fill color2="black"/>
            <v:imagedata r:id="rId109" o:title=""/>
          </v:shape>
        </w:pict>
      </w:r>
      <w:r>
        <w:t xml:space="preserve">, для которой </w:t>
      </w:r>
      <w:r w:rsidR="00BE4D38">
        <w:rPr>
          <w:position w:val="-5"/>
        </w:rPr>
        <w:pict w14:anchorId="7FA03B3B">
          <v:shape id="_x0000_i1195" type="#_x0000_t75" style="width:69pt;height:18pt" filled="t">
            <v:fill color2="black"/>
            <v:imagedata r:id="rId110" o:title=""/>
          </v:shape>
        </w:pict>
      </w:r>
      <w:r>
        <w:t xml:space="preserve"> где </w:t>
      </w:r>
      <w:r w:rsidR="00BE4D38">
        <w:rPr>
          <w:position w:val="-3"/>
        </w:rPr>
        <w:pict w14:anchorId="410D558C">
          <v:shape id="_x0000_i1196" type="#_x0000_t75" style="width:16.8pt;height:16.2pt" filled="t">
            <v:fill color2="black"/>
            <v:imagedata r:id="rId111" o:title=""/>
          </v:shape>
        </w:pict>
      </w:r>
      <w:r>
        <w:t xml:space="preserve"> - заданное число, или при </w:t>
      </w:r>
      <w:r w:rsidR="00BE4D38">
        <w:rPr>
          <w:position w:val="-1"/>
        </w:rPr>
        <w:pict w14:anchorId="3797B34D">
          <v:shape id="_x0000_i1197" type="#_x0000_t75" style="width:35.4pt;height:13.2pt" filled="t">
            <v:fill color2="black"/>
            <v:imagedata r:id="rId29" o:title=""/>
          </v:shape>
        </w:pict>
      </w:r>
      <w:r>
        <w:t>(</w:t>
      </w:r>
      <w:r w:rsidR="00BE4D38">
        <w:rPr>
          <w:position w:val="-1"/>
        </w:rPr>
        <w:pict w14:anchorId="51C669D6">
          <v:shape id="_x0000_i1198" type="#_x0000_t75" style="width:18.6pt;height:13.2pt" filled="t">
            <v:fill color2="black"/>
            <v:imagedata r:id="rId30" o:title=""/>
          </v:shape>
        </w:pict>
      </w:r>
      <w:r>
        <w:t xml:space="preserve"> - предельное число итераций), или при двукратном одновременном выполнении двух неравенств: </w:t>
      </w:r>
      <w:r w:rsidR="00BE4D38">
        <w:rPr>
          <w:position w:val="-5"/>
        </w:rPr>
        <w:pict w14:anchorId="43D720EA">
          <v:shape id="_x0000_i1199" type="#_x0000_t75" style="width:183pt;height:18pt" filled="t">
            <v:fill color2="black"/>
            <v:imagedata r:id="rId112" o:title=""/>
          </v:shape>
        </w:pict>
      </w:r>
      <w:r>
        <w:t xml:space="preserve">, где </w:t>
      </w:r>
      <w:r w:rsidR="00BE4D38">
        <w:rPr>
          <w:position w:val="-3"/>
        </w:rPr>
        <w:pict w14:anchorId="2F16999C">
          <v:shape id="_x0000_i1200" type="#_x0000_t75" style="width:63pt;height:16.2pt" filled="t">
            <v:fill color2="black"/>
            <v:imagedata r:id="rId113" o:title=""/>
          </v:shape>
        </w:pict>
      </w:r>
      <w:r>
        <w:t xml:space="preserve"> - малые положительные числа. Вопрос о том, может ли точка </w:t>
      </w:r>
      <w:r w:rsidR="00BE4D38">
        <w:rPr>
          <w:position w:val="-3"/>
        </w:rPr>
        <w:pict w14:anchorId="110FBF08">
          <v:shape id="_x0000_i1201" type="#_x0000_t75" style="width:18pt;height:15pt" filled="t">
            <v:fill color2="black"/>
            <v:imagedata r:id="rId26" o:title=""/>
          </v:shape>
        </w:pict>
      </w:r>
      <w:r>
        <w:t xml:space="preserve"> рассматриваться как найденное приближение искомой точки </w:t>
      </w:r>
      <w:r w:rsidR="00BE4D38">
        <w:rPr>
          <w:position w:val="-1"/>
        </w:rPr>
        <w:pict w14:anchorId="242042B7">
          <v:shape id="_x0000_i1202" type="#_x0000_t75" style="width:16.8pt;height:13.8pt" filled="t">
            <v:fill color2="black"/>
            <v:imagedata r:id="rId33" o:title=""/>
          </v:shape>
        </w:pict>
      </w:r>
      <w:r>
        <w:t>минимума, решается путем проведения дополнительного исследования.</w:t>
      </w:r>
    </w:p>
    <w:p w14:paraId="71B68B62" w14:textId="77777777" w:rsidR="009846B2" w:rsidRDefault="009846B2">
      <w:pPr>
        <w:ind w:firstLine="360"/>
        <w:jc w:val="center"/>
        <w:rPr>
          <w:b/>
        </w:rPr>
      </w:pPr>
    </w:p>
    <w:p w14:paraId="030E2538" w14:textId="77777777" w:rsidR="009846B2" w:rsidRDefault="009846B2">
      <w:pPr>
        <w:ind w:firstLine="360"/>
        <w:jc w:val="center"/>
      </w:pPr>
      <w:r>
        <w:rPr>
          <w:b/>
        </w:rPr>
        <w:t>Алгоритм.</w:t>
      </w:r>
    </w:p>
    <w:p w14:paraId="50B67723" w14:textId="77777777" w:rsidR="009846B2" w:rsidRDefault="009846B2">
      <w:pPr>
        <w:ind w:firstLine="360"/>
        <w:jc w:val="both"/>
      </w:pPr>
      <w:r>
        <w:rPr>
          <w:b/>
        </w:rPr>
        <w:t xml:space="preserve">Ш.1.  </w:t>
      </w:r>
      <w:r>
        <w:t xml:space="preserve">Задать </w:t>
      </w:r>
      <w:r w:rsidR="00BE4D38">
        <w:rPr>
          <w:position w:val="-5"/>
        </w:rPr>
        <w:pict w14:anchorId="04AC31CA">
          <v:shape id="_x0000_i1203" type="#_x0000_t75" style="width:91.2pt;height:18pt" filled="t">
            <v:fill color2="black"/>
            <v:imagedata r:id="rId76" o:title=""/>
          </v:shape>
        </w:pict>
      </w:r>
      <w:r>
        <w:t xml:space="preserve"> - предельное число итераций. Найти градиент </w:t>
      </w:r>
      <w:r w:rsidR="00BE4D38">
        <w:rPr>
          <w:position w:val="-3"/>
        </w:rPr>
        <w:pict w14:anchorId="5CFEB48C">
          <v:shape id="_x0000_i1204" type="#_x0000_t75" style="width:46.8pt;height:16.2pt" filled="t">
            <v:fill color2="black"/>
            <v:imagedata r:id="rId77" o:title=""/>
          </v:shape>
        </w:pict>
      </w:r>
      <w:r>
        <w:t>.</w:t>
      </w:r>
    </w:p>
    <w:p w14:paraId="0305507D" w14:textId="77777777" w:rsidR="009846B2" w:rsidRDefault="009846B2">
      <w:pPr>
        <w:ind w:firstLine="360"/>
        <w:jc w:val="both"/>
        <w:rPr>
          <w:b/>
        </w:rPr>
      </w:pPr>
      <w:r>
        <w:rPr>
          <w:b/>
        </w:rPr>
        <w:t xml:space="preserve">Ш.2. </w:t>
      </w:r>
      <w:r>
        <w:t xml:space="preserve">Положить </w:t>
      </w:r>
      <w:r w:rsidR="00BE4D38">
        <w:rPr>
          <w:position w:val="-3"/>
        </w:rPr>
        <w:pict w14:anchorId="32615878">
          <v:shape id="_x0000_i1205" type="#_x0000_t75" style="width:1in;height:15pt" filled="t">
            <v:fill color2="black"/>
            <v:imagedata r:id="rId114" o:title=""/>
          </v:shape>
        </w:pict>
      </w:r>
    </w:p>
    <w:p w14:paraId="7DED7C8F" w14:textId="77777777" w:rsidR="009846B2" w:rsidRDefault="009846B2">
      <w:pPr>
        <w:ind w:firstLine="360"/>
        <w:jc w:val="both"/>
      </w:pPr>
      <w:r>
        <w:rPr>
          <w:b/>
        </w:rPr>
        <w:t xml:space="preserve">Ш.3. </w:t>
      </w:r>
      <w:r>
        <w:t xml:space="preserve">Вычислить </w:t>
      </w:r>
      <w:r w:rsidR="00BE4D38">
        <w:rPr>
          <w:position w:val="-3"/>
        </w:rPr>
        <w:pict w14:anchorId="5B8BC5DD">
          <v:shape id="_x0000_i1206" type="#_x0000_t75" style="width:46.8pt;height:16.2pt" filled="t">
            <v:fill color2="black"/>
            <v:imagedata r:id="rId115" o:title=""/>
          </v:shape>
        </w:pict>
      </w:r>
      <w:r>
        <w:t>.</w:t>
      </w:r>
    </w:p>
    <w:p w14:paraId="1AD08027" w14:textId="77777777" w:rsidR="009846B2" w:rsidRDefault="009846B2">
      <w:pPr>
        <w:ind w:firstLine="360"/>
        <w:jc w:val="both"/>
      </w:pPr>
      <w:r>
        <w:rPr>
          <w:b/>
        </w:rPr>
        <w:t xml:space="preserve">Ш.4. </w:t>
      </w:r>
      <w:r>
        <w:t xml:space="preserve">Проверить критерий окончания </w:t>
      </w:r>
      <w:r w:rsidR="00BE4D38">
        <w:rPr>
          <w:position w:val="-5"/>
        </w:rPr>
        <w:pict w14:anchorId="1C329A0F">
          <v:shape id="_x0000_i1207" type="#_x0000_t75" style="width:80.4pt;height:18pt" filled="t">
            <v:fill color2="black"/>
            <v:imagedata r:id="rId80" o:title=""/>
          </v:shape>
        </w:pict>
      </w:r>
    </w:p>
    <w:p w14:paraId="4BD1087F" w14:textId="77777777" w:rsidR="009846B2" w:rsidRDefault="00BE4D38">
      <w:pPr>
        <w:ind w:firstLine="360"/>
      </w:pPr>
      <w:r>
        <w:rPr>
          <w:position w:val="-2"/>
        </w:rPr>
        <w:pict w14:anchorId="5C4D0511">
          <v:shape id="_x0000_i1208" type="#_x0000_t75" style="width:18pt;height:14.4pt" filled="t">
            <v:fill color2="black"/>
            <v:imagedata r:id="rId39" o:title=""/>
          </v:shape>
        </w:pict>
      </w:r>
      <w:r w:rsidR="009846B2">
        <w:t xml:space="preserve"> если критерий выполнен, </w:t>
      </w:r>
      <w:r>
        <w:rPr>
          <w:position w:val="-3"/>
        </w:rPr>
        <w:pict w14:anchorId="11C8524B">
          <v:shape id="_x0000_i1209" type="#_x0000_t75" style="width:42pt;height:15pt" filled="t">
            <v:fill color2="black"/>
            <v:imagedata r:id="rId81" o:title=""/>
          </v:shape>
        </w:pict>
      </w:r>
      <w:r w:rsidR="009846B2">
        <w:t xml:space="preserve"> расчет заканчивается;</w:t>
      </w:r>
    </w:p>
    <w:p w14:paraId="2D3FD00C" w14:textId="77777777" w:rsidR="009846B2" w:rsidRDefault="00BE4D38">
      <w:pPr>
        <w:ind w:firstLine="360"/>
      </w:pPr>
      <w:r>
        <w:rPr>
          <w:position w:val="-2"/>
        </w:rPr>
        <w:pict w14:anchorId="4D09B70D">
          <v:shape id="_x0000_i1210" type="#_x0000_t75" style="width:18pt;height:14.4pt" filled="t">
            <v:fill color2="black"/>
            <v:imagedata r:id="rId41" o:title=""/>
          </v:shape>
        </w:pict>
      </w:r>
      <w:r w:rsidR="009846B2">
        <w:t xml:space="preserve"> Если нет, то перейти на Ш.5.</w:t>
      </w:r>
    </w:p>
    <w:p w14:paraId="041D2305" w14:textId="77777777" w:rsidR="009846B2" w:rsidRDefault="009846B2">
      <w:pPr>
        <w:ind w:firstLine="360"/>
      </w:pPr>
      <w:r>
        <w:rPr>
          <w:b/>
        </w:rPr>
        <w:t xml:space="preserve">Ш.5. </w:t>
      </w:r>
      <w:r>
        <w:t xml:space="preserve">Проверить условие </w:t>
      </w:r>
      <w:r w:rsidR="00BE4D38">
        <w:rPr>
          <w:position w:val="-1"/>
        </w:rPr>
        <w:pict w14:anchorId="08C04338">
          <v:shape id="_x0000_i1211" type="#_x0000_t75" style="width:39.6pt;height:13.2pt" filled="t">
            <v:fill color2="black"/>
            <v:imagedata r:id="rId82" o:title=""/>
          </v:shape>
        </w:pict>
      </w:r>
    </w:p>
    <w:p w14:paraId="6CD5354E" w14:textId="77777777" w:rsidR="009846B2" w:rsidRDefault="00BE4D38">
      <w:pPr>
        <w:ind w:firstLine="360"/>
      </w:pPr>
      <w:r>
        <w:rPr>
          <w:position w:val="-2"/>
        </w:rPr>
        <w:pict w14:anchorId="52DF787C">
          <v:shape id="_x0000_i1212" type="#_x0000_t75" style="width:18pt;height:14.4pt" filled="t">
            <v:fill color2="black"/>
            <v:imagedata r:id="rId39" o:title=""/>
          </v:shape>
        </w:pict>
      </w:r>
      <w:r w:rsidR="009846B2">
        <w:t xml:space="preserve"> если неравенство выполняется, то расчет окончен и </w:t>
      </w:r>
      <w:r>
        <w:rPr>
          <w:position w:val="-3"/>
        </w:rPr>
        <w:pict w14:anchorId="621E0F47">
          <v:shape id="_x0000_i1213" type="#_x0000_t75" style="width:42.6pt;height:15pt" filled="t">
            <v:fill color2="black"/>
            <v:imagedata r:id="rId83" o:title=""/>
          </v:shape>
        </w:pict>
      </w:r>
    </w:p>
    <w:p w14:paraId="4A6ADDE8" w14:textId="77777777" w:rsidR="009846B2" w:rsidRDefault="00BE4D38">
      <w:pPr>
        <w:ind w:firstLine="360"/>
      </w:pPr>
      <w:r>
        <w:rPr>
          <w:position w:val="-2"/>
        </w:rPr>
        <w:pict w14:anchorId="363CF5A7">
          <v:shape id="_x0000_i1214" type="#_x0000_t75" style="width:18pt;height:14.4pt" filled="t">
            <v:fill color2="black"/>
            <v:imagedata r:id="rId41" o:title=""/>
          </v:shape>
        </w:pict>
      </w:r>
      <w:r w:rsidR="009846B2">
        <w:t xml:space="preserve"> если нет, то при </w:t>
      </w:r>
      <w:r>
        <w:rPr>
          <w:position w:val="-1"/>
        </w:rPr>
        <w:pict w14:anchorId="5BA8DFDB">
          <v:shape id="_x0000_i1215" type="#_x0000_t75" style="width:29.4pt;height:13.2pt" filled="t">
            <v:fill color2="black"/>
            <v:imagedata r:id="rId36" o:title=""/>
          </v:shape>
        </w:pict>
      </w:r>
      <w:r w:rsidR="009846B2">
        <w:t xml:space="preserve"> перейти на Ш.10., а при </w:t>
      </w:r>
      <w:r>
        <w:rPr>
          <w:position w:val="-1"/>
        </w:rPr>
        <w:pict w14:anchorId="78A0CCBE">
          <v:shape id="_x0000_i1216" type="#_x0000_t75" style="width:29.4pt;height:13.2pt" filled="t">
            <v:fill color2="black"/>
            <v:imagedata r:id="rId84" o:title=""/>
          </v:shape>
        </w:pict>
      </w:r>
      <w:r w:rsidR="009846B2">
        <w:t xml:space="preserve"> перейти на Ш.6.</w:t>
      </w:r>
    </w:p>
    <w:p w14:paraId="00CFEEC4" w14:textId="77777777" w:rsidR="009846B2" w:rsidRDefault="009846B2">
      <w:pPr>
        <w:ind w:firstLine="360"/>
      </w:pPr>
      <w:r>
        <w:rPr>
          <w:b/>
        </w:rPr>
        <w:t xml:space="preserve">Ш.6. </w:t>
      </w:r>
      <w:r>
        <w:t xml:space="preserve">Вычислить </w:t>
      </w:r>
      <w:r w:rsidR="00BE4D38">
        <w:rPr>
          <w:position w:val="-3"/>
        </w:rPr>
        <w:pict w14:anchorId="4BDB7C59">
          <v:shape id="_x0000_i1217" type="#_x0000_t75" style="width:134.4pt;height:16.2pt" filled="t">
            <v:fill color2="black"/>
            <v:imagedata r:id="rId116" o:title=""/>
          </v:shape>
        </w:pict>
      </w:r>
      <w:r>
        <w:t>.</w:t>
      </w:r>
    </w:p>
    <w:p w14:paraId="440794BE" w14:textId="77777777" w:rsidR="009846B2" w:rsidRDefault="009846B2">
      <w:pPr>
        <w:ind w:firstLine="360"/>
      </w:pPr>
      <w:r>
        <w:rPr>
          <w:b/>
        </w:rPr>
        <w:t xml:space="preserve">Ш.7.  </w:t>
      </w:r>
      <w:r>
        <w:t xml:space="preserve">Вычислить </w:t>
      </w:r>
      <w:r w:rsidR="00BE4D38">
        <w:rPr>
          <w:position w:val="-3"/>
        </w:rPr>
        <w:pict w14:anchorId="3E3E4EC1">
          <v:shape id="_x0000_i1218" type="#_x0000_t75" style="width:76.2pt;height:15pt" filled="t">
            <v:fill color2="black"/>
            <v:imagedata r:id="rId117" o:title=""/>
          </v:shape>
        </w:pict>
      </w:r>
      <w:r>
        <w:t>.</w:t>
      </w:r>
    </w:p>
    <w:p w14:paraId="71E2180F" w14:textId="77777777" w:rsidR="009846B2" w:rsidRDefault="009846B2">
      <w:pPr>
        <w:ind w:firstLine="360"/>
      </w:pPr>
      <w:r>
        <w:rPr>
          <w:b/>
        </w:rPr>
        <w:t xml:space="preserve">Ш.8. </w:t>
      </w:r>
      <w:r>
        <w:t xml:space="preserve">Вычислить </w:t>
      </w:r>
      <w:r w:rsidR="00BE4D38">
        <w:rPr>
          <w:position w:val="-25"/>
        </w:rPr>
        <w:pict w14:anchorId="77601595">
          <v:shape id="_x0000_i1219" type="#_x0000_t75" style="width:186pt;height:37.8pt" filled="t">
            <v:fill color2="black"/>
            <v:imagedata r:id="rId118" o:title=""/>
          </v:shape>
        </w:pict>
      </w:r>
      <w:r>
        <w:t>.</w:t>
      </w:r>
    </w:p>
    <w:p w14:paraId="09C1F75B" w14:textId="77777777" w:rsidR="009846B2" w:rsidRDefault="009846B2">
      <w:pPr>
        <w:ind w:firstLine="360"/>
        <w:rPr>
          <w:b/>
        </w:rPr>
      </w:pPr>
      <w:r>
        <w:rPr>
          <w:b/>
        </w:rPr>
        <w:t xml:space="preserve">Ш.9. </w:t>
      </w:r>
      <w:r>
        <w:t xml:space="preserve">Вычислить  </w:t>
      </w:r>
      <w:r w:rsidR="00BE4D38">
        <w:rPr>
          <w:position w:val="-3"/>
        </w:rPr>
        <w:pict w14:anchorId="3C28DC4E">
          <v:shape id="_x0000_i1220" type="#_x0000_t75" style="width:86.4pt;height:15pt" filled="t">
            <v:fill color2="black"/>
            <v:imagedata r:id="rId119" o:title=""/>
          </v:shape>
        </w:pict>
      </w:r>
    </w:p>
    <w:p w14:paraId="713B13EE" w14:textId="77777777" w:rsidR="009846B2" w:rsidRDefault="009846B2">
      <w:pPr>
        <w:ind w:firstLine="360"/>
      </w:pPr>
      <w:r>
        <w:rPr>
          <w:b/>
        </w:rPr>
        <w:t xml:space="preserve">Ш.10. </w:t>
      </w:r>
      <w:r>
        <w:t xml:space="preserve">Определить </w:t>
      </w:r>
      <w:r w:rsidR="00BE4D38">
        <w:rPr>
          <w:position w:val="-3"/>
        </w:rPr>
        <w:pict w14:anchorId="06987AD3">
          <v:shape id="_x0000_i1221" type="#_x0000_t75" style="width:100.8pt;height:16.2pt" filled="t">
            <v:fill color2="black"/>
            <v:imagedata r:id="rId120" o:title=""/>
          </v:shape>
        </w:pict>
      </w:r>
      <w:r>
        <w:t>.</w:t>
      </w:r>
    </w:p>
    <w:p w14:paraId="0278824F" w14:textId="77777777" w:rsidR="009846B2" w:rsidRDefault="009846B2">
      <w:pPr>
        <w:ind w:firstLine="360"/>
      </w:pPr>
      <w:r>
        <w:rPr>
          <w:b/>
        </w:rPr>
        <w:t xml:space="preserve">Ш.11. </w:t>
      </w:r>
      <w:r>
        <w:t xml:space="preserve">Вычислить </w:t>
      </w:r>
      <w:r w:rsidR="00BE4D38">
        <w:rPr>
          <w:position w:val="-14"/>
        </w:rPr>
        <w:pict w14:anchorId="22ACA601">
          <v:shape id="_x0000_i1222" type="#_x0000_t75" style="width:145.2pt;height:26.4pt" filled="t">
            <v:fill color2="black"/>
            <v:imagedata r:id="rId121" o:title=""/>
          </v:shape>
        </w:pict>
      </w:r>
      <w:r>
        <w:t>.</w:t>
      </w:r>
    </w:p>
    <w:p w14:paraId="642BB317" w14:textId="77777777" w:rsidR="009846B2" w:rsidRDefault="009846B2">
      <w:pPr>
        <w:ind w:firstLine="360"/>
      </w:pPr>
      <w:r>
        <w:rPr>
          <w:b/>
        </w:rPr>
        <w:t xml:space="preserve">Ш.12. </w:t>
      </w:r>
      <w:r>
        <w:t xml:space="preserve">Вычислить </w:t>
      </w:r>
      <w:r w:rsidR="00BE4D38">
        <w:rPr>
          <w:position w:val="-3"/>
        </w:rPr>
        <w:pict w14:anchorId="5469346D">
          <v:shape id="_x0000_i1223" type="#_x0000_t75" style="width:84pt;height:15pt" filled="t">
            <v:fill color2="black"/>
            <v:imagedata r:id="rId122" o:title=""/>
          </v:shape>
        </w:pict>
      </w:r>
      <w:r>
        <w:t>.</w:t>
      </w:r>
    </w:p>
    <w:p w14:paraId="7B826181" w14:textId="77777777" w:rsidR="009846B2" w:rsidRDefault="009846B2">
      <w:pPr>
        <w:ind w:firstLine="360"/>
      </w:pPr>
      <w:r>
        <w:rPr>
          <w:b/>
        </w:rPr>
        <w:t xml:space="preserve">Ш.13. </w:t>
      </w:r>
      <w:r>
        <w:t xml:space="preserve">Проверить условия </w:t>
      </w:r>
      <w:r w:rsidR="00BE4D38">
        <w:rPr>
          <w:position w:val="-5"/>
        </w:rPr>
        <w:pict w14:anchorId="630D1F0C">
          <v:shape id="_x0000_i1224" type="#_x0000_t75" style="width:183pt;height:18pt" filled="t">
            <v:fill color2="black"/>
            <v:imagedata r:id="rId112" o:title=""/>
          </v:shape>
        </w:pict>
      </w:r>
      <w:r>
        <w:t>:</w:t>
      </w:r>
    </w:p>
    <w:p w14:paraId="53E39523" w14:textId="77777777" w:rsidR="009846B2" w:rsidRDefault="00BE4D38">
      <w:pPr>
        <w:ind w:firstLine="360"/>
      </w:pPr>
      <w:r>
        <w:rPr>
          <w:position w:val="-2"/>
        </w:rPr>
        <w:pict w14:anchorId="096D0D51">
          <v:shape id="_x0000_i1225" type="#_x0000_t75" style="width:18pt;height:14.4pt" filled="t">
            <v:fill color2="black"/>
            <v:imagedata r:id="rId39" o:title=""/>
          </v:shape>
        </w:pict>
      </w:r>
      <w:r w:rsidR="009846B2">
        <w:t xml:space="preserve"> в случае выполнения обоих условий в двух последовательных итерациях с номерами </w:t>
      </w:r>
      <w:r>
        <w:rPr>
          <w:position w:val="-1"/>
        </w:rPr>
        <w:pict w14:anchorId="37A49CDD">
          <v:shape id="_x0000_i1226" type="#_x0000_t75" style="width:13.2pt;height:13.2pt" filled="t">
            <v:fill color2="black"/>
            <v:imagedata r:id="rId12" o:title=""/>
          </v:shape>
        </w:pict>
      </w:r>
      <w:r w:rsidR="009846B2">
        <w:t xml:space="preserve"> и </w:t>
      </w:r>
      <w:r>
        <w:rPr>
          <w:position w:val="-1"/>
        </w:rPr>
        <w:pict w14:anchorId="4122AC37">
          <v:shape id="_x0000_i1227" type="#_x0000_t75" style="width:29.4pt;height:13.2pt" filled="t">
            <v:fill color2="black"/>
            <v:imagedata r:id="rId90" o:title=""/>
          </v:shape>
        </w:pict>
      </w:r>
      <w:r w:rsidR="009846B2">
        <w:t xml:space="preserve"> расчет окончен, найдена точка </w:t>
      </w:r>
      <w:r>
        <w:rPr>
          <w:position w:val="-3"/>
        </w:rPr>
        <w:pict w14:anchorId="6A35A354">
          <v:shape id="_x0000_i1228" type="#_x0000_t75" style="width:47.4pt;height:15pt" filled="t">
            <v:fill color2="black"/>
            <v:imagedata r:id="rId43" o:title=""/>
          </v:shape>
        </w:pict>
      </w:r>
      <w:r w:rsidR="009846B2">
        <w:t>.</w:t>
      </w:r>
    </w:p>
    <w:p w14:paraId="5CDD428B" w14:textId="77777777" w:rsidR="009846B2" w:rsidRDefault="00BE4D38">
      <w:pPr>
        <w:ind w:firstLine="360"/>
      </w:pPr>
      <w:r>
        <w:rPr>
          <w:position w:val="-2"/>
        </w:rPr>
        <w:pict w14:anchorId="26C7B631">
          <v:shape id="_x0000_i1229" type="#_x0000_t75" style="width:18pt;height:14.4pt" filled="t">
            <v:fill color2="black"/>
            <v:imagedata r:id="rId41" o:title=""/>
          </v:shape>
        </w:pict>
      </w:r>
      <w:r w:rsidR="009846B2">
        <w:t xml:space="preserve"> если не выполняется хотя бы одно из условий, полагаем </w:t>
      </w:r>
      <w:r>
        <w:rPr>
          <w:position w:val="-1"/>
        </w:rPr>
        <w:pict w14:anchorId="56A5461F">
          <v:shape id="_x0000_i1230" type="#_x0000_t75" style="width:43.8pt;height:13.2pt" filled="t">
            <v:fill color2="black"/>
            <v:imagedata r:id="rId44" o:title=""/>
          </v:shape>
        </w:pict>
      </w:r>
      <w:r w:rsidR="009846B2">
        <w:t xml:space="preserve"> и переход на Ш.3.</w:t>
      </w:r>
    </w:p>
    <w:p w14:paraId="2F4EBEBD" w14:textId="77777777" w:rsidR="009846B2" w:rsidRDefault="009846B2">
      <w:pPr>
        <w:ind w:firstLine="360"/>
      </w:pPr>
    </w:p>
    <w:p w14:paraId="7AF8363E" w14:textId="77777777" w:rsidR="00381C87" w:rsidRDefault="00381C87">
      <w:pPr>
        <w:ind w:firstLine="360"/>
        <w:jc w:val="center"/>
        <w:rPr>
          <w:b/>
        </w:rPr>
      </w:pPr>
    </w:p>
    <w:p w14:paraId="1F45E3B5" w14:textId="77777777" w:rsidR="00381C87" w:rsidRDefault="00381C87">
      <w:pPr>
        <w:ind w:firstLine="360"/>
        <w:jc w:val="center"/>
        <w:rPr>
          <w:b/>
        </w:rPr>
      </w:pPr>
    </w:p>
    <w:p w14:paraId="0ADC058C" w14:textId="77777777" w:rsidR="00E848D7" w:rsidRDefault="00E848D7">
      <w:pPr>
        <w:ind w:firstLine="360"/>
        <w:jc w:val="center"/>
        <w:rPr>
          <w:b/>
        </w:rPr>
      </w:pPr>
    </w:p>
    <w:p w14:paraId="295E239D" w14:textId="77777777" w:rsidR="00E848D7" w:rsidRDefault="00E848D7">
      <w:pPr>
        <w:ind w:firstLine="360"/>
        <w:jc w:val="center"/>
        <w:rPr>
          <w:b/>
        </w:rPr>
      </w:pPr>
    </w:p>
    <w:p w14:paraId="573D61E8" w14:textId="35CD8B1A" w:rsidR="009846B2" w:rsidRDefault="009846B2">
      <w:pPr>
        <w:ind w:firstLine="360"/>
        <w:jc w:val="center"/>
      </w:pPr>
      <w:r>
        <w:rPr>
          <w:b/>
        </w:rPr>
        <w:t xml:space="preserve">4.2.4. Метод </w:t>
      </w:r>
      <w:proofErr w:type="spellStart"/>
      <w:r>
        <w:rPr>
          <w:b/>
        </w:rPr>
        <w:t>Левенберга-Марквардта</w:t>
      </w:r>
      <w:proofErr w:type="spellEnd"/>
      <w:r>
        <w:rPr>
          <w:b/>
        </w:rPr>
        <w:t>.</w:t>
      </w:r>
    </w:p>
    <w:p w14:paraId="68E1E23C" w14:textId="77777777" w:rsidR="009846B2" w:rsidRDefault="009846B2">
      <w:pPr>
        <w:jc w:val="center"/>
      </w:pPr>
      <w:r>
        <w:rPr>
          <w:b/>
          <w:i/>
          <w:u w:val="single"/>
        </w:rPr>
        <w:t>Постановка задачи</w:t>
      </w:r>
    </w:p>
    <w:p w14:paraId="3CB119A6" w14:textId="77777777" w:rsidR="009846B2" w:rsidRDefault="009846B2">
      <w:pPr>
        <w:ind w:firstLine="360"/>
        <w:jc w:val="both"/>
      </w:pPr>
      <w:r>
        <w:t xml:space="preserve">Пусть дана функция </w:t>
      </w:r>
      <w:r w:rsidR="00BE4D38">
        <w:rPr>
          <w:position w:val="-2"/>
        </w:rPr>
        <w:pict w14:anchorId="1D8008AD">
          <v:shape id="_x0000_i1231" type="#_x0000_t75" style="width:30pt;height:14.4pt" filled="t">
            <v:fill color2="black"/>
            <v:imagedata r:id="rId45" o:title=""/>
          </v:shape>
        </w:pict>
      </w:r>
      <w:r>
        <w:t xml:space="preserve">, ограниченная снизу на множестве </w:t>
      </w:r>
      <w:r w:rsidR="00BE4D38">
        <w:rPr>
          <w:position w:val="-3"/>
        </w:rPr>
        <w:pict w14:anchorId="53D9A086">
          <v:shape id="_x0000_i1232" type="#_x0000_t75" style="width:19.2pt;height:15pt" filled="t">
            <v:fill color2="black"/>
            <v:imagedata r:id="rId91" o:title=""/>
          </v:shape>
        </w:pict>
      </w:r>
      <w:r>
        <w:t xml:space="preserve"> и имеющая непрерывные вторые частные производные во всех его точках (т.е. </w:t>
      </w:r>
      <w:r w:rsidR="00BE4D38">
        <w:rPr>
          <w:position w:val="-3"/>
        </w:rPr>
        <w:pict w14:anchorId="5EF0200D">
          <v:shape id="_x0000_i1233" type="#_x0000_t75" style="width:112.2pt;height:16.2pt" filled="t">
            <v:fill color2="black"/>
            <v:imagedata r:id="rId123" o:title=""/>
          </v:shape>
        </w:pict>
      </w:r>
      <w:r>
        <w:t>).</w:t>
      </w:r>
    </w:p>
    <w:p w14:paraId="7131C6D3" w14:textId="77777777" w:rsidR="00121782" w:rsidRDefault="00121782">
      <w:pPr>
        <w:ind w:firstLine="360"/>
        <w:jc w:val="both"/>
      </w:pPr>
    </w:p>
    <w:p w14:paraId="1DA57E79" w14:textId="77777777" w:rsidR="009846B2" w:rsidRDefault="009846B2">
      <w:pPr>
        <w:ind w:firstLine="360"/>
        <w:jc w:val="both"/>
      </w:pPr>
      <w:r>
        <w:t xml:space="preserve">Требуется найти локальный минимум функции </w:t>
      </w:r>
      <w:r w:rsidR="00BE4D38">
        <w:rPr>
          <w:position w:val="-2"/>
        </w:rPr>
        <w:pict w14:anchorId="3D0A77BA">
          <v:shape id="_x0000_i1234" type="#_x0000_t75" style="width:30pt;height:14.4pt" filled="t">
            <v:fill color2="black"/>
            <v:imagedata r:id="rId45" o:title=""/>
          </v:shape>
        </w:pict>
      </w:r>
      <w:r>
        <w:t xml:space="preserve"> на множестве допустимых решений </w:t>
      </w:r>
      <w:r w:rsidR="00BE4D38">
        <w:rPr>
          <w:position w:val="-3"/>
        </w:rPr>
        <w:pict w14:anchorId="559FEEB7">
          <v:shape id="_x0000_i1235" type="#_x0000_t75" style="width:39pt;height:15pt" filled="t">
            <v:fill color2="black"/>
            <v:imagedata r:id="rId93" o:title=""/>
          </v:shape>
        </w:pict>
      </w:r>
      <w:r>
        <w:t xml:space="preserve">, т.е. найти такую точку </w:t>
      </w:r>
      <w:r w:rsidR="00BE4D38">
        <w:rPr>
          <w:position w:val="-3"/>
        </w:rPr>
        <w:pict w14:anchorId="7395BBA4">
          <v:shape id="_x0000_i1236" type="#_x0000_t75" style="width:39pt;height:15pt" filled="t">
            <v:fill color2="black"/>
            <v:imagedata r:id="rId46" o:title=""/>
          </v:shape>
        </w:pict>
      </w:r>
      <w:r>
        <w:t xml:space="preserve">, что </w:t>
      </w:r>
      <w:r w:rsidR="00BE4D38">
        <w:rPr>
          <w:position w:val="-12"/>
        </w:rPr>
        <w:pict w14:anchorId="524C88A0">
          <v:shape id="_x0000_i1237" type="#_x0000_t75" style="width:87pt;height:24.6pt" filled="t">
            <v:fill color2="black"/>
            <v:imagedata r:id="rId47" o:title=""/>
          </v:shape>
        </w:pict>
      </w:r>
      <w:r>
        <w:t>.</w:t>
      </w:r>
    </w:p>
    <w:p w14:paraId="70F19822" w14:textId="77777777" w:rsidR="009846B2" w:rsidRDefault="009846B2">
      <w:pPr>
        <w:ind w:firstLine="360"/>
        <w:jc w:val="center"/>
      </w:pPr>
      <w:r>
        <w:rPr>
          <w:b/>
        </w:rPr>
        <w:t>Стратегия поиска.</w:t>
      </w:r>
    </w:p>
    <w:p w14:paraId="7F6648AF" w14:textId="77777777" w:rsidR="009846B2" w:rsidRDefault="009846B2">
      <w:pPr>
        <w:ind w:firstLine="360"/>
        <w:jc w:val="both"/>
      </w:pPr>
      <w:r>
        <w:t xml:space="preserve">Стратегия метода </w:t>
      </w:r>
      <w:proofErr w:type="spellStart"/>
      <w:r>
        <w:t>Левенберга-Марквардта</w:t>
      </w:r>
      <w:proofErr w:type="spellEnd"/>
      <w:r>
        <w:t xml:space="preserve"> (</w:t>
      </w:r>
      <w:r>
        <w:rPr>
          <w:lang w:val="en-US"/>
        </w:rPr>
        <w:t>LM</w:t>
      </w:r>
      <w:r>
        <w:t xml:space="preserve">) состоит в построении последовательности точек </w:t>
      </w:r>
      <w:r w:rsidR="00BE4D38">
        <w:rPr>
          <w:position w:val="-4"/>
        </w:rPr>
        <w:pict w14:anchorId="5D223A50">
          <v:shape id="_x0000_i1238" type="#_x0000_t75" style="width:24pt;height:16.8pt" filled="t">
            <v:fill color2="black"/>
            <v:imagedata r:id="rId8" o:title=""/>
          </v:shape>
        </w:pict>
      </w:r>
      <w:r>
        <w:t xml:space="preserve">, таких, что </w:t>
      </w:r>
      <w:r w:rsidR="00BE4D38">
        <w:rPr>
          <w:position w:val="-3"/>
        </w:rPr>
        <w:pict w14:anchorId="05240740">
          <v:shape id="_x0000_i1239" type="#_x0000_t75" style="width:134.4pt;height:16.2pt" filled="t">
            <v:fill color2="black"/>
            <v:imagedata r:id="rId7" o:title=""/>
          </v:shape>
        </w:pict>
      </w:r>
      <w:r>
        <w:t xml:space="preserve">. Точки последовательности  </w:t>
      </w:r>
      <w:r w:rsidR="00BE4D38">
        <w:rPr>
          <w:position w:val="-4"/>
        </w:rPr>
        <w:pict w14:anchorId="5236E336">
          <v:shape id="_x0000_i1240" type="#_x0000_t75" style="width:24pt;height:16.8pt" filled="t">
            <v:fill color2="black"/>
            <v:imagedata r:id="rId8" o:title=""/>
          </v:shape>
        </w:pict>
      </w:r>
      <w:r>
        <w:t xml:space="preserve"> вычисляются по правилу:</w:t>
      </w:r>
    </w:p>
    <w:p w14:paraId="11FF56FD" w14:textId="77777777" w:rsidR="009846B2" w:rsidRDefault="00BE4D38">
      <w:pPr>
        <w:ind w:firstLine="360"/>
        <w:jc w:val="center"/>
      </w:pPr>
      <w:r>
        <w:rPr>
          <w:position w:val="-7"/>
        </w:rPr>
        <w:pict w14:anchorId="1EB77AF7">
          <v:shape id="_x0000_i1241" type="#_x0000_t75" style="width:231pt;height:19.8pt" filled="t">
            <v:fill color2="black"/>
            <v:imagedata r:id="rId124" o:title=""/>
          </v:shape>
        </w:pict>
      </w:r>
      <w:r w:rsidR="009846B2">
        <w:t>,</w:t>
      </w:r>
      <w:r w:rsidR="009846B2">
        <w:tab/>
      </w:r>
      <w:r w:rsidR="009846B2">
        <w:tab/>
      </w:r>
      <w:r w:rsidR="009846B2">
        <w:tab/>
      </w:r>
      <w:r w:rsidR="009846B2">
        <w:tab/>
        <w:t>(4.3.1.)</w:t>
      </w:r>
    </w:p>
    <w:p w14:paraId="0BB8F3AB" w14:textId="77777777" w:rsidR="009846B2" w:rsidRDefault="009846B2">
      <w:pPr>
        <w:ind w:firstLine="360"/>
        <w:jc w:val="both"/>
      </w:pPr>
      <w:proofErr w:type="gramStart"/>
      <w:r>
        <w:t>где  точка</w:t>
      </w:r>
      <w:proofErr w:type="gramEnd"/>
      <w:r>
        <w:t xml:space="preserve"> </w:t>
      </w:r>
      <w:r w:rsidR="00BE4D38">
        <w:rPr>
          <w:position w:val="-3"/>
        </w:rPr>
        <w:pict w14:anchorId="7FF5223B">
          <v:shape id="_x0000_i1242" type="#_x0000_t75" style="width:17.4pt;height:15pt" filled="t">
            <v:fill color2="black"/>
            <v:imagedata r:id="rId10" o:title=""/>
          </v:shape>
        </w:pict>
      </w:r>
      <w:r>
        <w:t xml:space="preserve"> задается пользователем, </w:t>
      </w:r>
      <w:r w:rsidR="00BE4D38">
        <w:rPr>
          <w:position w:val="-1"/>
        </w:rPr>
        <w:pict w14:anchorId="7A2F1CBA">
          <v:shape id="_x0000_i1243" type="#_x0000_t75" style="width:15.6pt;height:13.2pt" filled="t">
            <v:fill color2="black"/>
            <v:imagedata r:id="rId125" o:title=""/>
          </v:shape>
        </w:pict>
      </w:r>
      <w:r>
        <w:t xml:space="preserve"> - единичная матрица, </w:t>
      </w:r>
      <w:r w:rsidR="00BE4D38">
        <w:rPr>
          <w:position w:val="-3"/>
        </w:rPr>
        <w:pict w14:anchorId="7C6E0FF7">
          <v:shape id="_x0000_i1244" type="#_x0000_t75" style="width:18pt;height:15pt" filled="t">
            <v:fill color2="black"/>
            <v:imagedata r:id="rId126" o:title=""/>
          </v:shape>
        </w:pict>
      </w:r>
      <w:r>
        <w:t xml:space="preserve"> - последовательность положительных чисел, таких, что матрица  </w:t>
      </w:r>
      <w:r w:rsidR="00BE4D38">
        <w:rPr>
          <w:position w:val="-7"/>
        </w:rPr>
        <w:pict w14:anchorId="25677570">
          <v:shape id="_x0000_i1245" type="#_x0000_t75" style="width:84pt;height:19.8pt" filled="t">
            <v:fill color2="black"/>
            <v:imagedata r:id="rId127" o:title=""/>
          </v:shape>
        </w:pict>
      </w:r>
      <w:r>
        <w:t xml:space="preserve"> положительно определена. Как правило, число </w:t>
      </w:r>
      <w:r w:rsidR="00BE4D38">
        <w:rPr>
          <w:position w:val="-3"/>
        </w:rPr>
        <w:pict w14:anchorId="0D110329">
          <v:shape id="_x0000_i1246" type="#_x0000_t75" style="width:18pt;height:15pt" filled="t">
            <v:fill color2="black"/>
            <v:imagedata r:id="rId128" o:title=""/>
          </v:shape>
        </w:pict>
      </w:r>
      <w:r>
        <w:t xml:space="preserve"> назначается как минимум на порядок больше, чем самый большой элемент матрицы </w:t>
      </w:r>
      <w:r w:rsidR="00BE4D38">
        <w:rPr>
          <w:position w:val="-3"/>
        </w:rPr>
        <w:pict w14:anchorId="60B2FB95">
          <v:shape id="_x0000_i1247" type="#_x0000_t75" style="width:39pt;height:16.2pt" filled="t">
            <v:fill color2="black"/>
            <v:imagedata r:id="rId129" o:title=""/>
          </v:shape>
        </w:pict>
      </w:r>
      <w:r>
        <w:t xml:space="preserve">, а в ряде стандартных программ полагается </w:t>
      </w:r>
      <w:r w:rsidR="00BE4D38">
        <w:rPr>
          <w:position w:val="-3"/>
        </w:rPr>
        <w:pict w14:anchorId="4D6A6C1A">
          <v:shape id="_x0000_i1248" type="#_x0000_t75" style="width:44.4pt;height:15pt" filled="t">
            <v:fill color2="black"/>
            <v:imagedata r:id="rId130" o:title=""/>
          </v:shape>
        </w:pict>
      </w:r>
      <w:r>
        <w:t xml:space="preserve">. Если  </w:t>
      </w:r>
      <w:r w:rsidR="00BE4D38">
        <w:rPr>
          <w:position w:val="-9"/>
        </w:rPr>
        <w:pict w14:anchorId="06C20DA5">
          <v:shape id="_x0000_i1249" type="#_x0000_t75" style="width:195.6pt;height:21.6pt" filled="t">
            <v:fill color2="black"/>
            <v:imagedata r:id="rId131" o:title=""/>
          </v:shape>
        </w:pict>
      </w:r>
      <w:r>
        <w:t xml:space="preserve">, то </w:t>
      </w:r>
      <w:r w:rsidR="00BE4D38">
        <w:rPr>
          <w:position w:val="-18"/>
        </w:rPr>
        <w:pict w14:anchorId="5D923181">
          <v:shape id="_x0000_i1250" type="#_x0000_t75" style="width:51pt;height:30pt" filled="t">
            <v:fill color2="black"/>
            <v:imagedata r:id="rId132" o:title=""/>
          </v:shape>
        </w:pict>
      </w:r>
      <w:r>
        <w:t xml:space="preserve">. В противном случае </w:t>
      </w:r>
      <w:r w:rsidR="00BE4D38">
        <w:rPr>
          <w:position w:val="-3"/>
        </w:rPr>
        <w:pict w14:anchorId="4C821567">
          <v:shape id="_x0000_i1251" type="#_x0000_t75" style="width:55.8pt;height:15pt" filled="t">
            <v:fill color2="black"/>
            <v:imagedata r:id="rId133" o:title=""/>
          </v:shape>
        </w:pict>
      </w:r>
      <w:r>
        <w:t xml:space="preserve">. Легко видеть, что алгоритм </w:t>
      </w:r>
      <w:proofErr w:type="spellStart"/>
      <w:r>
        <w:t>Левенберга-Марквардта</w:t>
      </w:r>
      <w:proofErr w:type="spellEnd"/>
      <w:r>
        <w:t xml:space="preserve"> в зависимости от величины </w:t>
      </w:r>
      <w:r w:rsidR="00BE4D38">
        <w:rPr>
          <w:position w:val="-3"/>
        </w:rPr>
        <w:pict w14:anchorId="357BEDB4">
          <v:shape id="_x0000_i1252" type="#_x0000_t75" style="width:18pt;height:15pt" filled="t">
            <v:fill color2="black"/>
            <v:imagedata r:id="rId126" o:title=""/>
          </v:shape>
        </w:pict>
      </w:r>
      <w:r>
        <w:t xml:space="preserve"> на каждом шаге по своим свойствам приближается либо к алгоритму Ньютона, либо к алгоритму градиентного спуска.</w:t>
      </w:r>
    </w:p>
    <w:p w14:paraId="51688CBC" w14:textId="77777777" w:rsidR="009846B2" w:rsidRDefault="009846B2">
      <w:pPr>
        <w:ind w:firstLine="360"/>
        <w:jc w:val="both"/>
      </w:pPr>
      <w:r>
        <w:t xml:space="preserve">Построение последовательности </w:t>
      </w:r>
      <w:r w:rsidR="00BE4D38">
        <w:rPr>
          <w:position w:val="-4"/>
        </w:rPr>
        <w:pict w14:anchorId="6E5AF1B2">
          <v:shape id="_x0000_i1253" type="#_x0000_t75" style="width:24pt;height:16.8pt" filled="t">
            <v:fill color2="black"/>
            <v:imagedata r:id="rId8" o:title=""/>
          </v:shape>
        </w:pict>
      </w:r>
      <w:r>
        <w:t xml:space="preserve"> заканчивается, когда либо </w:t>
      </w:r>
      <w:r w:rsidR="00BE4D38">
        <w:rPr>
          <w:position w:val="-5"/>
        </w:rPr>
        <w:pict w14:anchorId="31F73BAA">
          <v:shape id="_x0000_i1254" type="#_x0000_t75" style="width:75.6pt;height:18pt" filled="t">
            <v:fill color2="black"/>
            <v:imagedata r:id="rId134" o:title=""/>
          </v:shape>
        </w:pict>
      </w:r>
      <w:r>
        <w:t xml:space="preserve"> , либо число итераций </w:t>
      </w:r>
      <w:r w:rsidR="00BE4D38">
        <w:rPr>
          <w:position w:val="-1"/>
        </w:rPr>
        <w:pict w14:anchorId="74B8C84A">
          <v:shape id="_x0000_i1255" type="#_x0000_t75" style="width:35.4pt;height:13.2pt" filled="t">
            <v:fill color2="black"/>
            <v:imagedata r:id="rId29" o:title=""/>
          </v:shape>
        </w:pict>
      </w:r>
      <w:r>
        <w:t xml:space="preserve">, где </w:t>
      </w:r>
      <w:r w:rsidR="00BE4D38">
        <w:rPr>
          <w:position w:val="-3"/>
        </w:rPr>
        <w:pict w14:anchorId="6FE8AF6C">
          <v:shape id="_x0000_i1256" type="#_x0000_t75" style="width:16.8pt;height:16.2pt" filled="t">
            <v:fill color2="black"/>
            <v:imagedata r:id="rId111" o:title=""/>
          </v:shape>
        </w:pict>
      </w:r>
      <w:r>
        <w:t xml:space="preserve"> - малое положительное число, а </w:t>
      </w:r>
      <w:r w:rsidR="00BE4D38">
        <w:rPr>
          <w:position w:val="-1"/>
        </w:rPr>
        <w:pict w14:anchorId="4C9EBBD8">
          <v:shape id="_x0000_i1257" type="#_x0000_t75" style="width:18.6pt;height:13.2pt" filled="t">
            <v:fill color2="black"/>
            <v:imagedata r:id="rId30" o:title=""/>
          </v:shape>
        </w:pict>
      </w:r>
      <w:r>
        <w:t xml:space="preserve"> - предельное число итераций.</w:t>
      </w:r>
    </w:p>
    <w:p w14:paraId="32EBE92E" w14:textId="77777777" w:rsidR="009846B2" w:rsidRDefault="009846B2">
      <w:pPr>
        <w:ind w:firstLine="360"/>
        <w:jc w:val="both"/>
      </w:pPr>
      <w:r>
        <w:t xml:space="preserve">Вопрос о том, может ли точка </w:t>
      </w:r>
      <w:r w:rsidR="00BE4D38">
        <w:rPr>
          <w:position w:val="-3"/>
        </w:rPr>
        <w:pict w14:anchorId="00991FD2">
          <v:shape id="_x0000_i1258" type="#_x0000_t75" style="width:18pt;height:15pt" filled="t">
            <v:fill color2="black"/>
            <v:imagedata r:id="rId26" o:title=""/>
          </v:shape>
        </w:pict>
      </w:r>
      <w:r>
        <w:t xml:space="preserve"> рассматриваться как найденное приближение искомой точки минимума, решается путем проведения дополнительного исследования.</w:t>
      </w:r>
    </w:p>
    <w:p w14:paraId="1F5D5E3B" w14:textId="77777777" w:rsidR="009846B2" w:rsidRDefault="009846B2">
      <w:pPr>
        <w:ind w:firstLine="360"/>
        <w:jc w:val="center"/>
        <w:rPr>
          <w:b/>
        </w:rPr>
      </w:pPr>
    </w:p>
    <w:p w14:paraId="5BF4D313" w14:textId="77777777" w:rsidR="009846B2" w:rsidRDefault="009846B2">
      <w:pPr>
        <w:ind w:firstLine="360"/>
        <w:jc w:val="center"/>
      </w:pPr>
      <w:r>
        <w:rPr>
          <w:b/>
        </w:rPr>
        <w:t>Алгоритм.</w:t>
      </w:r>
    </w:p>
    <w:p w14:paraId="5A527158" w14:textId="77777777" w:rsidR="009846B2" w:rsidRDefault="009846B2">
      <w:pPr>
        <w:ind w:firstLine="360"/>
        <w:jc w:val="both"/>
      </w:pPr>
      <w:r>
        <w:rPr>
          <w:b/>
        </w:rPr>
        <w:t xml:space="preserve">Ш.1.  </w:t>
      </w:r>
      <w:r>
        <w:t xml:space="preserve">Задать </w:t>
      </w:r>
      <w:r w:rsidR="00BE4D38">
        <w:rPr>
          <w:position w:val="-5"/>
        </w:rPr>
        <w:pict w14:anchorId="0D66604F">
          <v:shape id="_x0000_i1259" type="#_x0000_t75" style="width:91.2pt;height:18pt" filled="t">
            <v:fill color2="black"/>
            <v:imagedata r:id="rId76" o:title=""/>
          </v:shape>
        </w:pict>
      </w:r>
      <w:r>
        <w:t xml:space="preserve"> - предельное число итераций. Найти градиент </w:t>
      </w:r>
      <w:r w:rsidR="00BE4D38">
        <w:rPr>
          <w:position w:val="-3"/>
        </w:rPr>
        <w:pict w14:anchorId="2B895FD6">
          <v:shape id="_x0000_i1260" type="#_x0000_t75" style="width:46.8pt;height:16.2pt" filled="t">
            <v:fill color2="black"/>
            <v:imagedata r:id="rId77" o:title=""/>
          </v:shape>
        </w:pict>
      </w:r>
      <w:r>
        <w:t xml:space="preserve"> и матрицу Гессе </w:t>
      </w:r>
      <w:r w:rsidR="00BE4D38">
        <w:rPr>
          <w:position w:val="-3"/>
        </w:rPr>
        <w:pict w14:anchorId="502E6F5E">
          <v:shape id="_x0000_i1261" type="#_x0000_t75" style="width:39pt;height:16.2pt" filled="t">
            <v:fill color2="black"/>
            <v:imagedata r:id="rId129" o:title=""/>
          </v:shape>
        </w:pict>
      </w:r>
      <w:r>
        <w:t>.</w:t>
      </w:r>
    </w:p>
    <w:p w14:paraId="27D316F6" w14:textId="77777777" w:rsidR="009846B2" w:rsidRDefault="009846B2">
      <w:pPr>
        <w:ind w:firstLine="360"/>
        <w:jc w:val="both"/>
        <w:rPr>
          <w:b/>
        </w:rPr>
      </w:pPr>
      <w:r>
        <w:rPr>
          <w:b/>
        </w:rPr>
        <w:t xml:space="preserve">Ш.2. </w:t>
      </w:r>
      <w:r>
        <w:t xml:space="preserve">Положить </w:t>
      </w:r>
      <w:r w:rsidR="00BE4D38">
        <w:rPr>
          <w:position w:val="-3"/>
        </w:rPr>
        <w:pict w14:anchorId="20734A72">
          <v:shape id="_x0000_i1262" type="#_x0000_t75" style="width:72.6pt;height:15pt" filled="t">
            <v:fill color2="black"/>
            <v:imagedata r:id="rId135" o:title=""/>
          </v:shape>
        </w:pict>
      </w:r>
    </w:p>
    <w:p w14:paraId="6824949C" w14:textId="77777777" w:rsidR="009846B2" w:rsidRDefault="009846B2">
      <w:pPr>
        <w:ind w:firstLine="360"/>
        <w:jc w:val="both"/>
      </w:pPr>
      <w:r>
        <w:rPr>
          <w:b/>
        </w:rPr>
        <w:t xml:space="preserve">Ш.3. </w:t>
      </w:r>
      <w:r>
        <w:t xml:space="preserve">Вычислить </w:t>
      </w:r>
      <w:r w:rsidR="00BE4D38">
        <w:rPr>
          <w:position w:val="-3"/>
        </w:rPr>
        <w:pict w14:anchorId="01FBB8C1">
          <v:shape id="_x0000_i1263" type="#_x0000_t75" style="width:46.8pt;height:16.2pt" filled="t">
            <v:fill color2="black"/>
            <v:imagedata r:id="rId115" o:title=""/>
          </v:shape>
        </w:pict>
      </w:r>
      <w:r>
        <w:t>.</w:t>
      </w:r>
    </w:p>
    <w:p w14:paraId="5E661C2E" w14:textId="77777777" w:rsidR="009846B2" w:rsidRDefault="009846B2">
      <w:pPr>
        <w:ind w:firstLine="360"/>
        <w:jc w:val="both"/>
      </w:pPr>
      <w:r>
        <w:rPr>
          <w:b/>
        </w:rPr>
        <w:t xml:space="preserve">Ш.4. </w:t>
      </w:r>
      <w:r>
        <w:t xml:space="preserve">Проверить критерий окончания </w:t>
      </w:r>
      <w:r w:rsidR="00BE4D38">
        <w:rPr>
          <w:position w:val="-5"/>
        </w:rPr>
        <w:pict w14:anchorId="30EB8693">
          <v:shape id="_x0000_i1264" type="#_x0000_t75" style="width:80.4pt;height:18pt" filled="t">
            <v:fill color2="black"/>
            <v:imagedata r:id="rId80" o:title=""/>
          </v:shape>
        </w:pict>
      </w:r>
    </w:p>
    <w:p w14:paraId="0E54060D" w14:textId="77777777" w:rsidR="009846B2" w:rsidRDefault="00BE4D38">
      <w:pPr>
        <w:ind w:firstLine="360"/>
      </w:pPr>
      <w:r>
        <w:rPr>
          <w:position w:val="-2"/>
        </w:rPr>
        <w:pict w14:anchorId="569693AA">
          <v:shape id="_x0000_i1265" type="#_x0000_t75" style="width:18pt;height:14.4pt" filled="t">
            <v:fill color2="black"/>
            <v:imagedata r:id="rId39" o:title=""/>
          </v:shape>
        </w:pict>
      </w:r>
      <w:r w:rsidR="009846B2">
        <w:t xml:space="preserve"> если критерий выполнен, </w:t>
      </w:r>
      <w:r>
        <w:rPr>
          <w:position w:val="-3"/>
        </w:rPr>
        <w:pict w14:anchorId="69ABBE91">
          <v:shape id="_x0000_i1266" type="#_x0000_t75" style="width:42pt;height:15pt" filled="t">
            <v:fill color2="black"/>
            <v:imagedata r:id="rId81" o:title=""/>
          </v:shape>
        </w:pict>
      </w:r>
      <w:r w:rsidR="009846B2">
        <w:t xml:space="preserve"> расчет заканчивается;</w:t>
      </w:r>
    </w:p>
    <w:p w14:paraId="4878E56F" w14:textId="77777777" w:rsidR="009846B2" w:rsidRDefault="00BE4D38">
      <w:pPr>
        <w:ind w:firstLine="360"/>
      </w:pPr>
      <w:r>
        <w:rPr>
          <w:position w:val="-2"/>
        </w:rPr>
        <w:pict w14:anchorId="7CBAAA65">
          <v:shape id="_x0000_i1267" type="#_x0000_t75" style="width:18pt;height:14.4pt" filled="t">
            <v:fill color2="black"/>
            <v:imagedata r:id="rId41" o:title=""/>
          </v:shape>
        </w:pict>
      </w:r>
      <w:r w:rsidR="009846B2">
        <w:t xml:space="preserve"> </w:t>
      </w:r>
      <w:r w:rsidR="00121782">
        <w:t>е</w:t>
      </w:r>
      <w:r w:rsidR="009846B2">
        <w:t>сли нет, то перейти на Ш.5.</w:t>
      </w:r>
    </w:p>
    <w:p w14:paraId="61069C74" w14:textId="77777777" w:rsidR="009846B2" w:rsidRDefault="009846B2">
      <w:pPr>
        <w:ind w:firstLine="360"/>
      </w:pPr>
      <w:r>
        <w:rPr>
          <w:b/>
        </w:rPr>
        <w:t xml:space="preserve">Ш.5. </w:t>
      </w:r>
      <w:r>
        <w:t xml:space="preserve">Проверить условие </w:t>
      </w:r>
      <w:r w:rsidR="00BE4D38">
        <w:rPr>
          <w:position w:val="-1"/>
        </w:rPr>
        <w:pict w14:anchorId="2027F036">
          <v:shape id="_x0000_i1268" type="#_x0000_t75" style="width:39.6pt;height:13.2pt" filled="t">
            <v:fill color2="black"/>
            <v:imagedata r:id="rId82" o:title=""/>
          </v:shape>
        </w:pict>
      </w:r>
    </w:p>
    <w:p w14:paraId="55ACF2C5" w14:textId="77777777" w:rsidR="009846B2" w:rsidRDefault="00BE4D38">
      <w:pPr>
        <w:ind w:firstLine="360"/>
      </w:pPr>
      <w:r>
        <w:rPr>
          <w:position w:val="-2"/>
        </w:rPr>
        <w:pict w14:anchorId="3737037C">
          <v:shape id="_x0000_i1269" type="#_x0000_t75" style="width:18pt;height:14.4pt" filled="t">
            <v:fill color2="black"/>
            <v:imagedata r:id="rId39" o:title=""/>
          </v:shape>
        </w:pict>
      </w:r>
      <w:r w:rsidR="009846B2">
        <w:t xml:space="preserve"> если неравенство выполняется, то расчет окончен и </w:t>
      </w:r>
      <w:r>
        <w:rPr>
          <w:position w:val="-3"/>
        </w:rPr>
        <w:pict w14:anchorId="548D8AE8">
          <v:shape id="_x0000_i1270" type="#_x0000_t75" style="width:42.6pt;height:15pt" filled="t">
            <v:fill color2="black"/>
            <v:imagedata r:id="rId83" o:title=""/>
          </v:shape>
        </w:pict>
      </w:r>
    </w:p>
    <w:p w14:paraId="66EA473B" w14:textId="77777777" w:rsidR="009846B2" w:rsidRDefault="00BE4D38">
      <w:pPr>
        <w:ind w:firstLine="360"/>
      </w:pPr>
      <w:r>
        <w:rPr>
          <w:position w:val="-2"/>
        </w:rPr>
        <w:pict w14:anchorId="5516BE79">
          <v:shape id="_x0000_i1271" type="#_x0000_t75" style="width:18pt;height:14.4pt" filled="t">
            <v:fill color2="black"/>
            <v:imagedata r:id="rId41" o:title=""/>
          </v:shape>
        </w:pict>
      </w:r>
      <w:r w:rsidR="009846B2">
        <w:t xml:space="preserve"> если нет, то перейти на Ш.6.</w:t>
      </w:r>
    </w:p>
    <w:p w14:paraId="44BB9034" w14:textId="77777777" w:rsidR="009846B2" w:rsidRDefault="009846B2">
      <w:pPr>
        <w:ind w:firstLine="360"/>
      </w:pPr>
      <w:r>
        <w:rPr>
          <w:b/>
        </w:rPr>
        <w:t xml:space="preserve">Ш.6. </w:t>
      </w:r>
      <w:r>
        <w:t xml:space="preserve">Вычислить </w:t>
      </w:r>
      <w:r w:rsidR="00BE4D38">
        <w:rPr>
          <w:position w:val="-3"/>
        </w:rPr>
        <w:pict w14:anchorId="6495F9C7">
          <v:shape id="_x0000_i1272" type="#_x0000_t75" style="width:39pt;height:16.2pt" filled="t">
            <v:fill color2="black"/>
            <v:imagedata r:id="rId136" o:title=""/>
          </v:shape>
        </w:pict>
      </w:r>
      <w:r>
        <w:t>.</w:t>
      </w:r>
    </w:p>
    <w:p w14:paraId="6A97F8B3" w14:textId="77777777" w:rsidR="009846B2" w:rsidRDefault="009846B2">
      <w:pPr>
        <w:ind w:firstLine="360"/>
      </w:pPr>
      <w:r>
        <w:rPr>
          <w:b/>
        </w:rPr>
        <w:t>Ш.7.</w:t>
      </w:r>
      <w:r>
        <w:t xml:space="preserve"> Вычислить </w:t>
      </w:r>
      <w:r w:rsidR="00BE4D38">
        <w:rPr>
          <w:position w:val="-3"/>
        </w:rPr>
        <w:pict w14:anchorId="689C2E9E">
          <v:shape id="_x0000_i1273" type="#_x0000_t75" style="width:67.8pt;height:16.2pt" filled="t">
            <v:fill color2="black"/>
            <v:imagedata r:id="rId137" o:title=""/>
          </v:shape>
        </w:pict>
      </w:r>
      <w:r>
        <w:t>.</w:t>
      </w:r>
    </w:p>
    <w:p w14:paraId="632CD4C0" w14:textId="77777777" w:rsidR="009846B2" w:rsidRDefault="009846B2">
      <w:pPr>
        <w:ind w:firstLine="360"/>
      </w:pPr>
      <w:r>
        <w:rPr>
          <w:b/>
        </w:rPr>
        <w:t xml:space="preserve">Ш.8. </w:t>
      </w:r>
      <w:r>
        <w:t xml:space="preserve">Вычислить </w:t>
      </w:r>
      <w:r w:rsidR="00BE4D38">
        <w:rPr>
          <w:position w:val="-7"/>
        </w:rPr>
        <w:pict w14:anchorId="4AB54FBF">
          <v:shape id="_x0000_i1274" type="#_x0000_t75" style="width:84pt;height:19.8pt" filled="t">
            <v:fill color2="black"/>
            <v:imagedata r:id="rId138" o:title=""/>
          </v:shape>
        </w:pict>
      </w:r>
      <w:r>
        <w:t>.</w:t>
      </w:r>
    </w:p>
    <w:p w14:paraId="49EAAEE7" w14:textId="77777777" w:rsidR="009846B2" w:rsidRDefault="009846B2">
      <w:pPr>
        <w:ind w:firstLine="360"/>
      </w:pPr>
      <w:r>
        <w:rPr>
          <w:b/>
        </w:rPr>
        <w:t xml:space="preserve">Ш.9. </w:t>
      </w:r>
      <w:r>
        <w:t xml:space="preserve">Вычислить </w:t>
      </w:r>
      <w:r w:rsidR="00BE4D38">
        <w:rPr>
          <w:position w:val="-7"/>
        </w:rPr>
        <w:pict w14:anchorId="28C11EE4">
          <v:shape id="_x0000_i1275" type="#_x0000_t75" style="width:154.8pt;height:19.8pt" filled="t">
            <v:fill color2="black"/>
            <v:imagedata r:id="rId139" o:title=""/>
          </v:shape>
        </w:pict>
      </w:r>
      <w:r>
        <w:t>.</w:t>
      </w:r>
    </w:p>
    <w:p w14:paraId="4B44B600" w14:textId="77777777" w:rsidR="009846B2" w:rsidRDefault="009846B2">
      <w:pPr>
        <w:ind w:firstLine="360"/>
      </w:pPr>
      <w:r>
        <w:rPr>
          <w:b/>
        </w:rPr>
        <w:t xml:space="preserve">Ш.10.  </w:t>
      </w:r>
      <w:r>
        <w:t xml:space="preserve">Вычислить </w:t>
      </w:r>
      <w:r w:rsidR="00BE4D38">
        <w:rPr>
          <w:position w:val="-7"/>
        </w:rPr>
        <w:pict w14:anchorId="13CAD5C4">
          <v:shape id="_x0000_i1276" type="#_x0000_t75" style="width:176.4pt;height:19.8pt" filled="t">
            <v:fill color2="black"/>
            <v:imagedata r:id="rId140" o:title=""/>
          </v:shape>
        </w:pict>
      </w:r>
      <w:r>
        <w:t>.</w:t>
      </w:r>
    </w:p>
    <w:p w14:paraId="2606EEED" w14:textId="77777777" w:rsidR="009846B2" w:rsidRDefault="009846B2">
      <w:pPr>
        <w:ind w:firstLine="360"/>
      </w:pPr>
      <w:r>
        <w:rPr>
          <w:b/>
        </w:rPr>
        <w:t xml:space="preserve">Ш.11. </w:t>
      </w:r>
      <w:r>
        <w:t xml:space="preserve">Проверить выполнение условия </w:t>
      </w:r>
      <w:r w:rsidR="00BE4D38">
        <w:rPr>
          <w:position w:val="-3"/>
        </w:rPr>
        <w:pict w14:anchorId="677777DF">
          <v:shape id="_x0000_i1277" type="#_x0000_t75" style="width:84pt;height:16.2pt" filled="t">
            <v:fill color2="black"/>
            <v:imagedata r:id="rId141" o:title=""/>
          </v:shape>
        </w:pict>
      </w:r>
    </w:p>
    <w:p w14:paraId="7308B42A" w14:textId="77777777" w:rsidR="009846B2" w:rsidRDefault="00BE4D38">
      <w:pPr>
        <w:ind w:firstLine="360"/>
      </w:pPr>
      <w:r>
        <w:rPr>
          <w:position w:val="-2"/>
        </w:rPr>
        <w:pict w14:anchorId="6D3EA4A3">
          <v:shape id="_x0000_i1278" type="#_x0000_t75" style="width:18pt;height:14.4pt" filled="t">
            <v:fill color2="black"/>
            <v:imagedata r:id="rId39" o:title=""/>
          </v:shape>
        </w:pict>
      </w:r>
      <w:r w:rsidR="009846B2">
        <w:t xml:space="preserve"> если неравенство выполняется, то перейти на Ш.12;</w:t>
      </w:r>
    </w:p>
    <w:p w14:paraId="2FF4A6B2" w14:textId="77777777" w:rsidR="009846B2" w:rsidRDefault="00BE4D38">
      <w:pPr>
        <w:ind w:firstLine="360"/>
      </w:pPr>
      <w:r>
        <w:rPr>
          <w:position w:val="-2"/>
        </w:rPr>
        <w:pict w14:anchorId="173F005F">
          <v:shape id="_x0000_i1279" type="#_x0000_t75" style="width:18pt;height:14.4pt" filled="t">
            <v:fill color2="black"/>
            <v:imagedata r:id="rId41" o:title=""/>
          </v:shape>
        </w:pict>
      </w:r>
      <w:r w:rsidR="009846B2">
        <w:t xml:space="preserve"> если нет, перейти на Ш.13.</w:t>
      </w:r>
    </w:p>
    <w:p w14:paraId="57ABC2D2" w14:textId="77777777" w:rsidR="009846B2" w:rsidRDefault="009846B2">
      <w:pPr>
        <w:ind w:firstLine="360"/>
      </w:pPr>
      <w:r>
        <w:rPr>
          <w:b/>
        </w:rPr>
        <w:t xml:space="preserve">Ш.12. </w:t>
      </w:r>
      <w:r>
        <w:t xml:space="preserve">Положить </w:t>
      </w:r>
      <w:r w:rsidR="00BE4D38">
        <w:rPr>
          <w:position w:val="-18"/>
        </w:rPr>
        <w:pict w14:anchorId="66FDF96D">
          <v:shape id="_x0000_i1280" type="#_x0000_t75" style="width:92.4pt;height:30pt" filled="t">
            <v:fill color2="black"/>
            <v:imagedata r:id="rId142" o:title=""/>
          </v:shape>
        </w:pict>
      </w:r>
      <w:r>
        <w:t xml:space="preserve"> и перейти на Ш.3.</w:t>
      </w:r>
    </w:p>
    <w:p w14:paraId="735DC90E" w14:textId="77777777" w:rsidR="009846B2" w:rsidRDefault="009846B2">
      <w:pPr>
        <w:ind w:firstLine="360"/>
      </w:pPr>
      <w:r>
        <w:rPr>
          <w:b/>
        </w:rPr>
        <w:t xml:space="preserve">Ш.13. </w:t>
      </w:r>
      <w:r>
        <w:t xml:space="preserve">Положить </w:t>
      </w:r>
      <w:r w:rsidR="00BE4D38">
        <w:rPr>
          <w:position w:val="-3"/>
        </w:rPr>
        <w:pict w14:anchorId="3856BE4A">
          <v:shape id="_x0000_i1281" type="#_x0000_t75" style="width:55.8pt;height:15pt" filled="t">
            <v:fill color2="black"/>
            <v:imagedata r:id="rId133" o:title=""/>
          </v:shape>
        </w:pict>
      </w:r>
      <w:r>
        <w:rPr>
          <w:b/>
        </w:rPr>
        <w:t xml:space="preserve"> </w:t>
      </w:r>
      <w:r>
        <w:t xml:space="preserve"> и перейти на Ш.7.</w:t>
      </w:r>
    </w:p>
    <w:p w14:paraId="6FF704F6" w14:textId="77777777" w:rsidR="009846B2" w:rsidRDefault="009846B2">
      <w:pPr>
        <w:ind w:firstLine="360"/>
        <w:jc w:val="both"/>
      </w:pPr>
    </w:p>
    <w:p w14:paraId="72863A57" w14:textId="77777777" w:rsidR="009846B2" w:rsidRDefault="009846B2">
      <w:pPr>
        <w:ind w:firstLine="360"/>
      </w:pPr>
      <w:r>
        <w:rPr>
          <w:b/>
        </w:rPr>
        <w:t xml:space="preserve">Замечание 4.1. </w:t>
      </w:r>
      <w:r>
        <w:t xml:space="preserve">В окрестности точки минимума </w:t>
      </w:r>
      <w:r w:rsidR="00BE4D38">
        <w:rPr>
          <w:position w:val="-1"/>
        </w:rPr>
        <w:pict w14:anchorId="72CEE1BD">
          <v:shape id="_x0000_i1282" type="#_x0000_t75" style="width:16.8pt;height:13.8pt" filled="t">
            <v:fill color2="black"/>
            <v:imagedata r:id="rId33" o:title=""/>
          </v:shape>
        </w:pict>
      </w:r>
      <w:r>
        <w:t xml:space="preserve"> метод </w:t>
      </w:r>
      <w:proofErr w:type="spellStart"/>
      <w:r>
        <w:t>Левенберга-Марквардта</w:t>
      </w:r>
      <w:proofErr w:type="spellEnd"/>
      <w:r>
        <w:t xml:space="preserve"> обладает скоростью сходимости, близкой к квадратичной. </w:t>
      </w:r>
    </w:p>
    <w:p w14:paraId="227907E1" w14:textId="77777777" w:rsidR="0071430D" w:rsidRPr="00D509E9" w:rsidRDefault="0071430D">
      <w:pPr>
        <w:ind w:firstLine="360"/>
        <w:jc w:val="center"/>
        <w:rPr>
          <w:b/>
        </w:rPr>
      </w:pPr>
    </w:p>
    <w:p w14:paraId="18300859" w14:textId="77777777" w:rsidR="009846B2" w:rsidRDefault="009846B2">
      <w:pPr>
        <w:ind w:firstLine="360"/>
        <w:jc w:val="center"/>
      </w:pPr>
      <w:r>
        <w:rPr>
          <w:b/>
        </w:rPr>
        <w:t>Задание.</w:t>
      </w:r>
    </w:p>
    <w:p w14:paraId="05BD0E5C" w14:textId="77777777" w:rsidR="009846B2" w:rsidRDefault="009846B2">
      <w:pPr>
        <w:ind w:firstLine="360"/>
        <w:jc w:val="both"/>
      </w:pPr>
      <w:r>
        <w:t xml:space="preserve">Требуется найти минимум тестовой функции </w:t>
      </w:r>
      <w:proofErr w:type="spellStart"/>
      <w:r>
        <w:t>Розенброка</w:t>
      </w:r>
      <w:proofErr w:type="spellEnd"/>
      <w:r>
        <w:t>:</w:t>
      </w:r>
    </w:p>
    <w:p w14:paraId="40DC9299" w14:textId="77777777" w:rsidR="009846B2" w:rsidRDefault="00BE4D38">
      <w:pPr>
        <w:ind w:firstLine="360"/>
        <w:jc w:val="center"/>
      </w:pPr>
      <w:r>
        <w:rPr>
          <w:position w:val="-22"/>
        </w:rPr>
        <w:pict w14:anchorId="05B70D18">
          <v:shape id="_x0000_i1283" type="#_x0000_t75" style="width:196.8pt;height:34.2pt" filled="t">
            <v:fill color2="black"/>
            <v:imagedata r:id="rId143" o:title=""/>
          </v:shape>
        </w:pict>
      </w:r>
      <w:r w:rsidR="009846B2">
        <w:t>.</w:t>
      </w:r>
    </w:p>
    <w:p w14:paraId="68F0D3BE" w14:textId="77777777" w:rsidR="009846B2" w:rsidRDefault="009846B2">
      <w:pPr>
        <w:numPr>
          <w:ilvl w:val="0"/>
          <w:numId w:val="1"/>
        </w:numPr>
      </w:pPr>
      <w:r>
        <w:t xml:space="preserve">Методами сопряженных градиентов (методом Флетчера-Ривза и методом </w:t>
      </w:r>
      <w:proofErr w:type="spellStart"/>
      <w:r>
        <w:t>Полака-Рибьера</w:t>
      </w:r>
      <w:proofErr w:type="spellEnd"/>
      <w:r>
        <w:t>).</w:t>
      </w:r>
    </w:p>
    <w:p w14:paraId="79F809E5" w14:textId="77777777" w:rsidR="009846B2" w:rsidRDefault="009846B2">
      <w:pPr>
        <w:numPr>
          <w:ilvl w:val="0"/>
          <w:numId w:val="1"/>
        </w:numPr>
      </w:pPr>
      <w:proofErr w:type="spellStart"/>
      <w:r>
        <w:t>Квазиньютоновским</w:t>
      </w:r>
      <w:proofErr w:type="spellEnd"/>
      <w:r>
        <w:t xml:space="preserve"> методом (</w:t>
      </w:r>
      <w:proofErr w:type="spellStart"/>
      <w:r>
        <w:t>Девидона</w:t>
      </w:r>
      <w:proofErr w:type="spellEnd"/>
      <w:r>
        <w:t>-Флетчера-Пауэлла).</w:t>
      </w:r>
    </w:p>
    <w:p w14:paraId="3BA08948" w14:textId="77777777" w:rsidR="009846B2" w:rsidRDefault="009846B2">
      <w:pPr>
        <w:numPr>
          <w:ilvl w:val="0"/>
          <w:numId w:val="1"/>
        </w:numPr>
      </w:pPr>
      <w:r>
        <w:t xml:space="preserve">Методом </w:t>
      </w:r>
      <w:proofErr w:type="spellStart"/>
      <w:r>
        <w:t>Левенберга-Марквардта</w:t>
      </w:r>
      <w:proofErr w:type="spellEnd"/>
      <w:r>
        <w:t>.</w:t>
      </w:r>
    </w:p>
    <w:p w14:paraId="18BF68FF" w14:textId="77777777" w:rsidR="009846B2" w:rsidRDefault="009846B2">
      <w:pPr>
        <w:ind w:left="360"/>
        <w:rPr>
          <w:b/>
          <w:lang w:val="en-US"/>
        </w:rPr>
      </w:pPr>
    </w:p>
    <w:p w14:paraId="022BD050" w14:textId="77777777" w:rsidR="009846B2" w:rsidRDefault="009846B2">
      <w:pPr>
        <w:ind w:left="360"/>
      </w:pPr>
      <w:r>
        <w:rPr>
          <w:b/>
        </w:rPr>
        <w:t xml:space="preserve">Замечание 4.2. </w:t>
      </w:r>
      <w:r>
        <w:t>В качестве методов одномерного поиска использовать любой из известных методов одномерного поиска.</w:t>
      </w:r>
    </w:p>
    <w:p w14:paraId="65E34016" w14:textId="77777777" w:rsidR="009846B2" w:rsidRDefault="009846B2">
      <w:pPr>
        <w:ind w:firstLine="360"/>
        <w:jc w:val="center"/>
        <w:rPr>
          <w:b/>
        </w:rPr>
      </w:pPr>
    </w:p>
    <w:p w14:paraId="5A1E8095" w14:textId="77777777" w:rsidR="009846B2" w:rsidRDefault="009846B2">
      <w:pPr>
        <w:ind w:firstLine="360"/>
        <w:jc w:val="center"/>
      </w:pPr>
      <w:r>
        <w:rPr>
          <w:b/>
        </w:rPr>
        <w:t>Варианты задания:</w:t>
      </w:r>
    </w:p>
    <w:p w14:paraId="5F37B6E2" w14:textId="77777777" w:rsidR="009846B2" w:rsidRDefault="009846B2">
      <w:pPr>
        <w:ind w:firstLine="360"/>
      </w:pPr>
      <w:r>
        <w:t xml:space="preserve">1. </w:t>
      </w:r>
      <w:r w:rsidR="00BE4D38">
        <w:rPr>
          <w:position w:val="-3"/>
        </w:rPr>
        <w:pict w14:anchorId="5A7E07E4">
          <v:shape id="_x0000_i1284" type="#_x0000_t75" style="width:135pt;height:16.2pt" filled="t">
            <v:fill color2="black"/>
            <v:imagedata r:id="rId144" o:title=""/>
          </v:shape>
        </w:pict>
      </w:r>
      <w:r>
        <w:t>;</w:t>
      </w:r>
    </w:p>
    <w:p w14:paraId="776FE55F" w14:textId="77777777" w:rsidR="009846B2" w:rsidRDefault="009846B2">
      <w:pPr>
        <w:ind w:firstLine="360"/>
      </w:pPr>
      <w:r>
        <w:t xml:space="preserve">2. </w:t>
      </w:r>
      <w:r w:rsidR="00BE4D38">
        <w:rPr>
          <w:position w:val="-3"/>
        </w:rPr>
        <w:pict w14:anchorId="30019C2E">
          <v:shape id="_x0000_i1285" type="#_x0000_t75" style="width:144.6pt;height:16.2pt" filled="t">
            <v:fill color2="black"/>
            <v:imagedata r:id="rId145" o:title=""/>
          </v:shape>
        </w:pict>
      </w:r>
      <w:r>
        <w:t>;</w:t>
      </w:r>
    </w:p>
    <w:p w14:paraId="1ABF7596" w14:textId="77777777" w:rsidR="009846B2" w:rsidRDefault="009846B2">
      <w:pPr>
        <w:ind w:firstLine="360"/>
      </w:pPr>
      <w:r>
        <w:t xml:space="preserve">3. </w:t>
      </w:r>
      <w:r w:rsidR="00BE4D38">
        <w:rPr>
          <w:position w:val="-3"/>
        </w:rPr>
        <w:pict w14:anchorId="48D16F32">
          <v:shape id="_x0000_i1286" type="#_x0000_t75" style="width:138pt;height:16.2pt" filled="t">
            <v:fill color2="black"/>
            <v:imagedata r:id="rId146" o:title=""/>
          </v:shape>
        </w:pict>
      </w:r>
      <w:r>
        <w:t>;</w:t>
      </w:r>
    </w:p>
    <w:p w14:paraId="3E0EA993" w14:textId="77777777" w:rsidR="009846B2" w:rsidRDefault="009846B2">
      <w:pPr>
        <w:ind w:firstLine="360"/>
      </w:pPr>
      <w:r>
        <w:t xml:space="preserve">4. </w:t>
      </w:r>
      <w:r w:rsidR="00BE4D38">
        <w:rPr>
          <w:position w:val="-3"/>
        </w:rPr>
        <w:pict w14:anchorId="25A3ACE1">
          <v:shape id="_x0000_i1287" type="#_x0000_t75" style="width:138.6pt;height:16.2pt" filled="t">
            <v:fill color2="black"/>
            <v:imagedata r:id="rId147" o:title=""/>
          </v:shape>
        </w:pict>
      </w:r>
      <w:r>
        <w:t>;</w:t>
      </w:r>
    </w:p>
    <w:p w14:paraId="538C3B14" w14:textId="77777777" w:rsidR="009846B2" w:rsidRDefault="009846B2">
      <w:pPr>
        <w:ind w:firstLine="360"/>
      </w:pPr>
      <w:r>
        <w:t xml:space="preserve">5. </w:t>
      </w:r>
      <w:r w:rsidR="00BE4D38">
        <w:rPr>
          <w:position w:val="-3"/>
        </w:rPr>
        <w:pict w14:anchorId="132BF3CE">
          <v:shape id="_x0000_i1288" type="#_x0000_t75" style="width:132.6pt;height:16.2pt" filled="t">
            <v:fill color2="black"/>
            <v:imagedata r:id="rId148" o:title=""/>
          </v:shape>
        </w:pict>
      </w:r>
      <w:r>
        <w:t>;</w:t>
      </w:r>
    </w:p>
    <w:p w14:paraId="45C33D77" w14:textId="77777777" w:rsidR="009846B2" w:rsidRDefault="009846B2">
      <w:pPr>
        <w:ind w:firstLine="360"/>
      </w:pPr>
      <w:r>
        <w:t xml:space="preserve">6. </w:t>
      </w:r>
      <w:r w:rsidR="00BE4D38">
        <w:rPr>
          <w:position w:val="-3"/>
        </w:rPr>
        <w:pict w14:anchorId="1834E4EE">
          <v:shape id="_x0000_i1289" type="#_x0000_t75" style="width:133.2pt;height:16.2pt" filled="t">
            <v:fill color2="black"/>
            <v:imagedata r:id="rId149" o:title=""/>
          </v:shape>
        </w:pict>
      </w:r>
      <w:r>
        <w:t>;</w:t>
      </w:r>
    </w:p>
    <w:p w14:paraId="6E19D7D8" w14:textId="77777777" w:rsidR="009846B2" w:rsidRDefault="009846B2">
      <w:pPr>
        <w:ind w:firstLine="360"/>
      </w:pPr>
      <w:r>
        <w:t xml:space="preserve">7. </w:t>
      </w:r>
      <w:r w:rsidR="00BE4D38">
        <w:rPr>
          <w:position w:val="-3"/>
        </w:rPr>
        <w:pict w14:anchorId="403F2FB0">
          <v:shape id="_x0000_i1290" type="#_x0000_t75" style="width:144.6pt;height:16.2pt" filled="t">
            <v:fill color2="black"/>
            <v:imagedata r:id="rId150" o:title=""/>
          </v:shape>
        </w:pict>
      </w:r>
      <w:r>
        <w:t>;</w:t>
      </w:r>
    </w:p>
    <w:p w14:paraId="707A5C99" w14:textId="77777777" w:rsidR="009846B2" w:rsidRDefault="009846B2">
      <w:pPr>
        <w:ind w:firstLine="360"/>
      </w:pPr>
      <w:r>
        <w:t xml:space="preserve">8. </w:t>
      </w:r>
      <w:r w:rsidR="00BE4D38">
        <w:rPr>
          <w:position w:val="-3"/>
        </w:rPr>
        <w:pict w14:anchorId="531559BD">
          <v:shape id="_x0000_i1291" type="#_x0000_t75" style="width:138.6pt;height:16.2pt" filled="t">
            <v:fill color2="black"/>
            <v:imagedata r:id="rId151" o:title=""/>
          </v:shape>
        </w:pict>
      </w:r>
      <w:r>
        <w:t>;</w:t>
      </w:r>
    </w:p>
    <w:p w14:paraId="213F3F69" w14:textId="77777777" w:rsidR="009846B2" w:rsidRDefault="009846B2">
      <w:pPr>
        <w:ind w:firstLine="360"/>
      </w:pPr>
      <w:r>
        <w:t xml:space="preserve">9. </w:t>
      </w:r>
      <w:r w:rsidR="00BE4D38">
        <w:rPr>
          <w:position w:val="-3"/>
        </w:rPr>
        <w:pict w14:anchorId="75208997">
          <v:shape id="_x0000_i1292" type="#_x0000_t75" style="width:138.6pt;height:16.2pt" filled="t">
            <v:fill color2="black"/>
            <v:imagedata r:id="rId152" o:title=""/>
          </v:shape>
        </w:pict>
      </w:r>
      <w:r>
        <w:t>;</w:t>
      </w:r>
    </w:p>
    <w:p w14:paraId="1270734B" w14:textId="653CCE14" w:rsidR="009846B2" w:rsidRDefault="009846B2">
      <w:pPr>
        <w:ind w:firstLine="360"/>
      </w:pPr>
      <w:r>
        <w:t xml:space="preserve">10. </w:t>
      </w:r>
      <w:r w:rsidR="00BE4D38">
        <w:rPr>
          <w:position w:val="-3"/>
        </w:rPr>
        <w:pict w14:anchorId="7C4B4F34">
          <v:shape id="_x0000_i1293" type="#_x0000_t75" style="width:2in;height:16.2pt" filled="t">
            <v:fill color2="black"/>
            <v:imagedata r:id="rId153" o:title=""/>
          </v:shape>
        </w:pict>
      </w:r>
      <w:r>
        <w:t>;</w:t>
      </w:r>
    </w:p>
    <w:p w14:paraId="61B36FBE" w14:textId="77777777" w:rsidR="00E848D7" w:rsidRDefault="00E848D7" w:rsidP="00E848D7">
      <w:pPr>
        <w:ind w:firstLine="360"/>
      </w:pPr>
      <w:r w:rsidRPr="00BC0C73">
        <w:t>11</w:t>
      </w:r>
      <w:r>
        <w:t xml:space="preserve">.  </w:t>
      </w:r>
      <m:oMath>
        <m:r>
          <w:rPr>
            <w:rFonts w:ascii="Cambria Math" w:hAnsi="Cambria Math"/>
          </w:rPr>
          <m:t xml:space="preserve">a=300, b=5,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=15,n=2</m:t>
        </m:r>
      </m:oMath>
      <w:r>
        <w:t>;</w:t>
      </w:r>
    </w:p>
    <w:p w14:paraId="3BD2B73F" w14:textId="77777777" w:rsidR="00E848D7" w:rsidRDefault="00E848D7" w:rsidP="00E848D7">
      <w:pPr>
        <w:ind w:firstLine="360"/>
      </w:pPr>
      <w:r>
        <w:t xml:space="preserve">12. </w:t>
      </w:r>
      <m:oMath>
        <m:r>
          <w:rPr>
            <w:rFonts w:ascii="Cambria Math" w:hAnsi="Cambria Math"/>
          </w:rPr>
          <m:t xml:space="preserve">a=200, b=1,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=25,n=2</m:t>
        </m:r>
      </m:oMath>
      <w:r>
        <w:t>;</w:t>
      </w:r>
    </w:p>
    <w:p w14:paraId="1DCCC2F5" w14:textId="77777777" w:rsidR="00E848D7" w:rsidRDefault="00E848D7" w:rsidP="00E848D7">
      <w:pPr>
        <w:ind w:firstLine="360"/>
      </w:pPr>
      <w:r>
        <w:t xml:space="preserve">13. </w:t>
      </w:r>
      <m:oMath>
        <m:r>
          <w:rPr>
            <w:rFonts w:ascii="Cambria Math" w:hAnsi="Cambria Math"/>
          </w:rPr>
          <m:t xml:space="preserve">a=100, b=15,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=15,n=2</m:t>
        </m:r>
      </m:oMath>
      <w:r>
        <w:t>;</w:t>
      </w:r>
    </w:p>
    <w:p w14:paraId="535FE707" w14:textId="77777777" w:rsidR="00E848D7" w:rsidRDefault="00E848D7" w:rsidP="00E848D7">
      <w:pPr>
        <w:ind w:firstLine="360"/>
      </w:pPr>
      <w:r>
        <w:t>14.</w:t>
      </w:r>
      <m:oMath>
        <m:r>
          <w:rPr>
            <w:rFonts w:ascii="Cambria Math" w:hAnsi="Cambria Math"/>
          </w:rPr>
          <m:t xml:space="preserve"> a=500, b=5,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=35,n=2</m:t>
        </m:r>
      </m:oMath>
      <w:r>
        <w:t>;</w:t>
      </w:r>
    </w:p>
    <w:p w14:paraId="212ECFF6" w14:textId="77777777" w:rsidR="00E848D7" w:rsidRDefault="00E848D7" w:rsidP="00E848D7">
      <w:pPr>
        <w:ind w:firstLine="360"/>
      </w:pPr>
      <w:r>
        <w:t xml:space="preserve">15. </w:t>
      </w:r>
      <m:oMath>
        <m:r>
          <w:rPr>
            <w:rFonts w:ascii="Cambria Math" w:hAnsi="Cambria Math"/>
          </w:rPr>
          <m:t xml:space="preserve">a=100, b=3,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=15,n=2</m:t>
        </m:r>
      </m:oMath>
      <w:r>
        <w:t>;</w:t>
      </w:r>
    </w:p>
    <w:p w14:paraId="1BECD0BC" w14:textId="77777777" w:rsidR="00E848D7" w:rsidRDefault="00E848D7" w:rsidP="00E848D7">
      <w:pPr>
        <w:ind w:firstLine="360"/>
      </w:pPr>
      <w:r>
        <w:t>16.</w:t>
      </w:r>
      <m:oMath>
        <m:r>
          <w:rPr>
            <w:rFonts w:ascii="Cambria Math" w:hAnsi="Cambria Math"/>
          </w:rPr>
          <m:t xml:space="preserve"> a=140, b=2,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=24,n=2</m:t>
        </m:r>
      </m:oMath>
      <w:r>
        <w:t>;</w:t>
      </w:r>
    </w:p>
    <w:p w14:paraId="671070E5" w14:textId="77777777" w:rsidR="00E848D7" w:rsidRDefault="00E848D7" w:rsidP="00E848D7">
      <w:pPr>
        <w:ind w:firstLine="360"/>
      </w:pPr>
      <w:r>
        <w:t xml:space="preserve">17. </w:t>
      </w:r>
      <m:oMath>
        <m:r>
          <w:rPr>
            <w:rFonts w:ascii="Cambria Math" w:hAnsi="Cambria Math"/>
          </w:rPr>
          <m:t xml:space="preserve">a=1000, b=10,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=150,n=2</m:t>
        </m:r>
      </m:oMath>
      <w:r>
        <w:t>;</w:t>
      </w:r>
    </w:p>
    <w:p w14:paraId="7CC7EEA9" w14:textId="77777777" w:rsidR="00E848D7" w:rsidRDefault="00E848D7" w:rsidP="00E848D7">
      <w:pPr>
        <w:ind w:firstLine="360"/>
      </w:pPr>
      <w:r>
        <w:t>18.</w:t>
      </w:r>
      <m:oMath>
        <m:r>
          <w:rPr>
            <w:rFonts w:ascii="Cambria Math" w:hAnsi="Cambria Math"/>
          </w:rPr>
          <m:t xml:space="preserve"> a=100, b=2,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=45,n=3</m:t>
        </m:r>
      </m:oMath>
      <w:r>
        <w:t>;</w:t>
      </w:r>
    </w:p>
    <w:p w14:paraId="1D1BB1B2" w14:textId="77777777" w:rsidR="00E848D7" w:rsidRDefault="00E848D7" w:rsidP="00E848D7">
      <w:pPr>
        <w:ind w:firstLine="360"/>
      </w:pPr>
      <w:r>
        <w:t xml:space="preserve">19. </w:t>
      </w:r>
      <m:oMath>
        <m:r>
          <w:rPr>
            <w:rFonts w:ascii="Cambria Math" w:hAnsi="Cambria Math"/>
          </w:rPr>
          <m:t xml:space="preserve">a=220, b=3,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=12,n=2</m:t>
        </m:r>
      </m:oMath>
      <w:r>
        <w:t>;</w:t>
      </w:r>
    </w:p>
    <w:p w14:paraId="4A7CCD82" w14:textId="77777777" w:rsidR="00E848D7" w:rsidRDefault="00E848D7" w:rsidP="00E848D7">
      <w:pPr>
        <w:ind w:firstLine="360"/>
      </w:pPr>
      <w:r>
        <w:t xml:space="preserve">20. </w:t>
      </w:r>
      <m:oMath>
        <m:r>
          <w:rPr>
            <w:rFonts w:ascii="Cambria Math" w:hAnsi="Cambria Math"/>
          </w:rPr>
          <m:t xml:space="preserve">a=500, b=15,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=25,n=2</m:t>
        </m:r>
      </m:oMath>
      <w:r>
        <w:t>;</w:t>
      </w:r>
    </w:p>
    <w:p w14:paraId="30E4D7E2" w14:textId="77777777" w:rsidR="00E848D7" w:rsidRDefault="00E848D7" w:rsidP="00E848D7">
      <w:pPr>
        <w:ind w:firstLine="360"/>
      </w:pPr>
      <w:r>
        <w:t>21.</w:t>
      </w:r>
      <m:oMath>
        <m:r>
          <w:rPr>
            <w:rFonts w:ascii="Cambria Math" w:hAnsi="Cambria Math"/>
          </w:rPr>
          <m:t xml:space="preserve"> a=30, b=3,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=45,n=3</m:t>
        </m:r>
      </m:oMath>
      <w:r>
        <w:t>;</w:t>
      </w:r>
    </w:p>
    <w:p w14:paraId="563AC2E8" w14:textId="77777777" w:rsidR="00E848D7" w:rsidRDefault="00E848D7" w:rsidP="00E848D7">
      <w:pPr>
        <w:ind w:firstLine="360"/>
      </w:pPr>
      <w:r>
        <w:t>22.</w:t>
      </w:r>
      <m:oMath>
        <m:r>
          <w:rPr>
            <w:rFonts w:ascii="Cambria Math" w:hAnsi="Cambria Math"/>
          </w:rPr>
          <m:t xml:space="preserve"> a=180, b=2,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=15,n=2</m:t>
        </m:r>
      </m:oMath>
      <w:r>
        <w:t>;</w:t>
      </w:r>
    </w:p>
    <w:p w14:paraId="275414E6" w14:textId="77777777" w:rsidR="00E848D7" w:rsidRDefault="00E848D7" w:rsidP="00E848D7">
      <w:pPr>
        <w:ind w:firstLine="360"/>
      </w:pPr>
      <w:r>
        <w:t>23.</w:t>
      </w:r>
      <m:oMath>
        <m:r>
          <w:rPr>
            <w:rFonts w:ascii="Cambria Math" w:hAnsi="Cambria Math"/>
          </w:rPr>
          <m:t xml:space="preserve"> a=200, b=5,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=48,n=3</m:t>
        </m:r>
      </m:oMath>
      <w:r>
        <w:t>;</w:t>
      </w:r>
    </w:p>
    <w:p w14:paraId="5FB2947E" w14:textId="77777777" w:rsidR="00E848D7" w:rsidRDefault="00E848D7" w:rsidP="00E848D7">
      <w:pPr>
        <w:ind w:firstLine="360"/>
      </w:pPr>
      <w:r>
        <w:t>24.</w:t>
      </w:r>
      <m:oMath>
        <m:r>
          <w:rPr>
            <w:rFonts w:ascii="Cambria Math" w:hAnsi="Cambria Math"/>
          </w:rPr>
          <m:t xml:space="preserve"> a=300, b=25,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=250,n=2</m:t>
        </m:r>
      </m:oMath>
      <w:r>
        <w:t>;</w:t>
      </w:r>
    </w:p>
    <w:p w14:paraId="60F796EA" w14:textId="77777777" w:rsidR="00E848D7" w:rsidRDefault="00E848D7" w:rsidP="00E848D7">
      <w:pPr>
        <w:ind w:firstLine="360"/>
      </w:pPr>
      <w:r>
        <w:t>25.</w:t>
      </w:r>
      <m:oMath>
        <m:r>
          <w:rPr>
            <w:rFonts w:ascii="Cambria Math" w:hAnsi="Cambria Math"/>
          </w:rPr>
          <m:t xml:space="preserve"> a=10, b=250,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=45,n=3.</m:t>
        </m:r>
      </m:oMath>
    </w:p>
    <w:p w14:paraId="1565737D" w14:textId="77777777" w:rsidR="00E848D7" w:rsidRDefault="00E848D7" w:rsidP="00E848D7">
      <w:pPr>
        <w:ind w:firstLine="360"/>
      </w:pPr>
    </w:p>
    <w:p w14:paraId="7F03B70B" w14:textId="77777777" w:rsidR="009846B2" w:rsidRDefault="009846B2">
      <w:pPr>
        <w:numPr>
          <w:ilvl w:val="0"/>
          <w:numId w:val="3"/>
        </w:numPr>
        <w:jc w:val="both"/>
      </w:pPr>
      <w:r>
        <w:rPr>
          <w:b/>
        </w:rPr>
        <w:t xml:space="preserve">Найти все стационарные точки и </w:t>
      </w:r>
      <w:proofErr w:type="gramStart"/>
      <w:r>
        <w:rPr>
          <w:b/>
        </w:rPr>
        <w:t>значения функций</w:t>
      </w:r>
      <w:proofErr w:type="gramEnd"/>
      <w:r>
        <w:rPr>
          <w:b/>
        </w:rPr>
        <w:t xml:space="preserve"> соответствующие этим точкам. </w:t>
      </w:r>
    </w:p>
    <w:p w14:paraId="4C92270B" w14:textId="77777777" w:rsidR="009846B2" w:rsidRDefault="009846B2">
      <w:pPr>
        <w:numPr>
          <w:ilvl w:val="0"/>
          <w:numId w:val="3"/>
        </w:numPr>
        <w:jc w:val="both"/>
      </w:pPr>
      <w:r>
        <w:rPr>
          <w:b/>
        </w:rPr>
        <w:t>Оценить скорость сходимости указанных алгоритмов и сравнить по времени получение результата оптимизации для разных методов.</w:t>
      </w:r>
    </w:p>
    <w:p w14:paraId="1DF0A930" w14:textId="77777777" w:rsidR="009846B2" w:rsidRDefault="009846B2">
      <w:pPr>
        <w:numPr>
          <w:ilvl w:val="0"/>
          <w:numId w:val="3"/>
        </w:numPr>
        <w:jc w:val="both"/>
      </w:pPr>
      <w:r>
        <w:rPr>
          <w:b/>
        </w:rPr>
        <w:t>Реализовать алгоритмы программированием на одном из языков высокого уровня (</w:t>
      </w:r>
      <w:r>
        <w:rPr>
          <w:b/>
          <w:lang w:val="en-US"/>
        </w:rPr>
        <w:t>C</w:t>
      </w:r>
      <w:r>
        <w:rPr>
          <w:b/>
          <w:vertAlign w:val="superscript"/>
        </w:rPr>
        <w:t>++</w:t>
      </w:r>
      <w:r>
        <w:rPr>
          <w:b/>
        </w:rPr>
        <w:t xml:space="preserve">, </w:t>
      </w:r>
      <w:r>
        <w:rPr>
          <w:b/>
          <w:lang w:val="en-US"/>
        </w:rPr>
        <w:t>C</w:t>
      </w:r>
      <w:r>
        <w:rPr>
          <w:b/>
          <w:vertAlign w:val="superscript"/>
        </w:rPr>
        <w:t>#</w:t>
      </w:r>
      <w:r>
        <w:rPr>
          <w:b/>
        </w:rPr>
        <w:t>,</w:t>
      </w:r>
      <w:r>
        <w:rPr>
          <w:b/>
          <w:vertAlign w:val="superscript"/>
        </w:rPr>
        <w:t xml:space="preserve"> </w:t>
      </w:r>
      <w:r>
        <w:rPr>
          <w:b/>
          <w:lang w:val="en-US"/>
        </w:rPr>
        <w:t>Python</w:t>
      </w:r>
      <w:r>
        <w:rPr>
          <w:b/>
        </w:rPr>
        <w:t xml:space="preserve">, </w:t>
      </w:r>
      <w:proofErr w:type="spellStart"/>
      <w:proofErr w:type="gramStart"/>
      <w:r>
        <w:rPr>
          <w:b/>
        </w:rPr>
        <w:t>Haskell</w:t>
      </w:r>
      <w:proofErr w:type="spellEnd"/>
      <w:r>
        <w:rPr>
          <w:b/>
        </w:rPr>
        <w:t xml:space="preserve">  и</w:t>
      </w:r>
      <w:proofErr w:type="gramEnd"/>
      <w:r>
        <w:rPr>
          <w:b/>
        </w:rPr>
        <w:t xml:space="preserve"> др.).</w:t>
      </w:r>
    </w:p>
    <w:p w14:paraId="34976843" w14:textId="104460AF" w:rsidR="009846B2" w:rsidRPr="00373CF1" w:rsidRDefault="009846B2">
      <w:pPr>
        <w:numPr>
          <w:ilvl w:val="0"/>
          <w:numId w:val="3"/>
        </w:numPr>
        <w:jc w:val="both"/>
      </w:pPr>
      <w:r>
        <w:rPr>
          <w:b/>
        </w:rPr>
        <w:t>Отчет представить в стандартном виде (</w:t>
      </w:r>
      <w:r>
        <w:rPr>
          <w:b/>
          <w:lang w:val="en-US"/>
        </w:rPr>
        <w:t>TEX</w:t>
      </w:r>
      <w:r>
        <w:rPr>
          <w:b/>
        </w:rPr>
        <w:t xml:space="preserve">, </w:t>
      </w:r>
      <w:r>
        <w:rPr>
          <w:b/>
          <w:lang w:val="en-US"/>
        </w:rPr>
        <w:t>PDF</w:t>
      </w:r>
      <w:r>
        <w:rPr>
          <w:b/>
        </w:rPr>
        <w:t>).</w:t>
      </w:r>
    </w:p>
    <w:p w14:paraId="2A3DDA64" w14:textId="77777777" w:rsidR="00373CF1" w:rsidRDefault="00373CF1" w:rsidP="00373CF1">
      <w:pPr>
        <w:ind w:left="900"/>
        <w:jc w:val="both"/>
      </w:pPr>
    </w:p>
    <w:p w14:paraId="2F87934E" w14:textId="77777777" w:rsidR="009846B2" w:rsidRDefault="009846B2">
      <w:pPr>
        <w:ind w:left="360"/>
        <w:jc w:val="both"/>
      </w:pPr>
      <w:r>
        <w:rPr>
          <w:b/>
          <w:u w:val="single"/>
        </w:rPr>
        <w:t>Требования к отчету.</w:t>
      </w:r>
    </w:p>
    <w:p w14:paraId="7F2ADD51" w14:textId="77777777" w:rsidR="009846B2" w:rsidRDefault="009846B2">
      <w:pPr>
        <w:ind w:left="360"/>
        <w:jc w:val="both"/>
      </w:pPr>
      <w:r>
        <w:t xml:space="preserve">1. Отчет должен содержать: </w:t>
      </w:r>
    </w:p>
    <w:p w14:paraId="2A795F4B" w14:textId="77777777" w:rsidR="009846B2" w:rsidRDefault="009846B2">
      <w:pPr>
        <w:ind w:left="360"/>
        <w:jc w:val="both"/>
      </w:pPr>
      <w:r>
        <w:t xml:space="preserve">1.1. титульный лист; </w:t>
      </w:r>
    </w:p>
    <w:p w14:paraId="0D498542" w14:textId="77777777" w:rsidR="009846B2" w:rsidRDefault="009846B2">
      <w:pPr>
        <w:ind w:left="360"/>
        <w:jc w:val="both"/>
      </w:pPr>
      <w:r>
        <w:t xml:space="preserve">1.2. цель работы; </w:t>
      </w:r>
    </w:p>
    <w:p w14:paraId="5889F39E" w14:textId="77777777" w:rsidR="009846B2" w:rsidRDefault="009846B2">
      <w:pPr>
        <w:ind w:left="360"/>
        <w:jc w:val="both"/>
      </w:pPr>
      <w:r>
        <w:t xml:space="preserve">1.3. постановку задачи; </w:t>
      </w:r>
    </w:p>
    <w:p w14:paraId="3F53C88B" w14:textId="77777777" w:rsidR="009846B2" w:rsidRDefault="009846B2">
      <w:pPr>
        <w:ind w:left="360"/>
        <w:jc w:val="both"/>
      </w:pPr>
      <w:r>
        <w:t>1.4. проверку решения на допустимость.</w:t>
      </w:r>
    </w:p>
    <w:p w14:paraId="0C4155AA" w14:textId="77777777" w:rsidR="009846B2" w:rsidRDefault="009846B2">
      <w:pPr>
        <w:ind w:left="360"/>
        <w:jc w:val="both"/>
      </w:pPr>
      <w:r>
        <w:t>2. Исследование выполнить с помощью написанной Вами программы с результатами в графическом виде.</w:t>
      </w:r>
    </w:p>
    <w:p w14:paraId="41801414" w14:textId="77777777" w:rsidR="009846B2" w:rsidRDefault="009846B2">
      <w:pPr>
        <w:ind w:left="360"/>
        <w:jc w:val="both"/>
      </w:pPr>
      <w:r>
        <w:t>3. Кроме текста исследования следует привести также текст исходного кода программ.</w:t>
      </w:r>
    </w:p>
    <w:p w14:paraId="698F1B61" w14:textId="77777777" w:rsidR="009846B2" w:rsidRDefault="009846B2" w:rsidP="00121782">
      <w:pPr>
        <w:ind w:left="360"/>
        <w:jc w:val="both"/>
      </w:pPr>
      <w:r>
        <w:t xml:space="preserve">4. Отчет оформляется в формате </w:t>
      </w:r>
      <w:r>
        <w:rPr>
          <w:lang w:val="en-US"/>
        </w:rPr>
        <w:t>PDF</w:t>
      </w:r>
      <w:r>
        <w:t xml:space="preserve"> желательно в редакторе </w:t>
      </w:r>
      <w:r>
        <w:rPr>
          <w:lang w:val="en-US"/>
        </w:rPr>
        <w:t>TEX</w:t>
      </w:r>
      <w:r>
        <w:t>.</w:t>
      </w:r>
    </w:p>
    <w:sectPr w:rsidR="009846B2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 CJK SC Regular"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1" w15:restartNumberingAfterBreak="0">
    <w:nsid w:val="00000002"/>
    <w:multiLevelType w:val="singleLevel"/>
    <w:tmpl w:val="00000002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28"/>
        <w:szCs w:val="28"/>
      </w:rPr>
    </w:lvl>
  </w:abstractNum>
  <w:abstractNum w:abstractNumId="2" w15:restartNumberingAfterBreak="0">
    <w:nsid w:val="00000003"/>
    <w:multiLevelType w:val="multi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28"/>
        </w:tabs>
        <w:ind w:left="728" w:hanging="36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8A0"/>
    <w:rsid w:val="000C53D9"/>
    <w:rsid w:val="001009D2"/>
    <w:rsid w:val="00121782"/>
    <w:rsid w:val="00216BAA"/>
    <w:rsid w:val="002B68A0"/>
    <w:rsid w:val="00345522"/>
    <w:rsid w:val="00373CF1"/>
    <w:rsid w:val="00381C87"/>
    <w:rsid w:val="00490B3F"/>
    <w:rsid w:val="005A763D"/>
    <w:rsid w:val="0071430D"/>
    <w:rsid w:val="00804EE3"/>
    <w:rsid w:val="0085204F"/>
    <w:rsid w:val="009846B2"/>
    <w:rsid w:val="00AD75C6"/>
    <w:rsid w:val="00BE4D38"/>
    <w:rsid w:val="00C07F1E"/>
    <w:rsid w:val="00D509E9"/>
    <w:rsid w:val="00E600AB"/>
    <w:rsid w:val="00E84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25B358D1"/>
  <w15:chartTrackingRefBased/>
  <w15:docId w15:val="{17758F91-9823-4E13-AB10-FB905B9EC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uppressAutoHyphens/>
    </w:pPr>
    <w:rPr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hint="default"/>
      <w:b/>
      <w:sz w:val="28"/>
      <w:szCs w:val="28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hint="default"/>
      <w:b/>
    </w:rPr>
  </w:style>
  <w:style w:type="character" w:customStyle="1" w:styleId="WW8Num4z1">
    <w:name w:val="WW8Num4z1"/>
    <w:rPr>
      <w:rFonts w:hint="default"/>
    </w:rPr>
  </w:style>
  <w:style w:type="character" w:customStyle="1" w:styleId="1">
    <w:name w:val="Основной шрифт абзаца1"/>
  </w:style>
  <w:style w:type="paragraph" w:customStyle="1" w:styleId="Heading">
    <w:name w:val="Heading"/>
    <w:basedOn w:val="a"/>
    <w:next w:val="a3"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a3">
    <w:name w:val="Body Text"/>
    <w:basedOn w:val="a"/>
    <w:pPr>
      <w:spacing w:after="140" w:line="288" w:lineRule="auto"/>
    </w:pPr>
  </w:style>
  <w:style w:type="paragraph" w:styleId="a4">
    <w:name w:val="List"/>
    <w:basedOn w:val="a3"/>
    <w:rPr>
      <w:rFonts w:cs="FreeSan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a"/>
    <w:pPr>
      <w:suppressLineNumbers/>
    </w:pPr>
    <w:rPr>
      <w:rFonts w:cs="FreeSans"/>
    </w:rPr>
  </w:style>
  <w:style w:type="paragraph" w:styleId="a6">
    <w:name w:val="Balloon Text"/>
    <w:basedOn w:val="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wmf"/><Relationship Id="rId117" Type="http://schemas.openxmlformats.org/officeDocument/2006/relationships/image" Target="media/image111.wmf"/><Relationship Id="rId21" Type="http://schemas.openxmlformats.org/officeDocument/2006/relationships/image" Target="media/image16.wmf"/><Relationship Id="rId42" Type="http://schemas.openxmlformats.org/officeDocument/2006/relationships/image" Target="media/image37.wmf"/><Relationship Id="rId47" Type="http://schemas.openxmlformats.org/officeDocument/2006/relationships/image" Target="media/image42.wmf"/><Relationship Id="rId63" Type="http://schemas.openxmlformats.org/officeDocument/2006/relationships/image" Target="media/image58.wmf"/><Relationship Id="rId68" Type="http://schemas.openxmlformats.org/officeDocument/2006/relationships/image" Target="media/image63.wmf"/><Relationship Id="rId84" Type="http://schemas.openxmlformats.org/officeDocument/2006/relationships/image" Target="media/image79.wmf"/><Relationship Id="rId89" Type="http://schemas.openxmlformats.org/officeDocument/2006/relationships/image" Target="media/image84.wmf"/><Relationship Id="rId112" Type="http://schemas.openxmlformats.org/officeDocument/2006/relationships/image" Target="media/image106.wmf"/><Relationship Id="rId133" Type="http://schemas.openxmlformats.org/officeDocument/2006/relationships/image" Target="media/image127.wmf"/><Relationship Id="rId138" Type="http://schemas.openxmlformats.org/officeDocument/2006/relationships/image" Target="media/image132.wmf"/><Relationship Id="rId154" Type="http://schemas.openxmlformats.org/officeDocument/2006/relationships/fontTable" Target="fontTable.xml"/><Relationship Id="rId16" Type="http://schemas.openxmlformats.org/officeDocument/2006/relationships/image" Target="media/image11.wmf"/><Relationship Id="rId107" Type="http://schemas.openxmlformats.org/officeDocument/2006/relationships/image" Target="media/image101.wmf"/><Relationship Id="rId11" Type="http://schemas.openxmlformats.org/officeDocument/2006/relationships/image" Target="media/image6.wmf"/><Relationship Id="rId32" Type="http://schemas.openxmlformats.org/officeDocument/2006/relationships/image" Target="media/image27.wmf"/><Relationship Id="rId37" Type="http://schemas.openxmlformats.org/officeDocument/2006/relationships/image" Target="media/image32.wmf"/><Relationship Id="rId53" Type="http://schemas.openxmlformats.org/officeDocument/2006/relationships/image" Target="media/image48.wmf"/><Relationship Id="rId58" Type="http://schemas.openxmlformats.org/officeDocument/2006/relationships/image" Target="media/image53.wmf"/><Relationship Id="rId74" Type="http://schemas.openxmlformats.org/officeDocument/2006/relationships/image" Target="media/image69.wmf"/><Relationship Id="rId79" Type="http://schemas.openxmlformats.org/officeDocument/2006/relationships/image" Target="media/image74.wmf"/><Relationship Id="rId102" Type="http://schemas.openxmlformats.org/officeDocument/2006/relationships/oleObject" Target="embeddings/oleObject1.bin"/><Relationship Id="rId123" Type="http://schemas.openxmlformats.org/officeDocument/2006/relationships/image" Target="media/image117.wmf"/><Relationship Id="rId128" Type="http://schemas.openxmlformats.org/officeDocument/2006/relationships/image" Target="media/image122.wmf"/><Relationship Id="rId144" Type="http://schemas.openxmlformats.org/officeDocument/2006/relationships/image" Target="media/image138.wmf"/><Relationship Id="rId149" Type="http://schemas.openxmlformats.org/officeDocument/2006/relationships/image" Target="media/image143.wmf"/><Relationship Id="rId5" Type="http://schemas.openxmlformats.org/officeDocument/2006/relationships/webSettings" Target="webSettings.xml"/><Relationship Id="rId90" Type="http://schemas.openxmlformats.org/officeDocument/2006/relationships/image" Target="media/image85.wmf"/><Relationship Id="rId95" Type="http://schemas.openxmlformats.org/officeDocument/2006/relationships/image" Target="media/image90.wmf"/><Relationship Id="rId22" Type="http://schemas.openxmlformats.org/officeDocument/2006/relationships/image" Target="media/image17.wmf"/><Relationship Id="rId27" Type="http://schemas.openxmlformats.org/officeDocument/2006/relationships/image" Target="media/image22.wmf"/><Relationship Id="rId43" Type="http://schemas.openxmlformats.org/officeDocument/2006/relationships/image" Target="media/image38.wmf"/><Relationship Id="rId48" Type="http://schemas.openxmlformats.org/officeDocument/2006/relationships/image" Target="media/image43.wmf"/><Relationship Id="rId64" Type="http://schemas.openxmlformats.org/officeDocument/2006/relationships/image" Target="media/image59.wmf"/><Relationship Id="rId69" Type="http://schemas.openxmlformats.org/officeDocument/2006/relationships/image" Target="media/image64.wmf"/><Relationship Id="rId113" Type="http://schemas.openxmlformats.org/officeDocument/2006/relationships/image" Target="media/image107.wmf"/><Relationship Id="rId118" Type="http://schemas.openxmlformats.org/officeDocument/2006/relationships/image" Target="media/image112.wmf"/><Relationship Id="rId134" Type="http://schemas.openxmlformats.org/officeDocument/2006/relationships/image" Target="media/image128.wmf"/><Relationship Id="rId139" Type="http://schemas.openxmlformats.org/officeDocument/2006/relationships/image" Target="media/image133.wmf"/><Relationship Id="rId80" Type="http://schemas.openxmlformats.org/officeDocument/2006/relationships/image" Target="media/image75.wmf"/><Relationship Id="rId85" Type="http://schemas.openxmlformats.org/officeDocument/2006/relationships/image" Target="media/image80.wmf"/><Relationship Id="rId150" Type="http://schemas.openxmlformats.org/officeDocument/2006/relationships/image" Target="media/image144.wmf"/><Relationship Id="rId155" Type="http://schemas.openxmlformats.org/officeDocument/2006/relationships/theme" Target="theme/theme1.xml"/><Relationship Id="rId12" Type="http://schemas.openxmlformats.org/officeDocument/2006/relationships/image" Target="media/image7.wmf"/><Relationship Id="rId17" Type="http://schemas.openxmlformats.org/officeDocument/2006/relationships/image" Target="media/image12.wmf"/><Relationship Id="rId25" Type="http://schemas.openxmlformats.org/officeDocument/2006/relationships/image" Target="media/image20.wmf"/><Relationship Id="rId33" Type="http://schemas.openxmlformats.org/officeDocument/2006/relationships/image" Target="media/image28.wmf"/><Relationship Id="rId38" Type="http://schemas.openxmlformats.org/officeDocument/2006/relationships/image" Target="media/image33.wmf"/><Relationship Id="rId46" Type="http://schemas.openxmlformats.org/officeDocument/2006/relationships/image" Target="media/image41.wmf"/><Relationship Id="rId59" Type="http://schemas.openxmlformats.org/officeDocument/2006/relationships/image" Target="media/image54.wmf"/><Relationship Id="rId67" Type="http://schemas.openxmlformats.org/officeDocument/2006/relationships/image" Target="media/image62.wmf"/><Relationship Id="rId103" Type="http://schemas.openxmlformats.org/officeDocument/2006/relationships/image" Target="media/image97.wmf"/><Relationship Id="rId108" Type="http://schemas.openxmlformats.org/officeDocument/2006/relationships/image" Target="media/image102.wmf"/><Relationship Id="rId116" Type="http://schemas.openxmlformats.org/officeDocument/2006/relationships/image" Target="media/image110.wmf"/><Relationship Id="rId124" Type="http://schemas.openxmlformats.org/officeDocument/2006/relationships/image" Target="media/image118.wmf"/><Relationship Id="rId129" Type="http://schemas.openxmlformats.org/officeDocument/2006/relationships/image" Target="media/image123.wmf"/><Relationship Id="rId137" Type="http://schemas.openxmlformats.org/officeDocument/2006/relationships/image" Target="media/image131.wmf"/><Relationship Id="rId20" Type="http://schemas.openxmlformats.org/officeDocument/2006/relationships/image" Target="media/image15.wmf"/><Relationship Id="rId41" Type="http://schemas.openxmlformats.org/officeDocument/2006/relationships/image" Target="media/image36.wmf"/><Relationship Id="rId54" Type="http://schemas.openxmlformats.org/officeDocument/2006/relationships/image" Target="media/image49.wmf"/><Relationship Id="rId62" Type="http://schemas.openxmlformats.org/officeDocument/2006/relationships/image" Target="media/image57.wmf"/><Relationship Id="rId70" Type="http://schemas.openxmlformats.org/officeDocument/2006/relationships/image" Target="media/image65.wmf"/><Relationship Id="rId75" Type="http://schemas.openxmlformats.org/officeDocument/2006/relationships/image" Target="media/image70.wmf"/><Relationship Id="rId83" Type="http://schemas.openxmlformats.org/officeDocument/2006/relationships/image" Target="media/image78.wmf"/><Relationship Id="rId88" Type="http://schemas.openxmlformats.org/officeDocument/2006/relationships/image" Target="media/image83.wmf"/><Relationship Id="rId91" Type="http://schemas.openxmlformats.org/officeDocument/2006/relationships/image" Target="media/image86.wmf"/><Relationship Id="rId96" Type="http://schemas.openxmlformats.org/officeDocument/2006/relationships/image" Target="media/image91.wmf"/><Relationship Id="rId111" Type="http://schemas.openxmlformats.org/officeDocument/2006/relationships/image" Target="media/image105.wmf"/><Relationship Id="rId132" Type="http://schemas.openxmlformats.org/officeDocument/2006/relationships/image" Target="media/image126.wmf"/><Relationship Id="rId140" Type="http://schemas.openxmlformats.org/officeDocument/2006/relationships/image" Target="media/image134.wmf"/><Relationship Id="rId145" Type="http://schemas.openxmlformats.org/officeDocument/2006/relationships/image" Target="media/image139.wmf"/><Relationship Id="rId153" Type="http://schemas.openxmlformats.org/officeDocument/2006/relationships/image" Target="media/image147.wmf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5" Type="http://schemas.openxmlformats.org/officeDocument/2006/relationships/image" Target="media/image10.wmf"/><Relationship Id="rId23" Type="http://schemas.openxmlformats.org/officeDocument/2006/relationships/image" Target="media/image18.wmf"/><Relationship Id="rId28" Type="http://schemas.openxmlformats.org/officeDocument/2006/relationships/image" Target="media/image23.wmf"/><Relationship Id="rId36" Type="http://schemas.openxmlformats.org/officeDocument/2006/relationships/image" Target="media/image31.wmf"/><Relationship Id="rId49" Type="http://schemas.openxmlformats.org/officeDocument/2006/relationships/image" Target="media/image44.wmf"/><Relationship Id="rId57" Type="http://schemas.openxmlformats.org/officeDocument/2006/relationships/image" Target="media/image52.wmf"/><Relationship Id="rId106" Type="http://schemas.openxmlformats.org/officeDocument/2006/relationships/image" Target="media/image100.wmf"/><Relationship Id="rId114" Type="http://schemas.openxmlformats.org/officeDocument/2006/relationships/image" Target="media/image108.wmf"/><Relationship Id="rId119" Type="http://schemas.openxmlformats.org/officeDocument/2006/relationships/image" Target="media/image113.wmf"/><Relationship Id="rId127" Type="http://schemas.openxmlformats.org/officeDocument/2006/relationships/image" Target="media/image121.wmf"/><Relationship Id="rId10" Type="http://schemas.openxmlformats.org/officeDocument/2006/relationships/image" Target="media/image5.wmf"/><Relationship Id="rId31" Type="http://schemas.openxmlformats.org/officeDocument/2006/relationships/image" Target="media/image26.wmf"/><Relationship Id="rId44" Type="http://schemas.openxmlformats.org/officeDocument/2006/relationships/image" Target="media/image39.wmf"/><Relationship Id="rId52" Type="http://schemas.openxmlformats.org/officeDocument/2006/relationships/image" Target="media/image47.wmf"/><Relationship Id="rId60" Type="http://schemas.openxmlformats.org/officeDocument/2006/relationships/image" Target="media/image55.wmf"/><Relationship Id="rId65" Type="http://schemas.openxmlformats.org/officeDocument/2006/relationships/image" Target="media/image60.wmf"/><Relationship Id="rId73" Type="http://schemas.openxmlformats.org/officeDocument/2006/relationships/image" Target="media/image68.wmf"/><Relationship Id="rId78" Type="http://schemas.openxmlformats.org/officeDocument/2006/relationships/image" Target="media/image73.wmf"/><Relationship Id="rId81" Type="http://schemas.openxmlformats.org/officeDocument/2006/relationships/image" Target="media/image76.wmf"/><Relationship Id="rId86" Type="http://schemas.openxmlformats.org/officeDocument/2006/relationships/image" Target="media/image81.wmf"/><Relationship Id="rId94" Type="http://schemas.openxmlformats.org/officeDocument/2006/relationships/image" Target="media/image89.wmf"/><Relationship Id="rId99" Type="http://schemas.openxmlformats.org/officeDocument/2006/relationships/image" Target="media/image94.wmf"/><Relationship Id="rId101" Type="http://schemas.openxmlformats.org/officeDocument/2006/relationships/image" Target="media/image96.wmf"/><Relationship Id="rId122" Type="http://schemas.openxmlformats.org/officeDocument/2006/relationships/image" Target="media/image116.wmf"/><Relationship Id="rId130" Type="http://schemas.openxmlformats.org/officeDocument/2006/relationships/image" Target="media/image124.wmf"/><Relationship Id="rId135" Type="http://schemas.openxmlformats.org/officeDocument/2006/relationships/image" Target="media/image129.wmf"/><Relationship Id="rId143" Type="http://schemas.openxmlformats.org/officeDocument/2006/relationships/image" Target="media/image137.wmf"/><Relationship Id="rId148" Type="http://schemas.openxmlformats.org/officeDocument/2006/relationships/image" Target="media/image142.wmf"/><Relationship Id="rId151" Type="http://schemas.openxmlformats.org/officeDocument/2006/relationships/image" Target="media/image145.wmf"/><Relationship Id="rId4" Type="http://schemas.openxmlformats.org/officeDocument/2006/relationships/settings" Target="settings.xml"/><Relationship Id="rId9" Type="http://schemas.openxmlformats.org/officeDocument/2006/relationships/image" Target="media/image4.wmf"/><Relationship Id="rId13" Type="http://schemas.openxmlformats.org/officeDocument/2006/relationships/image" Target="media/image8.wmf"/><Relationship Id="rId18" Type="http://schemas.openxmlformats.org/officeDocument/2006/relationships/image" Target="media/image13.wmf"/><Relationship Id="rId39" Type="http://schemas.openxmlformats.org/officeDocument/2006/relationships/image" Target="media/image34.wmf"/><Relationship Id="rId109" Type="http://schemas.openxmlformats.org/officeDocument/2006/relationships/image" Target="media/image103.wmf"/><Relationship Id="rId34" Type="http://schemas.openxmlformats.org/officeDocument/2006/relationships/image" Target="media/image29.wmf"/><Relationship Id="rId50" Type="http://schemas.openxmlformats.org/officeDocument/2006/relationships/image" Target="media/image45.wmf"/><Relationship Id="rId55" Type="http://schemas.openxmlformats.org/officeDocument/2006/relationships/image" Target="media/image50.wmf"/><Relationship Id="rId76" Type="http://schemas.openxmlformats.org/officeDocument/2006/relationships/image" Target="media/image71.wmf"/><Relationship Id="rId97" Type="http://schemas.openxmlformats.org/officeDocument/2006/relationships/image" Target="media/image92.wmf"/><Relationship Id="rId104" Type="http://schemas.openxmlformats.org/officeDocument/2006/relationships/image" Target="media/image98.wmf"/><Relationship Id="rId120" Type="http://schemas.openxmlformats.org/officeDocument/2006/relationships/image" Target="media/image114.wmf"/><Relationship Id="rId125" Type="http://schemas.openxmlformats.org/officeDocument/2006/relationships/image" Target="media/image119.wmf"/><Relationship Id="rId141" Type="http://schemas.openxmlformats.org/officeDocument/2006/relationships/image" Target="media/image135.wmf"/><Relationship Id="rId146" Type="http://schemas.openxmlformats.org/officeDocument/2006/relationships/image" Target="media/image140.wmf"/><Relationship Id="rId7" Type="http://schemas.openxmlformats.org/officeDocument/2006/relationships/image" Target="media/image2.wmf"/><Relationship Id="rId71" Type="http://schemas.openxmlformats.org/officeDocument/2006/relationships/image" Target="media/image66.wmf"/><Relationship Id="rId92" Type="http://schemas.openxmlformats.org/officeDocument/2006/relationships/image" Target="media/image87.wmf"/><Relationship Id="rId2" Type="http://schemas.openxmlformats.org/officeDocument/2006/relationships/numbering" Target="numbering.xml"/><Relationship Id="rId29" Type="http://schemas.openxmlformats.org/officeDocument/2006/relationships/image" Target="media/image24.wmf"/><Relationship Id="rId24" Type="http://schemas.openxmlformats.org/officeDocument/2006/relationships/image" Target="media/image19.wmf"/><Relationship Id="rId40" Type="http://schemas.openxmlformats.org/officeDocument/2006/relationships/image" Target="media/image35.wmf"/><Relationship Id="rId45" Type="http://schemas.openxmlformats.org/officeDocument/2006/relationships/image" Target="media/image40.wmf"/><Relationship Id="rId66" Type="http://schemas.openxmlformats.org/officeDocument/2006/relationships/image" Target="media/image61.wmf"/><Relationship Id="rId87" Type="http://schemas.openxmlformats.org/officeDocument/2006/relationships/image" Target="media/image82.wmf"/><Relationship Id="rId110" Type="http://schemas.openxmlformats.org/officeDocument/2006/relationships/image" Target="media/image104.wmf"/><Relationship Id="rId115" Type="http://schemas.openxmlformats.org/officeDocument/2006/relationships/image" Target="media/image109.wmf"/><Relationship Id="rId131" Type="http://schemas.openxmlformats.org/officeDocument/2006/relationships/image" Target="media/image125.wmf"/><Relationship Id="rId136" Type="http://schemas.openxmlformats.org/officeDocument/2006/relationships/image" Target="media/image130.wmf"/><Relationship Id="rId61" Type="http://schemas.openxmlformats.org/officeDocument/2006/relationships/image" Target="media/image56.wmf"/><Relationship Id="rId82" Type="http://schemas.openxmlformats.org/officeDocument/2006/relationships/image" Target="media/image77.wmf"/><Relationship Id="rId152" Type="http://schemas.openxmlformats.org/officeDocument/2006/relationships/image" Target="media/image146.wmf"/><Relationship Id="rId19" Type="http://schemas.openxmlformats.org/officeDocument/2006/relationships/image" Target="media/image14.wmf"/><Relationship Id="rId14" Type="http://schemas.openxmlformats.org/officeDocument/2006/relationships/image" Target="media/image9.wmf"/><Relationship Id="rId30" Type="http://schemas.openxmlformats.org/officeDocument/2006/relationships/image" Target="media/image25.wmf"/><Relationship Id="rId35" Type="http://schemas.openxmlformats.org/officeDocument/2006/relationships/image" Target="media/image30.wmf"/><Relationship Id="rId56" Type="http://schemas.openxmlformats.org/officeDocument/2006/relationships/image" Target="media/image51.wmf"/><Relationship Id="rId77" Type="http://schemas.openxmlformats.org/officeDocument/2006/relationships/image" Target="media/image72.wmf"/><Relationship Id="rId100" Type="http://schemas.openxmlformats.org/officeDocument/2006/relationships/image" Target="media/image95.wmf"/><Relationship Id="rId105" Type="http://schemas.openxmlformats.org/officeDocument/2006/relationships/image" Target="media/image99.wmf"/><Relationship Id="rId126" Type="http://schemas.openxmlformats.org/officeDocument/2006/relationships/image" Target="media/image120.wmf"/><Relationship Id="rId147" Type="http://schemas.openxmlformats.org/officeDocument/2006/relationships/image" Target="media/image141.wmf"/><Relationship Id="rId8" Type="http://schemas.openxmlformats.org/officeDocument/2006/relationships/image" Target="media/image3.wmf"/><Relationship Id="rId51" Type="http://schemas.openxmlformats.org/officeDocument/2006/relationships/image" Target="media/image46.wmf"/><Relationship Id="rId72" Type="http://schemas.openxmlformats.org/officeDocument/2006/relationships/image" Target="media/image67.wmf"/><Relationship Id="rId93" Type="http://schemas.openxmlformats.org/officeDocument/2006/relationships/image" Target="media/image88.wmf"/><Relationship Id="rId98" Type="http://schemas.openxmlformats.org/officeDocument/2006/relationships/image" Target="media/image93.wmf"/><Relationship Id="rId121" Type="http://schemas.openxmlformats.org/officeDocument/2006/relationships/image" Target="media/image115.wmf"/><Relationship Id="rId142" Type="http://schemas.openxmlformats.org/officeDocument/2006/relationships/image" Target="media/image136.wm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BCEDF8-8A24-4D5C-8B02-442A6CB236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1796</Words>
  <Characters>10242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 4</vt:lpstr>
    </vt:vector>
  </TitlesOfParts>
  <Company/>
  <LinksUpToDate>false</LinksUpToDate>
  <CharactersWithSpaces>12014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4</dc:title>
  <dc:subject/>
  <dc:creator>Yura</dc:creator>
  <cp:keywords/>
  <dc:description/>
  <cp:lastModifiedBy>Yuriy Kaganov</cp:lastModifiedBy>
  <cp:revision>2</cp:revision>
  <cp:lastPrinted>2015-03-29T18:32:00Z</cp:lastPrinted>
  <dcterms:created xsi:type="dcterms:W3CDTF">2025-11-10T10:37:00Z</dcterms:created>
  <dcterms:modified xsi:type="dcterms:W3CDTF">2025-11-10T10:37:00Z</dcterms:modified>
</cp:coreProperties>
</file>