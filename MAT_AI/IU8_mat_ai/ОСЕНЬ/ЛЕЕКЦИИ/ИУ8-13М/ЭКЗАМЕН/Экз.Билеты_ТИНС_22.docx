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E2D8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5264" behindDoc="1" locked="0" layoutInCell="1" allowOverlap="1" wp14:anchorId="7874347C" wp14:editId="1D0E65D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6882E" id="графический объект1" o:spid="_x0000_s1026" style="position:absolute;margin-left:-1.15pt;margin-top:6.25pt;width:460.6pt;height:.15pt;z-index:-2514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0BuUg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7L0Bu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547FBC4" w14:textId="4A528E86" w:rsidR="00107641" w:rsidRDefault="00107641" w:rsidP="00107641">
      <w:pPr>
        <w:jc w:val="center"/>
      </w:pPr>
      <w:r>
        <w:t>Министерство науки и высшего образования Российской Федерации</w:t>
      </w:r>
    </w:p>
    <w:p w14:paraId="35924D4B" w14:textId="77777777" w:rsidR="00107641" w:rsidRDefault="00107641" w:rsidP="00F84367">
      <w:pPr>
        <w:ind w:right="-1"/>
        <w:jc w:val="center"/>
      </w:pPr>
      <w:r>
        <w:t xml:space="preserve">Федеральное государственное бюджетное образовательное учреждение высшего </w:t>
      </w:r>
      <w:r w:rsidR="00F84367">
        <w:t>о</w:t>
      </w:r>
      <w:r>
        <w:t>бразования</w:t>
      </w:r>
    </w:p>
    <w:p w14:paraId="48AC0DD6" w14:textId="77777777" w:rsidR="00F84367" w:rsidRDefault="00107641" w:rsidP="00107641">
      <w:pPr>
        <w:jc w:val="center"/>
      </w:pPr>
      <w:r>
        <w:t>«Московский государственный технический</w:t>
      </w:r>
      <w:r w:rsidR="00F84367">
        <w:t xml:space="preserve"> университет имени Н.Э. Баумана</w:t>
      </w:r>
    </w:p>
    <w:p w14:paraId="0B9BB18C" w14:textId="77777777" w:rsidR="00107641" w:rsidRDefault="00107641" w:rsidP="00107641">
      <w:pPr>
        <w:jc w:val="center"/>
      </w:pPr>
      <w:r>
        <w:t xml:space="preserve"> (национальный исследовательский университет)</w:t>
      </w:r>
      <w:r w:rsidR="00F84367">
        <w:t>»</w:t>
      </w:r>
    </w:p>
    <w:p w14:paraId="6EF7036D" w14:textId="77777777" w:rsidR="00F84367" w:rsidRDefault="00F84367" w:rsidP="00107641">
      <w:pPr>
        <w:jc w:val="center"/>
      </w:pPr>
      <w:r>
        <w:t>(МГТУ им. Н.Э. Баумана)</w:t>
      </w:r>
    </w:p>
    <w:p w14:paraId="154B55F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5C6C54" wp14:editId="77B4AF8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D9AFF" id="графический объект1" o:spid="_x0000_s1026" style="position:absolute;margin-left:-1.15pt;margin-top:6.25pt;width:460.6pt;height: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Q6+i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62D0DBE" w14:textId="77777777" w:rsidR="00011C16" w:rsidRDefault="00011C16">
      <w:pPr>
        <w:jc w:val="center"/>
        <w:rPr>
          <w:b/>
        </w:rPr>
      </w:pPr>
    </w:p>
    <w:p w14:paraId="0974E9EC" w14:textId="77777777" w:rsidR="00011C16" w:rsidRPr="00482D25" w:rsidRDefault="00011C16">
      <w:pPr>
        <w:jc w:val="center"/>
      </w:pPr>
      <w:r w:rsidRPr="00482D25">
        <w:t>ЭКЗАМЕНАЦИОННЫЙ БИЛЕТ № 1</w:t>
      </w:r>
    </w:p>
    <w:p w14:paraId="653EC98A" w14:textId="1CC4B506" w:rsidR="00482D25" w:rsidRPr="00482D25" w:rsidRDefault="00482D25" w:rsidP="00482D25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 w:rsidR="00291EA0">
        <w:t>Теория искусственных нейронных сетей</w:t>
      </w:r>
      <w:r w:rsidRPr="00482D25">
        <w:t xml:space="preserve">» </w:t>
      </w:r>
    </w:p>
    <w:p w14:paraId="34C6A5ED" w14:textId="77777777" w:rsidR="00011C16" w:rsidRDefault="00011C16">
      <w:pPr>
        <w:jc w:val="center"/>
        <w:rPr>
          <w:b/>
          <w:sz w:val="28"/>
          <w:szCs w:val="28"/>
        </w:rPr>
      </w:pPr>
    </w:p>
    <w:p w14:paraId="516DED50" w14:textId="05834609" w:rsidR="00291EA0" w:rsidRDefault="00291EA0" w:rsidP="00291EA0">
      <w:pPr>
        <w:numPr>
          <w:ilvl w:val="0"/>
          <w:numId w:val="14"/>
        </w:numPr>
        <w:suppressAutoHyphens w:val="0"/>
        <w:jc w:val="both"/>
        <w:rPr>
          <w:bCs/>
        </w:rPr>
      </w:pPr>
      <w:r w:rsidRPr="00291EA0">
        <w:rPr>
          <w:bCs/>
        </w:rPr>
        <w:t>Изобразить и объяснить передачу сигналов между биологическими нейронами.</w:t>
      </w:r>
    </w:p>
    <w:p w14:paraId="18226F36" w14:textId="77777777" w:rsidR="00605E52" w:rsidRPr="00291EA0" w:rsidRDefault="00605E52" w:rsidP="00605E52">
      <w:pPr>
        <w:suppressAutoHyphens w:val="0"/>
        <w:ind w:left="720"/>
        <w:jc w:val="both"/>
        <w:rPr>
          <w:bCs/>
        </w:rPr>
      </w:pPr>
    </w:p>
    <w:p w14:paraId="7162916F" w14:textId="4D90A259" w:rsidR="00291EA0" w:rsidRDefault="00291EA0">
      <w:pPr>
        <w:numPr>
          <w:ilvl w:val="0"/>
          <w:numId w:val="14"/>
        </w:numPr>
        <w:jc w:val="both"/>
      </w:pPr>
      <w:r w:rsidRPr="007229BA">
        <w:rPr>
          <w:bCs/>
        </w:rPr>
        <w:t xml:space="preserve">Дать объяснение работы рекуррентной нейронной сети типа </w:t>
      </w:r>
      <w:r w:rsidRPr="007229BA">
        <w:rPr>
          <w:bCs/>
          <w:lang w:val="en-US"/>
        </w:rPr>
        <w:t>LSTM</w:t>
      </w:r>
      <w:r w:rsidRPr="007229BA">
        <w:rPr>
          <w:bCs/>
        </w:rPr>
        <w:t>.</w:t>
      </w:r>
    </w:p>
    <w:p w14:paraId="7B2C335F" w14:textId="40B11410" w:rsidR="00011C16" w:rsidRDefault="00011C16">
      <w:pPr>
        <w:ind w:left="360"/>
        <w:jc w:val="both"/>
        <w:rPr>
          <w:b/>
        </w:rPr>
      </w:pPr>
      <w:bookmarkStart w:id="0" w:name="_Hlk96193617"/>
    </w:p>
    <w:p w14:paraId="645B7A95" w14:textId="247A9EFE" w:rsidR="00291EA0" w:rsidRDefault="00291EA0">
      <w:pPr>
        <w:ind w:left="360"/>
        <w:jc w:val="both"/>
        <w:rPr>
          <w:b/>
        </w:rPr>
      </w:pPr>
    </w:p>
    <w:p w14:paraId="0F32293A" w14:textId="77777777" w:rsidR="00291EA0" w:rsidRDefault="00291EA0">
      <w:pPr>
        <w:ind w:left="360"/>
        <w:jc w:val="both"/>
        <w:rPr>
          <w:b/>
        </w:rPr>
      </w:pPr>
    </w:p>
    <w:p w14:paraId="4EB0AB13" w14:textId="6A9FD2F0" w:rsidR="00AD5FB8" w:rsidRDefault="00AD5FB8">
      <w:pPr>
        <w:ind w:left="360"/>
        <w:jc w:val="both"/>
        <w:rPr>
          <w:b/>
        </w:rPr>
      </w:pPr>
    </w:p>
    <w:p w14:paraId="106C35A1" w14:textId="4AFF72B8" w:rsidR="00AD5FB8" w:rsidRDefault="00AD5FB8">
      <w:pPr>
        <w:ind w:left="360"/>
        <w:jc w:val="both"/>
        <w:rPr>
          <w:b/>
        </w:rPr>
      </w:pPr>
    </w:p>
    <w:p w14:paraId="44E0D868" w14:textId="73784CB3" w:rsidR="00AD5FB8" w:rsidRDefault="00AD5FB8">
      <w:pPr>
        <w:ind w:left="360"/>
        <w:jc w:val="both"/>
        <w:rPr>
          <w:b/>
        </w:rPr>
      </w:pPr>
    </w:p>
    <w:p w14:paraId="69235753" w14:textId="0BDA055D" w:rsidR="00AD5FB8" w:rsidRDefault="00AD5FB8">
      <w:pPr>
        <w:ind w:left="360"/>
        <w:jc w:val="both"/>
        <w:rPr>
          <w:b/>
        </w:rPr>
      </w:pPr>
    </w:p>
    <w:p w14:paraId="460C7E14" w14:textId="684D8F11" w:rsidR="00AD5FB8" w:rsidRDefault="00AD5FB8">
      <w:pPr>
        <w:ind w:left="360"/>
        <w:jc w:val="both"/>
        <w:rPr>
          <w:b/>
        </w:rPr>
      </w:pPr>
    </w:p>
    <w:p w14:paraId="02767C29" w14:textId="1685E379" w:rsidR="00AD5FB8" w:rsidRDefault="00AD5FB8">
      <w:pPr>
        <w:ind w:left="360"/>
        <w:jc w:val="both"/>
        <w:rPr>
          <w:b/>
        </w:rPr>
      </w:pPr>
    </w:p>
    <w:p w14:paraId="005FC9C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04C4B6" wp14:editId="17FB850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E8398" id="графический объект1" o:spid="_x0000_s1026" style="position:absolute;margin-left:-1.15pt;margin-top:6.25pt;width:460.6pt;height: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m5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OgKSbl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75CBDBBC" w14:textId="685FFDFC" w:rsidR="00107641" w:rsidRDefault="00107641" w:rsidP="00CC49E4">
      <w:pPr>
        <w:ind w:left="-567"/>
        <w:jc w:val="center"/>
      </w:pPr>
      <w:r>
        <w:t xml:space="preserve">Билет утвержден на заседании кафедры ИУ-9 </w:t>
      </w:r>
      <w:r w:rsidR="00F84367">
        <w:t>(п</w:t>
      </w:r>
      <w:r>
        <w:t>ротокол №</w:t>
      </w:r>
      <w:r w:rsidR="00C91DDE">
        <w:t xml:space="preserve"> </w:t>
      </w:r>
      <w:r w:rsidR="00291EA0">
        <w:t>5</w:t>
      </w:r>
      <w:r w:rsidR="00C91DDE">
        <w:t xml:space="preserve"> от </w:t>
      </w:r>
      <w:r w:rsidR="00291EA0">
        <w:t>11</w:t>
      </w:r>
      <w:r w:rsidR="00C91DDE">
        <w:t xml:space="preserve"> </w:t>
      </w:r>
      <w:r w:rsidR="00291EA0">
        <w:t>ма</w:t>
      </w:r>
      <w:r w:rsidR="00F84367">
        <w:t xml:space="preserve">я </w:t>
      </w:r>
      <w:r>
        <w:t>20</w:t>
      </w:r>
      <w:r w:rsidR="00AD5FB8">
        <w:t>2</w:t>
      </w:r>
      <w:r w:rsidR="00EE1114" w:rsidRPr="00EE1114">
        <w:t>3</w:t>
      </w:r>
      <w:r>
        <w:t xml:space="preserve"> г.</w:t>
      </w:r>
      <w:r w:rsidR="00F84367">
        <w:t>)</w:t>
      </w:r>
    </w:p>
    <w:p w14:paraId="24610D08" w14:textId="77777777" w:rsidR="00C91DDE" w:rsidRDefault="00C91DDE" w:rsidP="00C91DDE">
      <w:pPr>
        <w:ind w:left="-567"/>
      </w:pPr>
      <w:r>
        <w:t xml:space="preserve">             </w:t>
      </w:r>
    </w:p>
    <w:p w14:paraId="585B3A8D" w14:textId="5FB07792" w:rsidR="00C91DDE" w:rsidRDefault="00C91DDE" w:rsidP="00C91DDE">
      <w:pPr>
        <w:ind w:left="-567"/>
      </w:pPr>
      <w:r>
        <w:t xml:space="preserve">           </w:t>
      </w:r>
      <w:r w:rsidR="00291EA0">
        <w:tab/>
      </w:r>
      <w:r>
        <w:t xml:space="preserve">  Зав. Кафедрой ИУ-9 Иванов И.П.</w:t>
      </w:r>
    </w:p>
    <w:p w14:paraId="28B9A759" w14:textId="77777777" w:rsidR="00A774C2" w:rsidRDefault="00A774C2" w:rsidP="00A774C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72B7B1E" wp14:editId="4A1F075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6678B" id="графический объект1" o:spid="_x0000_s1026" style="position:absolute;margin-left:-1.15pt;margin-top:6.25pt;width:460.6pt;height:.1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3W/K+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bookmarkEnd w:id="0"/>
    <w:p w14:paraId="7555C058" w14:textId="77777777" w:rsidR="00F84367" w:rsidRPr="00F84367" w:rsidRDefault="00F84367" w:rsidP="00CC49E4">
      <w:pPr>
        <w:ind w:left="-567"/>
        <w:rPr>
          <w:u w:val="single"/>
        </w:rPr>
        <w:sectPr w:rsidR="00F84367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71E1641D" w14:textId="77777777" w:rsidR="00605E52" w:rsidRDefault="00605E52" w:rsidP="00605E52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3216" behindDoc="1" locked="0" layoutInCell="1" allowOverlap="1" wp14:anchorId="6ECAB068" wp14:editId="70DE79F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E91CD" id="графический объект1" o:spid="_x0000_s1026" style="position:absolute;margin-left:-1.15pt;margin-top:6.25pt;width:460.6pt;height:.15pt;z-index:-25140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wV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VH8F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5C0E6F4" w14:textId="52422B86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04690991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CA0BAF2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D30A364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DF9061F" w14:textId="77777777" w:rsidR="00CC49E4" w:rsidRDefault="00CC49E4" w:rsidP="00CC49E4">
      <w:pPr>
        <w:jc w:val="center"/>
      </w:pPr>
      <w:r>
        <w:t>(МГТУ им. Н.Э. Баумана)</w:t>
      </w:r>
    </w:p>
    <w:p w14:paraId="356CC87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6A4FFB" wp14:editId="408B17D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7D589" id="графический объект1" o:spid="_x0000_s1026" style="position:absolute;margin-left:-1.15pt;margin-top:6.25pt;width:460.6pt;height: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yr1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J8vKvV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2952C0EA" w14:textId="77777777" w:rsidR="00011C16" w:rsidRDefault="00011C16">
      <w:pPr>
        <w:jc w:val="center"/>
        <w:rPr>
          <w:b/>
        </w:rPr>
      </w:pPr>
    </w:p>
    <w:p w14:paraId="66BFA261" w14:textId="4F7809D9" w:rsidR="00011C16" w:rsidRDefault="00011C16">
      <w:pPr>
        <w:jc w:val="center"/>
      </w:pPr>
      <w:r w:rsidRPr="00482D25">
        <w:t>ЭКЗАМЕНАЦИОННЫЙ БИЛЕТ № 2</w:t>
      </w:r>
    </w:p>
    <w:p w14:paraId="732BDBA0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058A90D3" w14:textId="77777777" w:rsidR="00291EA0" w:rsidRPr="00291EA0" w:rsidRDefault="00291EA0" w:rsidP="00291EA0">
      <w:pPr>
        <w:suppressAutoHyphens w:val="0"/>
        <w:jc w:val="both"/>
        <w:rPr>
          <w:bCs/>
          <w:sz w:val="16"/>
          <w:szCs w:val="16"/>
        </w:rPr>
      </w:pPr>
    </w:p>
    <w:p w14:paraId="26821FD9" w14:textId="34780D97" w:rsidR="00291EA0" w:rsidRPr="00605E52" w:rsidRDefault="00291EA0" w:rsidP="00291EA0">
      <w:pPr>
        <w:pStyle w:val="a8"/>
        <w:numPr>
          <w:ilvl w:val="0"/>
          <w:numId w:val="10"/>
        </w:numPr>
        <w:suppressAutoHyphens w:val="0"/>
        <w:jc w:val="both"/>
        <w:rPr>
          <w:bCs/>
          <w:sz w:val="16"/>
          <w:szCs w:val="16"/>
        </w:rPr>
      </w:pPr>
      <w:r w:rsidRPr="007229BA">
        <w:rPr>
          <w:bCs/>
        </w:rPr>
        <w:t xml:space="preserve">Объяснить на примере работу нейронной сети </w:t>
      </w:r>
      <w:proofErr w:type="spellStart"/>
      <w:r w:rsidRPr="007229BA">
        <w:rPr>
          <w:bCs/>
        </w:rPr>
        <w:t>Маккаллока-Питтса</w:t>
      </w:r>
      <w:proofErr w:type="spellEnd"/>
      <w:r w:rsidRPr="007229BA">
        <w:rPr>
          <w:bCs/>
        </w:rPr>
        <w:t xml:space="preserve"> и показать почему такая нейронная сеть не способна обучаться. </w:t>
      </w:r>
    </w:p>
    <w:p w14:paraId="7CAE34E4" w14:textId="77777777" w:rsidR="00605E52" w:rsidRPr="007229BA" w:rsidRDefault="00605E52" w:rsidP="00605E52">
      <w:pPr>
        <w:pStyle w:val="a8"/>
        <w:suppressAutoHyphens w:val="0"/>
        <w:jc w:val="both"/>
        <w:rPr>
          <w:bCs/>
          <w:sz w:val="16"/>
          <w:szCs w:val="16"/>
        </w:rPr>
      </w:pPr>
    </w:p>
    <w:p w14:paraId="264E1BBD" w14:textId="77777777" w:rsidR="00291EA0" w:rsidRPr="007229BA" w:rsidRDefault="00291EA0" w:rsidP="00291EA0">
      <w:pPr>
        <w:numPr>
          <w:ilvl w:val="0"/>
          <w:numId w:val="10"/>
        </w:numPr>
        <w:suppressAutoHyphens w:val="0"/>
        <w:jc w:val="both"/>
        <w:rPr>
          <w:bCs/>
        </w:rPr>
      </w:pPr>
      <w:r w:rsidRPr="007229BA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p w14:paraId="019EF37A" w14:textId="77777777" w:rsidR="00011C16" w:rsidRDefault="00011C16">
      <w:pPr>
        <w:ind w:firstLine="360"/>
        <w:rPr>
          <w:b/>
        </w:rPr>
      </w:pPr>
    </w:p>
    <w:p w14:paraId="0813BC2A" w14:textId="79F21F53" w:rsidR="00AD5FB8" w:rsidRDefault="00AD5FB8" w:rsidP="00AD5FB8">
      <w:pPr>
        <w:ind w:left="360"/>
        <w:jc w:val="both"/>
        <w:rPr>
          <w:b/>
        </w:rPr>
      </w:pPr>
    </w:p>
    <w:p w14:paraId="58A8B5D3" w14:textId="5B545776" w:rsidR="00AD5FB8" w:rsidRDefault="00AD5FB8" w:rsidP="00AD5FB8">
      <w:pPr>
        <w:ind w:left="360"/>
        <w:jc w:val="both"/>
        <w:rPr>
          <w:b/>
        </w:rPr>
      </w:pPr>
    </w:p>
    <w:p w14:paraId="4DAC34B7" w14:textId="71231EC7" w:rsidR="00AD5FB8" w:rsidRDefault="00AD5FB8" w:rsidP="00AD5FB8">
      <w:pPr>
        <w:ind w:left="360"/>
        <w:jc w:val="both"/>
        <w:rPr>
          <w:b/>
        </w:rPr>
      </w:pPr>
    </w:p>
    <w:p w14:paraId="6B609F51" w14:textId="74CCDD56" w:rsidR="00AD5FB8" w:rsidRDefault="00AD5FB8" w:rsidP="00AD5FB8">
      <w:pPr>
        <w:ind w:left="360"/>
        <w:jc w:val="both"/>
        <w:rPr>
          <w:b/>
        </w:rPr>
      </w:pPr>
    </w:p>
    <w:p w14:paraId="72541045" w14:textId="1E0113CA" w:rsidR="00AD5FB8" w:rsidRDefault="00AD5FB8" w:rsidP="00AD5FB8">
      <w:pPr>
        <w:ind w:left="360"/>
        <w:jc w:val="both"/>
        <w:rPr>
          <w:b/>
        </w:rPr>
      </w:pPr>
    </w:p>
    <w:p w14:paraId="2A60F571" w14:textId="64B4A759" w:rsidR="00AD5FB8" w:rsidRDefault="00AD5FB8" w:rsidP="00AD5FB8">
      <w:pPr>
        <w:ind w:left="360"/>
        <w:jc w:val="both"/>
        <w:rPr>
          <w:b/>
        </w:rPr>
      </w:pPr>
    </w:p>
    <w:p w14:paraId="0184DD20" w14:textId="540C2B86" w:rsidR="00AD5FB8" w:rsidRDefault="00AD5FB8" w:rsidP="00AD5FB8">
      <w:pPr>
        <w:ind w:left="360"/>
        <w:jc w:val="both"/>
        <w:rPr>
          <w:b/>
        </w:rPr>
      </w:pPr>
    </w:p>
    <w:p w14:paraId="3CBAE9ED" w14:textId="77777777" w:rsidR="00291EA0" w:rsidRDefault="00291EA0" w:rsidP="00291EA0">
      <w:pPr>
        <w:ind w:left="360"/>
        <w:jc w:val="both"/>
        <w:rPr>
          <w:b/>
        </w:rPr>
      </w:pPr>
    </w:p>
    <w:p w14:paraId="69AD075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34995A8A" wp14:editId="7A33295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50B6C" id="графический объект1" o:spid="_x0000_s1026" style="position:absolute;margin-left:-1.15pt;margin-top:6.25pt;width:460.6pt;height:.15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rZ1Py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E001B3B" w14:textId="14DC2B2A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552172DC" w14:textId="77777777" w:rsidR="00291EA0" w:rsidRDefault="00291EA0" w:rsidP="00291EA0">
      <w:pPr>
        <w:ind w:left="-567"/>
      </w:pPr>
      <w:r>
        <w:t xml:space="preserve">             </w:t>
      </w:r>
    </w:p>
    <w:p w14:paraId="7F40463F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FD3E768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17C5B3D8" wp14:editId="169112A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FA881" id="графический объект1" o:spid="_x0000_s1026" style="position:absolute;margin-left:-1.15pt;margin-top:6.25pt;width:460.6pt;height:.15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yF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vJp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2rgsh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F6158D2" w14:textId="77777777" w:rsidR="00291EA0" w:rsidRPr="00F84367" w:rsidRDefault="00291EA0" w:rsidP="00291EA0">
      <w:pPr>
        <w:ind w:left="-567"/>
        <w:rPr>
          <w:u w:val="single"/>
        </w:rPr>
        <w:sectPr w:rsidR="00291EA0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54DE65D6" w14:textId="77777777" w:rsidR="00605E52" w:rsidRDefault="00605E52" w:rsidP="00605E52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1168" behindDoc="1" locked="0" layoutInCell="1" allowOverlap="1" wp14:anchorId="72F5AD96" wp14:editId="5611547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CA95D" id="графический объект1" o:spid="_x0000_s1026" style="position:absolute;margin-left:-1.15pt;margin-top:6.25pt;width:460.6pt;height:.15pt;z-index:-25140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EsiIu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60C7C23" w14:textId="328E7F76" w:rsidR="00CC49E4" w:rsidRDefault="00AD5FB8" w:rsidP="00CC49E4">
      <w:pPr>
        <w:jc w:val="center"/>
      </w:pPr>
      <w:r>
        <w:t>М</w:t>
      </w:r>
      <w:r w:rsidR="00CC49E4">
        <w:t>инистерство науки и высшего образования Российской Федерации</w:t>
      </w:r>
    </w:p>
    <w:p w14:paraId="080342D4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0277904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55A3233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7044744A" w14:textId="77777777" w:rsidR="00CC49E4" w:rsidRDefault="00CC49E4" w:rsidP="00CC49E4">
      <w:pPr>
        <w:jc w:val="center"/>
      </w:pPr>
      <w:r>
        <w:t>(МГТУ им. Н.Э. Баумана)</w:t>
      </w:r>
    </w:p>
    <w:p w14:paraId="0D2E3814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E10C24C" wp14:editId="53FA9D4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93667" id="графический объект1" o:spid="_x0000_s1026" style="position:absolute;margin-left:-1.15pt;margin-top:6.25pt;width:460.6pt;height:.1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1EaUQIAAPk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CujURp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412A07E5" w14:textId="77777777" w:rsidR="00011C16" w:rsidRDefault="00011C16">
      <w:pPr>
        <w:jc w:val="center"/>
        <w:rPr>
          <w:b/>
        </w:rPr>
      </w:pPr>
    </w:p>
    <w:p w14:paraId="047DB19D" w14:textId="77777777" w:rsidR="00011C16" w:rsidRPr="00482D25" w:rsidRDefault="00011C16">
      <w:pPr>
        <w:jc w:val="center"/>
      </w:pPr>
      <w:r w:rsidRPr="00482D25">
        <w:t>ЭКЗАМЕНАЦИОННЫЙ БИЛЕТ № 3</w:t>
      </w:r>
    </w:p>
    <w:p w14:paraId="74958068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39A9F99B" w14:textId="77777777" w:rsidR="00011C16" w:rsidRDefault="00011C16">
      <w:pPr>
        <w:jc w:val="center"/>
        <w:rPr>
          <w:b/>
        </w:rPr>
      </w:pPr>
    </w:p>
    <w:p w14:paraId="23A45EB5" w14:textId="2616287F" w:rsidR="00291EA0" w:rsidRDefault="00291EA0" w:rsidP="00291EA0">
      <w:pPr>
        <w:numPr>
          <w:ilvl w:val="0"/>
          <w:numId w:val="12"/>
        </w:numPr>
        <w:suppressAutoHyphens w:val="0"/>
        <w:jc w:val="both"/>
        <w:rPr>
          <w:bCs/>
        </w:rPr>
      </w:pPr>
      <w:r w:rsidRPr="007229BA">
        <w:rPr>
          <w:bCs/>
        </w:rPr>
        <w:t>Объяснить работу искусственного нейрона с различными функциями активации.</w:t>
      </w:r>
    </w:p>
    <w:p w14:paraId="3B1C66AE" w14:textId="77777777" w:rsidR="00605E52" w:rsidRPr="007229BA" w:rsidRDefault="00605E52" w:rsidP="00605E52">
      <w:pPr>
        <w:suppressAutoHyphens w:val="0"/>
        <w:ind w:left="720"/>
        <w:jc w:val="both"/>
        <w:rPr>
          <w:bCs/>
        </w:rPr>
      </w:pPr>
    </w:p>
    <w:p w14:paraId="5C5030AF" w14:textId="77777777" w:rsidR="00291EA0" w:rsidRPr="007229BA" w:rsidRDefault="00291EA0" w:rsidP="00291EA0">
      <w:pPr>
        <w:numPr>
          <w:ilvl w:val="0"/>
          <w:numId w:val="12"/>
        </w:numPr>
        <w:suppressAutoHyphens w:val="0"/>
        <w:jc w:val="both"/>
        <w:rPr>
          <w:bCs/>
        </w:rPr>
      </w:pPr>
      <w:r w:rsidRPr="007229BA">
        <w:rPr>
          <w:bCs/>
        </w:rPr>
        <w:t>Объяснить структуру рекуррентной нейронной сети.</w:t>
      </w:r>
    </w:p>
    <w:p w14:paraId="4BE71FC2" w14:textId="016E468A" w:rsidR="00011C16" w:rsidRDefault="00011C16" w:rsidP="000C4296">
      <w:pPr>
        <w:jc w:val="center"/>
      </w:pPr>
    </w:p>
    <w:p w14:paraId="7E94BDC6" w14:textId="2B414420" w:rsidR="00291EA0" w:rsidRDefault="00291EA0" w:rsidP="000C4296">
      <w:pPr>
        <w:jc w:val="center"/>
      </w:pPr>
    </w:p>
    <w:p w14:paraId="01DF53EC" w14:textId="6FA34578" w:rsidR="00291EA0" w:rsidRDefault="00291EA0" w:rsidP="000C4296">
      <w:pPr>
        <w:jc w:val="center"/>
      </w:pPr>
    </w:p>
    <w:p w14:paraId="65AD0A66" w14:textId="3A74DAEC" w:rsidR="00291EA0" w:rsidRDefault="00291EA0" w:rsidP="000C4296">
      <w:pPr>
        <w:jc w:val="center"/>
      </w:pPr>
    </w:p>
    <w:p w14:paraId="2FFF70D8" w14:textId="77777777" w:rsidR="00291EA0" w:rsidRDefault="00291EA0" w:rsidP="000C4296">
      <w:pPr>
        <w:jc w:val="center"/>
      </w:pPr>
    </w:p>
    <w:p w14:paraId="468F5A21" w14:textId="77777777" w:rsidR="00011C16" w:rsidRDefault="00011C16" w:rsidP="000C4296">
      <w:pPr>
        <w:jc w:val="center"/>
      </w:pPr>
    </w:p>
    <w:p w14:paraId="5F823BCF" w14:textId="77777777" w:rsidR="00291EA0" w:rsidRDefault="00291EA0" w:rsidP="00291EA0">
      <w:pPr>
        <w:jc w:val="center"/>
      </w:pPr>
    </w:p>
    <w:p w14:paraId="0880765A" w14:textId="77777777" w:rsidR="004B3990" w:rsidRDefault="004B3990" w:rsidP="00291EA0">
      <w:pPr>
        <w:jc w:val="center"/>
      </w:pPr>
    </w:p>
    <w:p w14:paraId="63588F2C" w14:textId="77777777" w:rsidR="004B3990" w:rsidRDefault="004B3990" w:rsidP="00291EA0">
      <w:pPr>
        <w:jc w:val="center"/>
      </w:pPr>
    </w:p>
    <w:p w14:paraId="6C2B4A20" w14:textId="77777777" w:rsidR="004B3990" w:rsidRDefault="004B3990" w:rsidP="00291EA0">
      <w:pPr>
        <w:jc w:val="center"/>
      </w:pPr>
    </w:p>
    <w:p w14:paraId="372E3234" w14:textId="5779868A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0248B99B" wp14:editId="3B05121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B9179" id="графический объект1" o:spid="_x0000_s1026" style="position:absolute;margin-left:-1.15pt;margin-top:6.25pt;width:460.6pt;height:.15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TQm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vpp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RE0J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8DBD80C" w14:textId="460693F5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34FC101D" w14:textId="77777777" w:rsidR="00291EA0" w:rsidRDefault="00291EA0" w:rsidP="00291EA0">
      <w:pPr>
        <w:ind w:left="-567"/>
      </w:pPr>
      <w:r>
        <w:t xml:space="preserve">             </w:t>
      </w:r>
    </w:p>
    <w:p w14:paraId="4502F483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1D6B2679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32AFC47A" wp14:editId="1C1151F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C0D80" id="графический объект1" o:spid="_x0000_s1026" style="position:absolute;margin-left:-1.15pt;margin-top:6.25pt;width:460.6pt;height:.15pt;z-index:-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08uod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4816FAB" w14:textId="77777777" w:rsidR="00011C16" w:rsidRDefault="00011C16"/>
    <w:p w14:paraId="74A5B821" w14:textId="77777777" w:rsidR="00011C16" w:rsidRDefault="00011C16"/>
    <w:p w14:paraId="1495AEFF" w14:textId="77777777" w:rsidR="00011C16" w:rsidRDefault="00011C16"/>
    <w:p w14:paraId="4D671A6B" w14:textId="77777777" w:rsidR="00011C16" w:rsidRDefault="00011C16"/>
    <w:p w14:paraId="076D540A" w14:textId="77777777" w:rsidR="00011C16" w:rsidRDefault="00011C16"/>
    <w:p w14:paraId="083DBCF5" w14:textId="77777777" w:rsidR="00011C16" w:rsidRDefault="00011C16"/>
    <w:p w14:paraId="4386B4C2" w14:textId="77777777" w:rsidR="000C4296" w:rsidRDefault="000C4296"/>
    <w:p w14:paraId="21D14155" w14:textId="77777777" w:rsidR="008A2A6C" w:rsidRDefault="008A2A6C"/>
    <w:p w14:paraId="73C41EF6" w14:textId="77777777" w:rsidR="008A2A6C" w:rsidRDefault="008A2A6C"/>
    <w:p w14:paraId="45E4AF57" w14:textId="77777777" w:rsidR="008A2A6C" w:rsidRDefault="008A2A6C"/>
    <w:p w14:paraId="71276CB3" w14:textId="77777777" w:rsidR="008A2A6C" w:rsidRDefault="008A2A6C"/>
    <w:p w14:paraId="108215E7" w14:textId="77777777" w:rsidR="008A2A6C" w:rsidRDefault="008A2A6C"/>
    <w:p w14:paraId="698EF098" w14:textId="77777777" w:rsidR="008A2A6C" w:rsidRDefault="008A2A6C"/>
    <w:p w14:paraId="299AA54D" w14:textId="77777777" w:rsidR="00A774C2" w:rsidRPr="00F84367" w:rsidRDefault="00A774C2" w:rsidP="00A774C2">
      <w:pPr>
        <w:ind w:left="-567"/>
        <w:rPr>
          <w:u w:val="single"/>
        </w:rPr>
        <w:sectPr w:rsidR="00A774C2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2C3C8472" w14:textId="77777777" w:rsidR="00AD5FB8" w:rsidRDefault="00653C69" w:rsidP="00CC49E4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8CEAC67" wp14:editId="3BB8CE7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F0CB1" id="графический объект1" o:spid="_x0000_s1026" style="position:absolute;margin-left:-1.15pt;margin-top:6.25pt;width:460.6pt;height: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hGHUQIAAPk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Oz2EYd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24DDE2CD" w14:textId="141607F8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6F528B0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CAD042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485406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703BEE1" w14:textId="77777777" w:rsidR="00CC49E4" w:rsidRDefault="00CC49E4" w:rsidP="00CC49E4">
      <w:pPr>
        <w:jc w:val="center"/>
      </w:pPr>
      <w:r>
        <w:t>(МГТУ им. Н.Э. Баумана)</w:t>
      </w:r>
    </w:p>
    <w:p w14:paraId="55BE77F5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BD5D6BE" wp14:editId="159C084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59331" id="графический объект1" o:spid="_x0000_s1026" style="position:absolute;margin-left:-1.15pt;margin-top:6.25pt;width:460.6pt;height: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+8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MEVz7x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070CD104" w14:textId="77777777" w:rsidR="00653C69" w:rsidRDefault="00653C69">
      <w:pPr>
        <w:jc w:val="center"/>
        <w:rPr>
          <w:b/>
        </w:rPr>
      </w:pPr>
    </w:p>
    <w:p w14:paraId="11BB4638" w14:textId="77777777" w:rsidR="00011C16" w:rsidRPr="00482D25" w:rsidRDefault="00011C16">
      <w:pPr>
        <w:jc w:val="center"/>
      </w:pPr>
      <w:r w:rsidRPr="00482D25">
        <w:t>ЭКЗАМЕНАЦИОННЫЙ БИЛЕТ № 4</w:t>
      </w:r>
    </w:p>
    <w:p w14:paraId="1C912AEA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7F4794CE" w14:textId="77777777" w:rsidR="00011C16" w:rsidRDefault="00011C16">
      <w:pPr>
        <w:jc w:val="center"/>
        <w:rPr>
          <w:b/>
        </w:rPr>
      </w:pPr>
    </w:p>
    <w:p w14:paraId="5D7CD98A" w14:textId="04D62992" w:rsidR="00E163AA" w:rsidRDefault="00E163AA" w:rsidP="00E163AA">
      <w:pPr>
        <w:numPr>
          <w:ilvl w:val="0"/>
          <w:numId w:val="7"/>
        </w:numPr>
        <w:suppressAutoHyphens w:val="0"/>
        <w:jc w:val="both"/>
        <w:rPr>
          <w:bCs/>
        </w:rPr>
      </w:pPr>
      <w:r w:rsidRPr="007229BA">
        <w:rPr>
          <w:bCs/>
        </w:rPr>
        <w:t>Привести примеры функций активации и объяснить их роль в формировании выходного сигнала искусственного нейрона.</w:t>
      </w:r>
    </w:p>
    <w:p w14:paraId="27057ADE" w14:textId="77777777" w:rsidR="007659C4" w:rsidRPr="007229BA" w:rsidRDefault="007659C4" w:rsidP="007659C4">
      <w:pPr>
        <w:suppressAutoHyphens w:val="0"/>
        <w:ind w:left="720"/>
        <w:jc w:val="both"/>
        <w:rPr>
          <w:bCs/>
        </w:rPr>
      </w:pPr>
    </w:p>
    <w:p w14:paraId="0F330EB0" w14:textId="77777777" w:rsidR="00E163AA" w:rsidRPr="007229BA" w:rsidRDefault="00E163AA" w:rsidP="00E163AA">
      <w:pPr>
        <w:numPr>
          <w:ilvl w:val="0"/>
          <w:numId w:val="7"/>
        </w:numPr>
        <w:suppressAutoHyphens w:val="0"/>
        <w:jc w:val="both"/>
        <w:rPr>
          <w:bCs/>
        </w:rPr>
      </w:pPr>
      <w:r w:rsidRPr="007229BA">
        <w:rPr>
          <w:bCs/>
        </w:rPr>
        <w:t xml:space="preserve">Дать объяснение работы </w:t>
      </w:r>
      <w:proofErr w:type="spellStart"/>
      <w:r w:rsidRPr="007229BA">
        <w:rPr>
          <w:bCs/>
        </w:rPr>
        <w:t>автоэнкодера</w:t>
      </w:r>
      <w:proofErr w:type="spellEnd"/>
      <w:r w:rsidRPr="007229BA">
        <w:rPr>
          <w:bCs/>
        </w:rPr>
        <w:t xml:space="preserve"> (</w:t>
      </w:r>
      <w:proofErr w:type="spellStart"/>
      <w:r w:rsidRPr="007229BA">
        <w:rPr>
          <w:bCs/>
        </w:rPr>
        <w:t>автокодировщика</w:t>
      </w:r>
      <w:proofErr w:type="spellEnd"/>
      <w:r w:rsidRPr="007229BA">
        <w:rPr>
          <w:bCs/>
        </w:rPr>
        <w:t>).</w:t>
      </w:r>
    </w:p>
    <w:p w14:paraId="7194F758" w14:textId="7CFD43DE" w:rsidR="00AD5FB8" w:rsidRDefault="00AD5FB8" w:rsidP="00AD5FB8">
      <w:pPr>
        <w:ind w:left="360"/>
        <w:jc w:val="both"/>
        <w:rPr>
          <w:b/>
        </w:rPr>
      </w:pPr>
    </w:p>
    <w:p w14:paraId="1B218899" w14:textId="70820D40" w:rsidR="00E163AA" w:rsidRDefault="00E163AA" w:rsidP="00AD5FB8">
      <w:pPr>
        <w:ind w:left="360"/>
        <w:jc w:val="both"/>
        <w:rPr>
          <w:b/>
        </w:rPr>
      </w:pPr>
    </w:p>
    <w:p w14:paraId="48434EE1" w14:textId="5935E6AD" w:rsidR="00E163AA" w:rsidRDefault="00E163AA" w:rsidP="00AD5FB8">
      <w:pPr>
        <w:ind w:left="360"/>
        <w:jc w:val="both"/>
        <w:rPr>
          <w:b/>
        </w:rPr>
      </w:pPr>
    </w:p>
    <w:p w14:paraId="03DF6BFE" w14:textId="0B83C152" w:rsidR="00E163AA" w:rsidRDefault="00E163AA" w:rsidP="00AD5FB8">
      <w:pPr>
        <w:ind w:left="360"/>
        <w:jc w:val="both"/>
        <w:rPr>
          <w:b/>
        </w:rPr>
      </w:pPr>
    </w:p>
    <w:p w14:paraId="589C226E" w14:textId="77777777" w:rsidR="004B3990" w:rsidRDefault="004B3990" w:rsidP="00AD5FB8">
      <w:pPr>
        <w:ind w:left="360"/>
        <w:jc w:val="both"/>
        <w:rPr>
          <w:b/>
        </w:rPr>
      </w:pPr>
    </w:p>
    <w:p w14:paraId="44F70C1D" w14:textId="54988216" w:rsidR="00AD5FB8" w:rsidRDefault="00AD5FB8" w:rsidP="00AD5FB8">
      <w:pPr>
        <w:ind w:left="360"/>
        <w:jc w:val="both"/>
        <w:rPr>
          <w:b/>
        </w:rPr>
      </w:pPr>
    </w:p>
    <w:p w14:paraId="79C35FC1" w14:textId="53C7A057" w:rsidR="00AD5FB8" w:rsidRDefault="00AD5FB8" w:rsidP="00AD5FB8">
      <w:pPr>
        <w:ind w:left="360"/>
        <w:jc w:val="both"/>
        <w:rPr>
          <w:b/>
        </w:rPr>
      </w:pPr>
    </w:p>
    <w:p w14:paraId="2C5F070B" w14:textId="77777777" w:rsidR="004B3990" w:rsidRDefault="004B3990" w:rsidP="00AD5FB8">
      <w:pPr>
        <w:ind w:left="360"/>
        <w:jc w:val="both"/>
        <w:rPr>
          <w:b/>
        </w:rPr>
      </w:pPr>
    </w:p>
    <w:p w14:paraId="07070A4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342287C9" wp14:editId="2BBFE7C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C0A04" id="графический объект1" o:spid="_x0000_s1026" style="position:absolute;margin-left:-1.15pt;margin-top:6.25pt;width:460.6pt;height:.15pt;z-index:-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hILJz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D41CCA2" w14:textId="5B613E14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305424DE" w14:textId="77777777" w:rsidR="00291EA0" w:rsidRDefault="00291EA0" w:rsidP="00291EA0">
      <w:pPr>
        <w:ind w:left="-567"/>
      </w:pPr>
      <w:r>
        <w:t xml:space="preserve">             </w:t>
      </w:r>
    </w:p>
    <w:p w14:paraId="27172418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3DD073F0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58D179EA" wp14:editId="773EFCF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E4F8D" id="графический объект1" o:spid="_x0000_s1026" style="position:absolute;margin-left:-1.15pt;margin-top:6.25pt;width:460.6pt;height:.15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D14lR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0FC9DC3" w14:textId="77777777" w:rsidR="00291EA0" w:rsidRDefault="00291EA0" w:rsidP="00291EA0"/>
    <w:p w14:paraId="763CFC48" w14:textId="77777777" w:rsidR="00291EA0" w:rsidRDefault="00291EA0" w:rsidP="00291EA0"/>
    <w:p w14:paraId="1CA74A13" w14:textId="77777777" w:rsidR="00291EA0" w:rsidRDefault="00291EA0" w:rsidP="00291EA0"/>
    <w:p w14:paraId="43FA1B01" w14:textId="77777777" w:rsidR="00AD5FB8" w:rsidRDefault="00AD5FB8" w:rsidP="00AD5FB8">
      <w:pPr>
        <w:ind w:left="360"/>
        <w:jc w:val="both"/>
        <w:rPr>
          <w:b/>
        </w:rPr>
      </w:pPr>
    </w:p>
    <w:p w14:paraId="6CEAD079" w14:textId="77777777" w:rsidR="00AD5FB8" w:rsidRDefault="00AD5FB8" w:rsidP="00AD5FB8">
      <w:pPr>
        <w:ind w:left="360"/>
        <w:jc w:val="both"/>
        <w:rPr>
          <w:b/>
        </w:rPr>
      </w:pPr>
    </w:p>
    <w:p w14:paraId="074CAD5E" w14:textId="77777777" w:rsidR="00AD5FB8" w:rsidRDefault="00AD5FB8" w:rsidP="00AD5FB8">
      <w:pPr>
        <w:ind w:left="360"/>
        <w:jc w:val="both"/>
        <w:rPr>
          <w:b/>
        </w:rPr>
      </w:pPr>
    </w:p>
    <w:p w14:paraId="4D9EDFC6" w14:textId="77777777" w:rsidR="00011C16" w:rsidRDefault="00011C16"/>
    <w:p w14:paraId="62FB83AC" w14:textId="77777777" w:rsidR="00011C16" w:rsidRDefault="00011C16"/>
    <w:p w14:paraId="65F7480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933FF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0A81A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41D057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86679B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5968FC" w14:textId="65154EF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D834819" w14:textId="2B0B2503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597A9FF" w14:textId="0661878A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995BD3" w14:textId="77777777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71D41D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874D5F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5402E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420E6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30249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8F9A401" w14:textId="5943111B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CF42D78" w14:textId="77777777" w:rsidR="00233571" w:rsidRDefault="00233571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C1595B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9EE45B" w14:textId="6929D11D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4AB5219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B79572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9117DB6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F108356" w14:textId="77777777" w:rsidR="00CC49E4" w:rsidRDefault="00CC49E4" w:rsidP="00CC49E4">
      <w:pPr>
        <w:jc w:val="center"/>
      </w:pPr>
      <w:r>
        <w:t>(МГТУ им. Н.Э. Баумана)</w:t>
      </w:r>
    </w:p>
    <w:p w14:paraId="778B5A5F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87FCF5E" wp14:editId="2A42EC1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BFD05" id="графический объект1" o:spid="_x0000_s1026" style="position:absolute;margin-left:-1.15pt;margin-top:6.25pt;width:460.6pt;height:.1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GWOUgIAAPo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YlGWO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816F070" w14:textId="77777777" w:rsidR="00011C16" w:rsidRDefault="00011C16">
      <w:pPr>
        <w:jc w:val="center"/>
        <w:rPr>
          <w:b/>
        </w:rPr>
      </w:pPr>
    </w:p>
    <w:p w14:paraId="6312D153" w14:textId="06F8E837" w:rsidR="00011C16" w:rsidRDefault="00011C16">
      <w:pPr>
        <w:jc w:val="center"/>
      </w:pPr>
      <w:r w:rsidRPr="00482D25">
        <w:t>ЭКЗАМЕНАЦИОННЫЙ БИЛЕТ № 5</w:t>
      </w:r>
    </w:p>
    <w:p w14:paraId="637240F3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5F141B4" w14:textId="77777777" w:rsidR="00291EA0" w:rsidRPr="00482D25" w:rsidRDefault="00291EA0">
      <w:pPr>
        <w:jc w:val="center"/>
      </w:pPr>
    </w:p>
    <w:p w14:paraId="2AFC56B6" w14:textId="18474C4D" w:rsidR="00772020" w:rsidRDefault="00772020" w:rsidP="00772020">
      <w:pPr>
        <w:numPr>
          <w:ilvl w:val="0"/>
          <w:numId w:val="13"/>
        </w:numPr>
        <w:suppressAutoHyphens w:val="0"/>
        <w:jc w:val="both"/>
        <w:rPr>
          <w:bCs/>
        </w:rPr>
      </w:pPr>
      <w:r w:rsidRPr="00772020">
        <w:rPr>
          <w:bCs/>
        </w:rPr>
        <w:t>Объяснить принцип работы однослойного и многослойного перцептрона с различными функциями активации.</w:t>
      </w:r>
    </w:p>
    <w:p w14:paraId="0246DB8D" w14:textId="77777777" w:rsidR="007659C4" w:rsidRPr="00772020" w:rsidRDefault="007659C4" w:rsidP="007659C4">
      <w:pPr>
        <w:suppressAutoHyphens w:val="0"/>
        <w:ind w:left="720"/>
        <w:jc w:val="both"/>
        <w:rPr>
          <w:bCs/>
        </w:rPr>
      </w:pPr>
    </w:p>
    <w:p w14:paraId="1E84CCFF" w14:textId="56F68AE9" w:rsidR="00011C16" w:rsidRPr="00772020" w:rsidRDefault="00772020">
      <w:pPr>
        <w:numPr>
          <w:ilvl w:val="0"/>
          <w:numId w:val="13"/>
        </w:numPr>
      </w:pPr>
      <w:r w:rsidRPr="00772020">
        <w:rPr>
          <w:bCs/>
        </w:rPr>
        <w:t xml:space="preserve">Объяснить различие в использовании функций потерь – квадратичной, кросс-энтропии и расстояния </w:t>
      </w:r>
      <w:proofErr w:type="spellStart"/>
      <w:r w:rsidRPr="00772020">
        <w:rPr>
          <w:bCs/>
        </w:rPr>
        <w:t>Кульбака-Лейблера</w:t>
      </w:r>
      <w:proofErr w:type="spellEnd"/>
      <w:r w:rsidR="00011C16" w:rsidRPr="00772020">
        <w:t>.</w:t>
      </w:r>
    </w:p>
    <w:p w14:paraId="14B3C01E" w14:textId="4B3BF47F" w:rsidR="00AD5FB8" w:rsidRPr="00772020" w:rsidRDefault="00AD5FB8" w:rsidP="00AD5FB8">
      <w:pPr>
        <w:ind w:left="360"/>
        <w:jc w:val="both"/>
        <w:rPr>
          <w:b/>
        </w:rPr>
      </w:pPr>
      <w:bookmarkStart w:id="1" w:name="_Hlk96195929"/>
    </w:p>
    <w:p w14:paraId="561F7C89" w14:textId="10F969CA" w:rsidR="00772020" w:rsidRDefault="00772020" w:rsidP="00AD5FB8">
      <w:pPr>
        <w:ind w:left="360"/>
        <w:jc w:val="both"/>
        <w:rPr>
          <w:b/>
        </w:rPr>
      </w:pPr>
    </w:p>
    <w:p w14:paraId="4B5C31F0" w14:textId="77777777" w:rsidR="00772020" w:rsidRDefault="00772020" w:rsidP="00AD5FB8">
      <w:pPr>
        <w:ind w:left="360"/>
        <w:jc w:val="both"/>
        <w:rPr>
          <w:b/>
        </w:rPr>
      </w:pPr>
    </w:p>
    <w:p w14:paraId="33BC3DA5" w14:textId="6E98F8D1" w:rsidR="00AD5FB8" w:rsidRDefault="00AD5FB8" w:rsidP="00AD5FB8">
      <w:pPr>
        <w:ind w:left="360"/>
        <w:jc w:val="both"/>
        <w:rPr>
          <w:b/>
        </w:rPr>
      </w:pPr>
    </w:p>
    <w:p w14:paraId="7D8E5D89" w14:textId="5646BDF1" w:rsidR="00772020" w:rsidRDefault="00772020" w:rsidP="00AD5FB8">
      <w:pPr>
        <w:ind w:left="360"/>
        <w:jc w:val="both"/>
        <w:rPr>
          <w:b/>
        </w:rPr>
      </w:pPr>
    </w:p>
    <w:p w14:paraId="72F19EBD" w14:textId="77777777" w:rsidR="00772020" w:rsidRDefault="00772020" w:rsidP="00AD5FB8">
      <w:pPr>
        <w:ind w:left="360"/>
        <w:jc w:val="both"/>
        <w:rPr>
          <w:b/>
        </w:rPr>
      </w:pPr>
    </w:p>
    <w:p w14:paraId="221428E6" w14:textId="3BFE668F" w:rsidR="00AD5FB8" w:rsidRDefault="00AD5FB8" w:rsidP="00AD5FB8">
      <w:pPr>
        <w:ind w:left="360"/>
        <w:jc w:val="both"/>
        <w:rPr>
          <w:b/>
        </w:rPr>
      </w:pPr>
    </w:p>
    <w:p w14:paraId="29B15E7B" w14:textId="77777777" w:rsidR="004B3990" w:rsidRDefault="004B3990" w:rsidP="00AD5FB8">
      <w:pPr>
        <w:ind w:left="360"/>
        <w:jc w:val="both"/>
        <w:rPr>
          <w:b/>
        </w:rPr>
      </w:pPr>
    </w:p>
    <w:p w14:paraId="0B1C2CF3" w14:textId="77777777" w:rsidR="00291EA0" w:rsidRDefault="00AD5FB8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7D3E695D" wp14:editId="5E5D0B0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5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45442" id="графический объект1" o:spid="_x0000_s1026" style="position:absolute;margin-left:-1.15pt;margin-top:6.25pt;width:460.6pt;height:.15pt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58Ug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FZN58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2F50FF0" w14:textId="16F4774D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E7143BB" w14:textId="77777777" w:rsidR="00291EA0" w:rsidRDefault="00291EA0" w:rsidP="00291EA0">
      <w:pPr>
        <w:ind w:left="-567"/>
      </w:pPr>
      <w:r>
        <w:t xml:space="preserve">             </w:t>
      </w:r>
    </w:p>
    <w:p w14:paraId="7A4012BB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071B79D0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1F0B2BCF" wp14:editId="0A9C71C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59920" id="графический объект1" o:spid="_x0000_s1026" style="position:absolute;margin-left:-1.15pt;margin-top:6.25pt;width:460.6pt;height:.15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XF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Kh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Ci1Vx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05A8BF9" w14:textId="441CC700" w:rsidR="00AD5FB8" w:rsidRDefault="00AD5FB8" w:rsidP="00291EA0">
      <w:pPr>
        <w:jc w:val="center"/>
        <w:rPr>
          <w:b/>
        </w:rPr>
      </w:pPr>
    </w:p>
    <w:p w14:paraId="0CB8C699" w14:textId="77777777" w:rsidR="00AD5FB8" w:rsidRDefault="00AD5FB8" w:rsidP="00AD5FB8">
      <w:pPr>
        <w:ind w:left="360"/>
        <w:jc w:val="both"/>
        <w:rPr>
          <w:b/>
        </w:rPr>
      </w:pPr>
    </w:p>
    <w:p w14:paraId="27A787B7" w14:textId="77777777" w:rsidR="00AD5FB8" w:rsidRDefault="00AD5FB8" w:rsidP="00AD5FB8">
      <w:pPr>
        <w:ind w:left="360"/>
        <w:jc w:val="both"/>
        <w:rPr>
          <w:b/>
        </w:rPr>
      </w:pPr>
    </w:p>
    <w:p w14:paraId="610E50CB" w14:textId="77777777" w:rsidR="00AD5FB8" w:rsidRDefault="00AD5FB8" w:rsidP="00AD5FB8">
      <w:pPr>
        <w:ind w:left="360"/>
        <w:jc w:val="both"/>
        <w:rPr>
          <w:b/>
        </w:rPr>
      </w:pPr>
    </w:p>
    <w:p w14:paraId="5F195022" w14:textId="77777777" w:rsidR="00011C16" w:rsidRDefault="00011C16"/>
    <w:bookmarkEnd w:id="1"/>
    <w:p w14:paraId="69241A2A" w14:textId="77777777" w:rsidR="00011C16" w:rsidRDefault="00011C16"/>
    <w:p w14:paraId="290CBA17" w14:textId="77777777" w:rsidR="008A2A6C" w:rsidRDefault="008A2A6C"/>
    <w:p w14:paraId="684BCF5B" w14:textId="77777777" w:rsidR="008A2A6C" w:rsidRDefault="008A2A6C"/>
    <w:p w14:paraId="3F5ECF71" w14:textId="77777777" w:rsidR="008A2A6C" w:rsidRDefault="008A2A6C"/>
    <w:p w14:paraId="334905C8" w14:textId="19B58663" w:rsidR="008A2A6C" w:rsidRDefault="008A2A6C"/>
    <w:p w14:paraId="63F140E1" w14:textId="3952EB6E" w:rsidR="004E70E9" w:rsidRDefault="004E70E9"/>
    <w:p w14:paraId="3D1E9FD2" w14:textId="5AE6125B" w:rsidR="004E70E9" w:rsidRDefault="004E70E9"/>
    <w:p w14:paraId="475B0972" w14:textId="0A8632D5" w:rsidR="004E70E9" w:rsidRDefault="004E70E9"/>
    <w:p w14:paraId="5958D5BE" w14:textId="77777777" w:rsidR="004E70E9" w:rsidRDefault="004E70E9"/>
    <w:p w14:paraId="15B1BC8C" w14:textId="77777777" w:rsidR="00A774C2" w:rsidRPr="00F84367" w:rsidRDefault="00A774C2" w:rsidP="00A774C2">
      <w:pPr>
        <w:ind w:left="-567"/>
        <w:rPr>
          <w:u w:val="single"/>
        </w:rPr>
        <w:sectPr w:rsidR="00A774C2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5E9B16BB" w14:textId="77777777" w:rsidR="00663BFD" w:rsidRDefault="00663BFD" w:rsidP="00663BFD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2C043BB" wp14:editId="14F329B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E3FCE" id="графический объект1" o:spid="_x0000_s1026" style="position:absolute;margin-left:-1.15pt;margin-top:6.25pt;width:460.6pt;height: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j5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CUtj5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EC3F5E5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3EBD5CF6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1A40C22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D7221C3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6E85EC29" w14:textId="77777777" w:rsidR="00CC49E4" w:rsidRDefault="00CC49E4" w:rsidP="00CC49E4">
      <w:pPr>
        <w:jc w:val="center"/>
      </w:pPr>
      <w:r>
        <w:t>(МГТУ им. Н.Э. Баумана)</w:t>
      </w:r>
    </w:p>
    <w:p w14:paraId="22C1E0B0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F94F21B" wp14:editId="2018C35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30F1" id="графический объект1" o:spid="_x0000_s1026" style="position:absolute;margin-left:-1.15pt;margin-top:6.25pt;width:460.6pt;height:.1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8BaUgIAAPo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B+8Ba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2D57E82" w14:textId="77777777" w:rsidR="00011C16" w:rsidRDefault="00011C16">
      <w:pPr>
        <w:jc w:val="center"/>
        <w:rPr>
          <w:b/>
        </w:rPr>
      </w:pPr>
    </w:p>
    <w:p w14:paraId="5362E80A" w14:textId="77777777" w:rsidR="00011C16" w:rsidRPr="00482D25" w:rsidRDefault="00011C16">
      <w:pPr>
        <w:jc w:val="center"/>
      </w:pPr>
      <w:r w:rsidRPr="00482D25">
        <w:t>ЭКЗАМЕНАЦИОННЫЙ БИЛЕТ № 6</w:t>
      </w:r>
    </w:p>
    <w:p w14:paraId="7B003930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46CA4ED" w14:textId="31328AB6" w:rsidR="00482D25" w:rsidRPr="00482D25" w:rsidRDefault="00482D25" w:rsidP="00482D25">
      <w:pPr>
        <w:jc w:val="center"/>
      </w:pPr>
    </w:p>
    <w:p w14:paraId="26FFC1AF" w14:textId="77777777" w:rsidR="00011C16" w:rsidRDefault="00011C16">
      <w:pPr>
        <w:jc w:val="center"/>
        <w:rPr>
          <w:b/>
        </w:rPr>
      </w:pPr>
    </w:p>
    <w:p w14:paraId="3BCDFA39" w14:textId="73615ED3" w:rsidR="00772020" w:rsidRDefault="00772020" w:rsidP="00772020">
      <w:pPr>
        <w:pStyle w:val="a8"/>
        <w:numPr>
          <w:ilvl w:val="0"/>
          <w:numId w:val="15"/>
        </w:numPr>
        <w:suppressAutoHyphens w:val="0"/>
        <w:spacing w:after="160" w:line="259" w:lineRule="auto"/>
        <w:jc w:val="both"/>
        <w:rPr>
          <w:bCs/>
        </w:rPr>
      </w:pPr>
      <w:r w:rsidRPr="00772020">
        <w:rPr>
          <w:bCs/>
        </w:rPr>
        <w:t>Объяснить понятия «обучение с учителем», «обучение без учителя», «обучение с подкреплением».</w:t>
      </w:r>
    </w:p>
    <w:p w14:paraId="797FC41B" w14:textId="77777777" w:rsidR="007659C4" w:rsidRPr="00772020" w:rsidRDefault="007659C4" w:rsidP="007659C4">
      <w:pPr>
        <w:pStyle w:val="a8"/>
        <w:suppressAutoHyphens w:val="0"/>
        <w:spacing w:after="160" w:line="259" w:lineRule="auto"/>
        <w:jc w:val="both"/>
        <w:rPr>
          <w:bCs/>
        </w:rPr>
      </w:pPr>
    </w:p>
    <w:p w14:paraId="053616AF" w14:textId="77777777" w:rsidR="00772020" w:rsidRPr="007229BA" w:rsidRDefault="00772020" w:rsidP="00772020">
      <w:pPr>
        <w:pStyle w:val="a8"/>
        <w:numPr>
          <w:ilvl w:val="0"/>
          <w:numId w:val="15"/>
        </w:numPr>
        <w:suppressAutoHyphens w:val="0"/>
        <w:spacing w:after="160" w:line="259" w:lineRule="auto"/>
        <w:rPr>
          <w:bCs/>
        </w:rPr>
      </w:pPr>
      <w:r w:rsidRPr="007229BA">
        <w:rPr>
          <w:bCs/>
        </w:rPr>
        <w:t xml:space="preserve">Объяснить работу </w:t>
      </w:r>
      <w:proofErr w:type="spellStart"/>
      <w:r w:rsidRPr="007229BA">
        <w:rPr>
          <w:bCs/>
        </w:rPr>
        <w:t>сверточной</w:t>
      </w:r>
      <w:proofErr w:type="spellEnd"/>
      <w:r w:rsidRPr="007229BA">
        <w:rPr>
          <w:bCs/>
        </w:rPr>
        <w:t xml:space="preserve"> нейронной сети при наличии слоев свертки и </w:t>
      </w:r>
      <w:proofErr w:type="spellStart"/>
      <w:r w:rsidRPr="007229BA">
        <w:rPr>
          <w:bCs/>
        </w:rPr>
        <w:t>субдискретизации</w:t>
      </w:r>
      <w:proofErr w:type="spellEnd"/>
      <w:r w:rsidRPr="007229BA">
        <w:rPr>
          <w:bCs/>
        </w:rPr>
        <w:t>.</w:t>
      </w:r>
    </w:p>
    <w:p w14:paraId="3D7510A7" w14:textId="4854C538" w:rsidR="00011C16" w:rsidRDefault="00011C16"/>
    <w:p w14:paraId="765AB496" w14:textId="09E00419" w:rsidR="00AD5FB8" w:rsidRDefault="00AD5FB8" w:rsidP="00AD5FB8">
      <w:pPr>
        <w:ind w:left="360"/>
        <w:jc w:val="both"/>
        <w:rPr>
          <w:b/>
        </w:rPr>
      </w:pPr>
    </w:p>
    <w:p w14:paraId="7209F877" w14:textId="038DCEB7" w:rsidR="00AD5FB8" w:rsidRDefault="00AD5FB8" w:rsidP="00AD5FB8">
      <w:pPr>
        <w:ind w:left="360"/>
        <w:jc w:val="both"/>
        <w:rPr>
          <w:b/>
        </w:rPr>
      </w:pPr>
    </w:p>
    <w:p w14:paraId="72400218" w14:textId="1C9D34BA" w:rsidR="00AD5FB8" w:rsidRDefault="00AD5FB8" w:rsidP="00AD5FB8">
      <w:pPr>
        <w:ind w:left="360"/>
        <w:jc w:val="both"/>
        <w:rPr>
          <w:b/>
        </w:rPr>
      </w:pPr>
    </w:p>
    <w:p w14:paraId="55FC8D86" w14:textId="54CE323C" w:rsidR="00AD5FB8" w:rsidRDefault="00AD5FB8" w:rsidP="00AD5FB8">
      <w:pPr>
        <w:ind w:left="360"/>
        <w:jc w:val="both"/>
        <w:rPr>
          <w:b/>
        </w:rPr>
      </w:pPr>
    </w:p>
    <w:p w14:paraId="4A1B0EA8" w14:textId="77777777" w:rsidR="00291EA0" w:rsidRDefault="00AD5FB8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2286C92" wp14:editId="03D9DE8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B76F6" id="графический объект1" o:spid="_x0000_s1026" style="position:absolute;margin-left:-1.15pt;margin-top:6.25pt;width:460.6pt;height:.1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" path="m,l21600,21600e" filled="f" strokeweight=".71mm">
                <v:path arrowok="t"/>
              </v:shape>
            </w:pict>
          </mc:Fallback>
        </mc:AlternateContent>
      </w:r>
    </w:p>
    <w:p w14:paraId="0B0E208C" w14:textId="0CCCAF3C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38034259" w14:textId="77777777" w:rsidR="00291EA0" w:rsidRDefault="00291EA0" w:rsidP="00291EA0">
      <w:pPr>
        <w:ind w:left="-567"/>
      </w:pPr>
      <w:r>
        <w:t xml:space="preserve">             </w:t>
      </w:r>
    </w:p>
    <w:p w14:paraId="70151F9B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756A5DE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10C821D1" wp14:editId="68C61B5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D10F2" id="графический объект1" o:spid="_x0000_s1026" style="position:absolute;margin-left:-1.15pt;margin-top:6.25pt;width:460.6pt;height:.15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J86L/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42C7D6F" w14:textId="0CA0D2EA" w:rsidR="00AD5FB8" w:rsidRDefault="00AD5FB8" w:rsidP="00291EA0">
      <w:pPr>
        <w:jc w:val="center"/>
        <w:rPr>
          <w:b/>
        </w:rPr>
      </w:pPr>
    </w:p>
    <w:p w14:paraId="49D4E29E" w14:textId="77777777" w:rsidR="00AD5FB8" w:rsidRDefault="00AD5FB8" w:rsidP="00AD5FB8">
      <w:pPr>
        <w:ind w:left="360"/>
        <w:jc w:val="both"/>
        <w:rPr>
          <w:b/>
        </w:rPr>
      </w:pPr>
    </w:p>
    <w:p w14:paraId="07069255" w14:textId="77777777" w:rsidR="00AD5FB8" w:rsidRDefault="00AD5FB8" w:rsidP="00AD5FB8">
      <w:pPr>
        <w:ind w:left="360"/>
        <w:jc w:val="both"/>
        <w:rPr>
          <w:b/>
        </w:rPr>
      </w:pPr>
    </w:p>
    <w:p w14:paraId="771EDEEA" w14:textId="77777777" w:rsidR="00AD5FB8" w:rsidRDefault="00AD5FB8"/>
    <w:p w14:paraId="4F0CBC45" w14:textId="77777777" w:rsidR="00011C16" w:rsidRDefault="00011C16"/>
    <w:p w14:paraId="369F889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480DC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456DF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698CBC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CDDDA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BDBD3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0FD2F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1E648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702FAA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857160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FF44B28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9F3FDB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5A556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48B92DB" w14:textId="1482690E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0505CA" w14:textId="5DBC1011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2C1356B" w14:textId="3E814DAE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18DD412" w14:textId="77777777" w:rsidR="00233571" w:rsidRDefault="00233571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319AE4" w14:textId="410FE80E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A464904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FB8E115" w14:textId="400CB4FD" w:rsidR="00CC49E4" w:rsidRDefault="00A774C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710B7A2F" wp14:editId="605B4E2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93218" id="графический объект1" o:spid="_x0000_s1026" style="position:absolute;margin-left:-1.15pt;margin-top:6.25pt;width:460.6pt;height:.1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mVbZzhoCAAAfBAAADgAAAAAAAAAAAAAAAAAuAgAAZHJzL2Uyb0RvYy54bWxQSwECLQAU&#10;AAYACAAAACEAGZPgr94AAAAIAQAADwAAAAAAAAAAAAAAAAB0BAAAZHJzL2Rvd25yZXYueG1sUEsF&#10;BgAAAAAEAAQA8wAAAH8FAAAAAA==&#10;" path="m,l21600,21600e" filled="f" strokeweight=".71mm">
                <v:path arrowok="t"/>
              </v:shape>
            </w:pict>
          </mc:Fallback>
        </mc:AlternateContent>
      </w:r>
    </w:p>
    <w:p w14:paraId="529FDEA2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5A2CDE4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658BD3D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15608669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31114EE" w14:textId="77777777" w:rsidR="00CC49E4" w:rsidRDefault="00CC49E4" w:rsidP="00CC49E4">
      <w:pPr>
        <w:jc w:val="center"/>
      </w:pPr>
      <w:r>
        <w:t>(МГТУ им. Н.Э. Баумана)</w:t>
      </w:r>
    </w:p>
    <w:p w14:paraId="315CBD70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269A6EC" wp14:editId="4A35665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093A2" id="графический объект1" o:spid="_x0000_s1026" style="position:absolute;margin-left:-1.15pt;margin-top:6.25pt;width:460.6pt;height:.1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0tUQ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Fs9fS1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4DDC3665" w14:textId="77777777" w:rsidR="00011C16" w:rsidRDefault="00011C16">
      <w:pPr>
        <w:jc w:val="center"/>
        <w:rPr>
          <w:b/>
        </w:rPr>
      </w:pPr>
    </w:p>
    <w:p w14:paraId="141FB030" w14:textId="77777777" w:rsidR="00011C16" w:rsidRPr="00482D25" w:rsidRDefault="00011C16">
      <w:pPr>
        <w:jc w:val="center"/>
      </w:pPr>
      <w:r w:rsidRPr="00482D25">
        <w:t>ЭКЗАМЕНАЦИОННЫЙ БИЛЕТ № 7</w:t>
      </w:r>
    </w:p>
    <w:p w14:paraId="529ED4CE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68B0D40E" w14:textId="77777777" w:rsidR="00011C16" w:rsidRDefault="00011C16">
      <w:pPr>
        <w:jc w:val="center"/>
        <w:rPr>
          <w:b/>
        </w:rPr>
      </w:pPr>
    </w:p>
    <w:p w14:paraId="34050D9D" w14:textId="73675902" w:rsidR="00772020" w:rsidRPr="007659C4" w:rsidRDefault="00772020" w:rsidP="00772020">
      <w:pPr>
        <w:pStyle w:val="a8"/>
        <w:numPr>
          <w:ilvl w:val="0"/>
          <w:numId w:val="2"/>
        </w:numPr>
        <w:suppressAutoHyphens w:val="0"/>
        <w:spacing w:after="160" w:line="259" w:lineRule="auto"/>
        <w:jc w:val="both"/>
        <w:rPr>
          <w:bCs/>
          <w:sz w:val="16"/>
          <w:szCs w:val="16"/>
        </w:rPr>
      </w:pPr>
      <w:r w:rsidRPr="007229BA">
        <w:rPr>
          <w:bCs/>
        </w:rPr>
        <w:t xml:space="preserve">Получить формулы обратного распространения ошибки для </w:t>
      </w:r>
      <w:proofErr w:type="spellStart"/>
      <w:r w:rsidRPr="007229BA">
        <w:rPr>
          <w:bCs/>
        </w:rPr>
        <w:t>сигмоидной</w:t>
      </w:r>
      <w:proofErr w:type="spellEnd"/>
      <w:r w:rsidRPr="007229BA">
        <w:rPr>
          <w:bCs/>
        </w:rPr>
        <w:t xml:space="preserve"> </w:t>
      </w:r>
      <w:r w:rsidR="00CC3A63">
        <w:rPr>
          <w:bCs/>
        </w:rPr>
        <w:t xml:space="preserve">и гиперболического тангенса </w:t>
      </w:r>
      <w:r w:rsidRPr="007229BA">
        <w:rPr>
          <w:bCs/>
        </w:rPr>
        <w:t>функци</w:t>
      </w:r>
      <w:r w:rsidR="00CC3A63">
        <w:rPr>
          <w:bCs/>
        </w:rPr>
        <w:t>й</w:t>
      </w:r>
      <w:r w:rsidRPr="007229BA">
        <w:rPr>
          <w:bCs/>
        </w:rPr>
        <w:t xml:space="preserve"> активации.</w:t>
      </w:r>
    </w:p>
    <w:p w14:paraId="6B3A50F0" w14:textId="77777777" w:rsidR="007659C4" w:rsidRPr="007229BA" w:rsidRDefault="007659C4" w:rsidP="007659C4">
      <w:pPr>
        <w:pStyle w:val="a8"/>
        <w:suppressAutoHyphens w:val="0"/>
        <w:spacing w:after="160" w:line="259" w:lineRule="auto"/>
        <w:ind w:left="900"/>
        <w:jc w:val="both"/>
        <w:rPr>
          <w:bCs/>
          <w:sz w:val="16"/>
          <w:szCs w:val="16"/>
        </w:rPr>
      </w:pPr>
    </w:p>
    <w:p w14:paraId="3B860380" w14:textId="4FEA9E7F" w:rsidR="00772020" w:rsidRPr="007229BA" w:rsidRDefault="006A7AE6" w:rsidP="00772020">
      <w:pPr>
        <w:pStyle w:val="a8"/>
        <w:numPr>
          <w:ilvl w:val="0"/>
          <w:numId w:val="2"/>
        </w:numPr>
        <w:suppressAutoHyphens w:val="0"/>
        <w:spacing w:after="160" w:line="259" w:lineRule="auto"/>
        <w:rPr>
          <w:bCs/>
        </w:rPr>
      </w:pPr>
      <w:r>
        <w:rPr>
          <w:bCs/>
        </w:rPr>
        <w:t>Привести структуру и д</w:t>
      </w:r>
      <w:r w:rsidRPr="007229BA">
        <w:rPr>
          <w:bCs/>
        </w:rPr>
        <w:t>ать объяснение работы</w:t>
      </w:r>
      <w:r w:rsidRPr="000F569E">
        <w:rPr>
          <w:bCs/>
        </w:rPr>
        <w:t xml:space="preserve"> </w:t>
      </w:r>
      <w:r>
        <w:rPr>
          <w:bCs/>
        </w:rPr>
        <w:t xml:space="preserve">нейронной сети </w:t>
      </w:r>
      <w:r>
        <w:rPr>
          <w:bCs/>
          <w:lang w:val="en-US"/>
        </w:rPr>
        <w:t>GPT</w:t>
      </w:r>
      <w:r w:rsidR="00772020" w:rsidRPr="007229BA">
        <w:rPr>
          <w:bCs/>
        </w:rPr>
        <w:t>.</w:t>
      </w:r>
    </w:p>
    <w:p w14:paraId="62C40ADB" w14:textId="6CB23D9C" w:rsidR="00371A96" w:rsidRDefault="00371A96" w:rsidP="00772020">
      <w:pPr>
        <w:ind w:left="720"/>
      </w:pPr>
    </w:p>
    <w:p w14:paraId="15E1515F" w14:textId="77777777" w:rsidR="00371A96" w:rsidRPr="00371A96" w:rsidRDefault="00371A96" w:rsidP="00371A96">
      <w:pPr>
        <w:ind w:left="540"/>
        <w:jc w:val="both"/>
      </w:pPr>
    </w:p>
    <w:p w14:paraId="6B8C8C2A" w14:textId="4059EBB0" w:rsidR="00011C16" w:rsidRDefault="00371A96" w:rsidP="00772020">
      <w:pPr>
        <w:ind w:left="360"/>
        <w:jc w:val="both"/>
        <w:rPr>
          <w:sz w:val="16"/>
          <w:szCs w:val="16"/>
        </w:rPr>
      </w:pPr>
      <w:r>
        <w:t xml:space="preserve"> </w:t>
      </w:r>
    </w:p>
    <w:p w14:paraId="299EAC19" w14:textId="77777777" w:rsidR="00A774C2" w:rsidRDefault="00A774C2" w:rsidP="00CC49E4">
      <w:pPr>
        <w:jc w:val="center"/>
      </w:pPr>
    </w:p>
    <w:p w14:paraId="60555383" w14:textId="28C16726" w:rsidR="0097434B" w:rsidRDefault="0097434B" w:rsidP="0097434B">
      <w:pPr>
        <w:ind w:left="360"/>
        <w:jc w:val="both"/>
        <w:rPr>
          <w:b/>
        </w:rPr>
      </w:pPr>
    </w:p>
    <w:p w14:paraId="1E9EDBD2" w14:textId="4F63D7E9" w:rsidR="0097434B" w:rsidRDefault="0097434B" w:rsidP="0097434B">
      <w:pPr>
        <w:ind w:left="360"/>
        <w:jc w:val="both"/>
        <w:rPr>
          <w:b/>
        </w:rPr>
      </w:pPr>
    </w:p>
    <w:p w14:paraId="3C76DA35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0B1F7215" wp14:editId="506838C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DDDA2" id="графический объект1" o:spid="_x0000_s1026" style="position:absolute;margin-left:-1.15pt;margin-top:6.25pt;width:460.6pt;height:.15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jAUg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MOsjA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69DE7BD" w14:textId="58DA6D86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2D0183F" w14:textId="77777777" w:rsidR="00291EA0" w:rsidRDefault="00291EA0" w:rsidP="00291EA0">
      <w:pPr>
        <w:ind w:left="-567"/>
      </w:pPr>
      <w:r>
        <w:t xml:space="preserve">             </w:t>
      </w:r>
    </w:p>
    <w:p w14:paraId="643F19E0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63D0A347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77F467E2" wp14:editId="7642539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A2081" id="графический объект1" o:spid="_x0000_s1026" style="position:absolute;margin-left:-1.15pt;margin-top:6.25pt;width:460.6pt;height:.15pt;z-index:-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5GeTX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38093CB5" w14:textId="5614D320" w:rsidR="0097434B" w:rsidRDefault="0097434B" w:rsidP="00291EA0">
      <w:pPr>
        <w:jc w:val="center"/>
      </w:pPr>
    </w:p>
    <w:p w14:paraId="556AB70E" w14:textId="77777777" w:rsidR="0097434B" w:rsidRDefault="0097434B" w:rsidP="0097434B">
      <w:pPr>
        <w:ind w:left="360"/>
        <w:jc w:val="both"/>
        <w:rPr>
          <w:b/>
        </w:rPr>
      </w:pPr>
    </w:p>
    <w:p w14:paraId="79FD82FA" w14:textId="77777777" w:rsidR="0097434B" w:rsidRDefault="0097434B" w:rsidP="0097434B">
      <w:pPr>
        <w:ind w:left="360"/>
        <w:jc w:val="both"/>
        <w:rPr>
          <w:b/>
        </w:rPr>
      </w:pPr>
    </w:p>
    <w:p w14:paraId="0D96AA6F" w14:textId="77777777" w:rsidR="0097434B" w:rsidRDefault="0097434B" w:rsidP="0097434B">
      <w:pPr>
        <w:ind w:left="360"/>
        <w:jc w:val="both"/>
        <w:rPr>
          <w:b/>
        </w:rPr>
      </w:pPr>
    </w:p>
    <w:p w14:paraId="6815104E" w14:textId="77777777" w:rsidR="0097434B" w:rsidRDefault="0097434B" w:rsidP="0097434B">
      <w:pPr>
        <w:ind w:left="360"/>
        <w:jc w:val="both"/>
        <w:rPr>
          <w:b/>
        </w:rPr>
      </w:pPr>
    </w:p>
    <w:p w14:paraId="0DA3300C" w14:textId="364EB431" w:rsidR="00A774C2" w:rsidRDefault="00A774C2" w:rsidP="00CC49E4">
      <w:pPr>
        <w:jc w:val="center"/>
      </w:pPr>
    </w:p>
    <w:p w14:paraId="04639425" w14:textId="7B3708D5" w:rsidR="007659C4" w:rsidRDefault="007659C4" w:rsidP="00CC49E4">
      <w:pPr>
        <w:jc w:val="center"/>
      </w:pPr>
    </w:p>
    <w:p w14:paraId="095AD8D4" w14:textId="7D3D03D2" w:rsidR="007659C4" w:rsidRDefault="007659C4" w:rsidP="00CC49E4">
      <w:pPr>
        <w:jc w:val="center"/>
      </w:pPr>
    </w:p>
    <w:p w14:paraId="28C88215" w14:textId="2F331D99" w:rsidR="007659C4" w:rsidRDefault="007659C4" w:rsidP="00CC49E4">
      <w:pPr>
        <w:jc w:val="center"/>
      </w:pPr>
    </w:p>
    <w:p w14:paraId="57033260" w14:textId="30B064C4" w:rsidR="007659C4" w:rsidRDefault="007659C4" w:rsidP="00CC49E4">
      <w:pPr>
        <w:jc w:val="center"/>
      </w:pPr>
    </w:p>
    <w:p w14:paraId="7A168F83" w14:textId="4E8C8C66" w:rsidR="007659C4" w:rsidRDefault="007659C4" w:rsidP="00CC49E4">
      <w:pPr>
        <w:jc w:val="center"/>
      </w:pPr>
    </w:p>
    <w:p w14:paraId="00F30FFB" w14:textId="07B8CB61" w:rsidR="007659C4" w:rsidRDefault="007659C4" w:rsidP="00CC49E4">
      <w:pPr>
        <w:jc w:val="center"/>
      </w:pPr>
    </w:p>
    <w:p w14:paraId="575F0EBF" w14:textId="74C597CD" w:rsidR="007659C4" w:rsidRDefault="007659C4" w:rsidP="00CC49E4">
      <w:pPr>
        <w:jc w:val="center"/>
      </w:pPr>
    </w:p>
    <w:p w14:paraId="5B5D96E5" w14:textId="3072C01C" w:rsidR="007659C4" w:rsidRDefault="007659C4" w:rsidP="00CC49E4">
      <w:pPr>
        <w:jc w:val="center"/>
      </w:pPr>
    </w:p>
    <w:p w14:paraId="3D40C1BF" w14:textId="7855927A" w:rsidR="007659C4" w:rsidRDefault="007659C4" w:rsidP="00CC49E4">
      <w:pPr>
        <w:jc w:val="center"/>
      </w:pPr>
    </w:p>
    <w:p w14:paraId="05E14736" w14:textId="2E75A3E2" w:rsidR="007659C4" w:rsidRDefault="007659C4" w:rsidP="00CC49E4">
      <w:pPr>
        <w:jc w:val="center"/>
      </w:pPr>
    </w:p>
    <w:p w14:paraId="721CD098" w14:textId="567B3999" w:rsidR="007659C4" w:rsidRDefault="007659C4" w:rsidP="00CC49E4">
      <w:pPr>
        <w:jc w:val="center"/>
      </w:pPr>
    </w:p>
    <w:p w14:paraId="505D8F74" w14:textId="30552C0F" w:rsidR="007659C4" w:rsidRDefault="007659C4" w:rsidP="00CC49E4">
      <w:pPr>
        <w:jc w:val="center"/>
      </w:pPr>
    </w:p>
    <w:p w14:paraId="4E8809E6" w14:textId="77777777" w:rsidR="007659C4" w:rsidRDefault="007659C4" w:rsidP="00CC49E4">
      <w:pPr>
        <w:jc w:val="center"/>
      </w:pPr>
    </w:p>
    <w:p w14:paraId="4876F754" w14:textId="156BCF76" w:rsidR="00A774C2" w:rsidRDefault="00A774C2" w:rsidP="00CC49E4">
      <w:pPr>
        <w:jc w:val="center"/>
      </w:pPr>
    </w:p>
    <w:p w14:paraId="64028D66" w14:textId="50F77059" w:rsidR="004B3990" w:rsidRDefault="004B3990" w:rsidP="00CC49E4">
      <w:pPr>
        <w:jc w:val="center"/>
      </w:pPr>
    </w:p>
    <w:p w14:paraId="3F9DEE8F" w14:textId="28D5B0D4" w:rsidR="004B3990" w:rsidRDefault="004B3990" w:rsidP="00CC49E4">
      <w:pPr>
        <w:jc w:val="center"/>
      </w:pPr>
    </w:p>
    <w:p w14:paraId="28ED766E" w14:textId="38E52364" w:rsidR="004B3990" w:rsidRDefault="004B3990" w:rsidP="00CC49E4">
      <w:pPr>
        <w:jc w:val="center"/>
      </w:pPr>
    </w:p>
    <w:p w14:paraId="498B8D77" w14:textId="77777777" w:rsidR="004B3990" w:rsidRDefault="004B3990" w:rsidP="00CC49E4">
      <w:pPr>
        <w:jc w:val="center"/>
      </w:pPr>
    </w:p>
    <w:p w14:paraId="3740012C" w14:textId="77777777" w:rsidR="007659C4" w:rsidRDefault="007659C4" w:rsidP="007659C4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2D79C3BC" wp14:editId="3356D97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EE973" id="графический объект1" o:spid="_x0000_s1026" style="position:absolute;margin-left:-1.15pt;margin-top:6.25pt;width:460.6pt;height:.15pt;z-index:-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5VUwIAAPsEAAAOAAAAZHJzL2Uyb0RvYy54bWysVM1u1DAQviPxDpbvbJKFXbX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3csEI0kENKn52X5qfrRfm9v2W3PTfm7umtvmF2p+N9ft9+amuWu/JL5ytbYpAFzq&#10;C+O1W32u6EcLjuiBx29sH7MrjPCxoBztQhv2YxvYziEKh7OjV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FsyeV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FC716C9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33C1D7FD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E87DCE1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D3160A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A55DA5B" w14:textId="77777777" w:rsidR="00CC49E4" w:rsidRDefault="00CC49E4" w:rsidP="00CC49E4">
      <w:pPr>
        <w:jc w:val="center"/>
      </w:pPr>
      <w:r>
        <w:t>(МГТУ им. Н.Э. Баумана)</w:t>
      </w:r>
    </w:p>
    <w:p w14:paraId="2AA6C04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A607594" wp14:editId="318B5BB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564AA" id="графический объект1" o:spid="_x0000_s1026" style="position:absolute;margin-left:-1.15pt;margin-top:6.25pt;width:460.6pt;height:.1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OL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xi+OL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A2B6139" w14:textId="77777777" w:rsidR="00011C16" w:rsidRDefault="00011C16">
      <w:pPr>
        <w:jc w:val="center"/>
        <w:rPr>
          <w:b/>
        </w:rPr>
      </w:pPr>
    </w:p>
    <w:p w14:paraId="4D3DA418" w14:textId="77777777" w:rsidR="00011C16" w:rsidRPr="00482D25" w:rsidRDefault="00011C16">
      <w:pPr>
        <w:jc w:val="center"/>
      </w:pPr>
      <w:r w:rsidRPr="00482D25">
        <w:t>ЭКЗАМЕНАЦИОННЫЙ БИЛЕТ № 8</w:t>
      </w:r>
    </w:p>
    <w:p w14:paraId="3256D21B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644AD014" w14:textId="77777777" w:rsidR="00011C16" w:rsidRDefault="00011C16">
      <w:pPr>
        <w:jc w:val="center"/>
        <w:rPr>
          <w:b/>
        </w:rPr>
      </w:pPr>
    </w:p>
    <w:p w14:paraId="251D6A3B" w14:textId="25E17FBA" w:rsidR="00011C16" w:rsidRDefault="00772020">
      <w:pPr>
        <w:numPr>
          <w:ilvl w:val="0"/>
          <w:numId w:val="1"/>
        </w:numPr>
        <w:jc w:val="both"/>
      </w:pPr>
      <w:r w:rsidRPr="007229BA">
        <w:rPr>
          <w:bCs/>
        </w:rPr>
        <w:t>Привести основные методы оптимизации, используемые при обучении нейронных сетей</w:t>
      </w:r>
      <w:r w:rsidR="00011C16">
        <w:t xml:space="preserve">. </w:t>
      </w:r>
    </w:p>
    <w:p w14:paraId="56EDBFB6" w14:textId="77777777" w:rsidR="007659C4" w:rsidRDefault="007659C4" w:rsidP="007659C4">
      <w:pPr>
        <w:ind w:left="720"/>
        <w:jc w:val="both"/>
      </w:pPr>
    </w:p>
    <w:p w14:paraId="7481208A" w14:textId="05ABC8DF" w:rsidR="00011C16" w:rsidRDefault="006A7AE6">
      <w:pPr>
        <w:numPr>
          <w:ilvl w:val="0"/>
          <w:numId w:val="1"/>
        </w:numPr>
        <w:jc w:val="both"/>
      </w:pPr>
      <w:r>
        <w:rPr>
          <w:bCs/>
        </w:rPr>
        <w:t>Привести структуру и д</w:t>
      </w:r>
      <w:r w:rsidRPr="007229BA">
        <w:rPr>
          <w:bCs/>
        </w:rPr>
        <w:t>ать объяснение работы</w:t>
      </w:r>
      <w:r>
        <w:rPr>
          <w:bCs/>
        </w:rPr>
        <w:t xml:space="preserve"> нейронной сети </w:t>
      </w:r>
      <w:r>
        <w:rPr>
          <w:bCs/>
          <w:lang w:val="en-US"/>
        </w:rPr>
        <w:t>BERT</w:t>
      </w:r>
      <w:r w:rsidR="00772020" w:rsidRPr="007229BA">
        <w:rPr>
          <w:bCs/>
        </w:rPr>
        <w:t>.</w:t>
      </w:r>
    </w:p>
    <w:p w14:paraId="18CA3670" w14:textId="77777777" w:rsidR="00011C16" w:rsidRDefault="00011C16">
      <w:pPr>
        <w:ind w:left="360"/>
        <w:jc w:val="both"/>
      </w:pPr>
    </w:p>
    <w:p w14:paraId="6D3DEF59" w14:textId="31073D7D" w:rsidR="0097434B" w:rsidRDefault="0097434B" w:rsidP="0097434B">
      <w:pPr>
        <w:ind w:left="360"/>
        <w:jc w:val="both"/>
        <w:rPr>
          <w:b/>
        </w:rPr>
      </w:pPr>
    </w:p>
    <w:p w14:paraId="7DCEBC86" w14:textId="7F2351E5" w:rsidR="0097434B" w:rsidRDefault="0097434B" w:rsidP="0097434B">
      <w:pPr>
        <w:ind w:left="360"/>
        <w:jc w:val="both"/>
        <w:rPr>
          <w:b/>
        </w:rPr>
      </w:pPr>
    </w:p>
    <w:p w14:paraId="0909A9B8" w14:textId="52C09E22" w:rsidR="0097434B" w:rsidRDefault="0097434B" w:rsidP="0097434B">
      <w:pPr>
        <w:ind w:left="360"/>
        <w:jc w:val="both"/>
        <w:rPr>
          <w:b/>
        </w:rPr>
      </w:pPr>
    </w:p>
    <w:p w14:paraId="427F5139" w14:textId="295BCD80" w:rsidR="0097434B" w:rsidRDefault="0097434B" w:rsidP="0097434B">
      <w:pPr>
        <w:ind w:left="360"/>
        <w:jc w:val="both"/>
        <w:rPr>
          <w:b/>
        </w:rPr>
      </w:pPr>
    </w:p>
    <w:p w14:paraId="41E78084" w14:textId="693A19B3" w:rsidR="0097434B" w:rsidRDefault="0097434B" w:rsidP="0097434B">
      <w:pPr>
        <w:ind w:left="360"/>
        <w:jc w:val="both"/>
        <w:rPr>
          <w:b/>
        </w:rPr>
      </w:pPr>
    </w:p>
    <w:p w14:paraId="74F8C862" w14:textId="072C4813" w:rsidR="0097434B" w:rsidRDefault="0097434B" w:rsidP="0097434B">
      <w:pPr>
        <w:ind w:left="360"/>
        <w:jc w:val="both"/>
        <w:rPr>
          <w:b/>
        </w:rPr>
      </w:pPr>
    </w:p>
    <w:p w14:paraId="7ECDCA32" w14:textId="77777777" w:rsidR="004B3990" w:rsidRDefault="004B3990" w:rsidP="00291EA0">
      <w:pPr>
        <w:jc w:val="center"/>
      </w:pPr>
    </w:p>
    <w:p w14:paraId="5ADF5C36" w14:textId="09BEFBC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6C53BA6B" wp14:editId="632380B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4910E" id="графический объект1" o:spid="_x0000_s1026" style="position:absolute;margin-left:-1.15pt;margin-top:6.25pt;width:460.6pt;height:.1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8pv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qj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KCPKb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5E165C6" w14:textId="330D635C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730A34D1" w14:textId="77777777" w:rsidR="00291EA0" w:rsidRDefault="00291EA0" w:rsidP="00291EA0">
      <w:pPr>
        <w:ind w:left="-567"/>
      </w:pPr>
      <w:r>
        <w:t xml:space="preserve">             </w:t>
      </w:r>
    </w:p>
    <w:p w14:paraId="69993899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361D3D65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2E7E68F0" wp14:editId="428C89D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E42B5" id="графический объект1" o:spid="_x0000_s1026" style="position:absolute;margin-left:-1.15pt;margin-top:6.25pt;width:460.6pt;height:.15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yYRNZ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14F926E" w14:textId="1AC9102E" w:rsidR="0097434B" w:rsidRDefault="0097434B" w:rsidP="00291EA0">
      <w:pPr>
        <w:jc w:val="center"/>
        <w:rPr>
          <w:b/>
        </w:rPr>
      </w:pPr>
    </w:p>
    <w:p w14:paraId="34B14520" w14:textId="77777777" w:rsidR="0097434B" w:rsidRDefault="0097434B" w:rsidP="0097434B">
      <w:pPr>
        <w:ind w:left="360"/>
        <w:jc w:val="both"/>
        <w:rPr>
          <w:b/>
        </w:rPr>
      </w:pPr>
    </w:p>
    <w:p w14:paraId="0FB5BB30" w14:textId="77777777" w:rsidR="0097434B" w:rsidRDefault="0097434B" w:rsidP="0097434B">
      <w:pPr>
        <w:ind w:left="360"/>
        <w:jc w:val="both"/>
        <w:rPr>
          <w:b/>
        </w:rPr>
      </w:pPr>
    </w:p>
    <w:p w14:paraId="49DADCC1" w14:textId="77777777" w:rsidR="0097434B" w:rsidRDefault="0097434B" w:rsidP="0097434B">
      <w:pPr>
        <w:ind w:left="360"/>
        <w:jc w:val="both"/>
        <w:rPr>
          <w:b/>
        </w:rPr>
      </w:pPr>
    </w:p>
    <w:p w14:paraId="7CB7D90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40D252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7571F1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515C1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48014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565EF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AEC5E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5EBDF2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4DBBA25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C811075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E612B72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CCB78A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A9FE2D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88E46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AAF3E61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FF8C57C" w14:textId="5BF12E33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8633C4" w14:textId="23A98CDA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A8D4529" w14:textId="77777777" w:rsidR="00EE1114" w:rsidRDefault="00EE111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5BD135F" w14:textId="37D2D640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E723948" w14:textId="6F0C4570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4D0C210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8E89831" w14:textId="77777777" w:rsidR="00CC49E4" w:rsidRDefault="00CC49E4" w:rsidP="00CC49E4">
      <w:pPr>
        <w:jc w:val="center"/>
      </w:pPr>
      <w:bookmarkStart w:id="2" w:name="_Hlk61434068"/>
      <w:r>
        <w:t>Министерство науки и высшего образования Российской Федерации</w:t>
      </w:r>
    </w:p>
    <w:p w14:paraId="7E234A8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AEF9FEC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5D6EA17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60DF4786" w14:textId="77777777" w:rsidR="00CC49E4" w:rsidRDefault="00CC49E4" w:rsidP="00CC49E4">
      <w:pPr>
        <w:jc w:val="center"/>
      </w:pPr>
      <w:r>
        <w:t>(МГТУ им. Н.Э. Баумана)</w:t>
      </w:r>
    </w:p>
    <w:p w14:paraId="70C7D15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06AB2DC" wp14:editId="785C9A2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A049D" id="графический объект1" o:spid="_x0000_s1026" style="position:absolute;margin-left:-1.15pt;margin-top:6.25pt;width:460.6pt;height:.1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CITSEB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3CB70BDD" w14:textId="77777777" w:rsidR="00011C16" w:rsidRDefault="00011C16">
      <w:pPr>
        <w:jc w:val="center"/>
        <w:rPr>
          <w:b/>
        </w:rPr>
      </w:pPr>
    </w:p>
    <w:p w14:paraId="554EF088" w14:textId="77777777" w:rsidR="00011C16" w:rsidRPr="00482D25" w:rsidRDefault="00011C16">
      <w:pPr>
        <w:jc w:val="center"/>
      </w:pPr>
      <w:r w:rsidRPr="00482D25">
        <w:t>ЭКЗАМЕНАЦИОННЫЙ БИЛЕТ № 9</w:t>
      </w:r>
    </w:p>
    <w:p w14:paraId="631EACF8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506E63AD" w14:textId="3DF7B670" w:rsidR="00482D25" w:rsidRPr="00482D25" w:rsidRDefault="00482D25" w:rsidP="00482D25">
      <w:pPr>
        <w:jc w:val="center"/>
      </w:pPr>
      <w:r w:rsidRPr="00482D25">
        <w:t xml:space="preserve"> </w:t>
      </w:r>
    </w:p>
    <w:p w14:paraId="35F2CE9F" w14:textId="77777777" w:rsidR="00011C16" w:rsidRDefault="00011C16">
      <w:pPr>
        <w:jc w:val="center"/>
        <w:rPr>
          <w:b/>
        </w:rPr>
      </w:pPr>
    </w:p>
    <w:p w14:paraId="6FB04DA9" w14:textId="2ECD2FD1" w:rsidR="00772020" w:rsidRDefault="00772020" w:rsidP="00772020">
      <w:pPr>
        <w:numPr>
          <w:ilvl w:val="0"/>
          <w:numId w:val="6"/>
        </w:numPr>
        <w:suppressAutoHyphens w:val="0"/>
        <w:jc w:val="both"/>
        <w:rPr>
          <w:bCs/>
        </w:rPr>
      </w:pPr>
      <w:r w:rsidRPr="007229BA">
        <w:rPr>
          <w:bCs/>
        </w:rPr>
        <w:t xml:space="preserve">Что такое регуляризация и каким образом осуществляется регуляризация процесса обучения нейронной сети? </w:t>
      </w:r>
    </w:p>
    <w:p w14:paraId="10B0267E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0D4D3648" w14:textId="77777777" w:rsidR="00772020" w:rsidRPr="007229BA" w:rsidRDefault="00772020" w:rsidP="00772020">
      <w:pPr>
        <w:pStyle w:val="a8"/>
        <w:numPr>
          <w:ilvl w:val="0"/>
          <w:numId w:val="6"/>
        </w:numPr>
        <w:suppressAutoHyphens w:val="0"/>
        <w:spacing w:after="160" w:line="259" w:lineRule="auto"/>
        <w:rPr>
          <w:bCs/>
        </w:rPr>
      </w:pPr>
      <w:r w:rsidRPr="007229BA">
        <w:rPr>
          <w:bCs/>
        </w:rPr>
        <w:t>Описать структуру и организацию работы сетей доверия.</w:t>
      </w:r>
    </w:p>
    <w:p w14:paraId="4764D854" w14:textId="02CBF4B9" w:rsidR="0097434B" w:rsidRDefault="0097434B">
      <w:pPr>
        <w:jc w:val="both"/>
      </w:pPr>
    </w:p>
    <w:p w14:paraId="65780764" w14:textId="48C06B49" w:rsidR="0097434B" w:rsidRDefault="0097434B">
      <w:pPr>
        <w:jc w:val="both"/>
      </w:pPr>
    </w:p>
    <w:p w14:paraId="18E0A5D7" w14:textId="7D46E62B" w:rsidR="0097434B" w:rsidRDefault="0097434B">
      <w:pPr>
        <w:jc w:val="both"/>
      </w:pPr>
    </w:p>
    <w:p w14:paraId="23F90140" w14:textId="22B1B105" w:rsidR="0097434B" w:rsidRDefault="0097434B">
      <w:pPr>
        <w:jc w:val="both"/>
      </w:pPr>
    </w:p>
    <w:p w14:paraId="15E0CC35" w14:textId="6C06DA5A" w:rsidR="0097434B" w:rsidRDefault="0097434B">
      <w:pPr>
        <w:jc w:val="both"/>
      </w:pPr>
    </w:p>
    <w:p w14:paraId="5DF3AB60" w14:textId="6802654D" w:rsidR="0097434B" w:rsidRDefault="0097434B">
      <w:pPr>
        <w:jc w:val="both"/>
      </w:pPr>
    </w:p>
    <w:p w14:paraId="3EF53C99" w14:textId="61229C90" w:rsidR="0097434B" w:rsidRDefault="0097434B">
      <w:pPr>
        <w:jc w:val="both"/>
      </w:pPr>
    </w:p>
    <w:p w14:paraId="4095E691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1ED422DF" wp14:editId="4B4A8D5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CF7DF" id="графический объект1" o:spid="_x0000_s1026" style="position:absolute;margin-left:-1.15pt;margin-top:6.25pt;width:460.6pt;height:.15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ry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vdor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1BB1793" w14:textId="03DE829E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1844682" w14:textId="77777777" w:rsidR="00291EA0" w:rsidRDefault="00291EA0" w:rsidP="00291EA0">
      <w:pPr>
        <w:ind w:left="-567"/>
      </w:pPr>
      <w:r>
        <w:t xml:space="preserve">             </w:t>
      </w:r>
    </w:p>
    <w:p w14:paraId="1A91B67B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63124A9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2459B0DF" wp14:editId="1FE3109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17543" id="графический объект1" o:spid="_x0000_s1026" style="position:absolute;margin-left:-1.15pt;margin-top:6.25pt;width:460.6pt;height:.15pt;z-index:-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k0LwE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C84B727" w14:textId="4FC3C497" w:rsidR="0097434B" w:rsidRDefault="0097434B" w:rsidP="00291EA0">
      <w:pPr>
        <w:jc w:val="center"/>
        <w:rPr>
          <w:b/>
        </w:rPr>
      </w:pPr>
    </w:p>
    <w:p w14:paraId="5A731D92" w14:textId="77777777" w:rsidR="0097434B" w:rsidRDefault="0097434B" w:rsidP="0097434B">
      <w:pPr>
        <w:ind w:left="360"/>
        <w:jc w:val="both"/>
        <w:rPr>
          <w:b/>
        </w:rPr>
      </w:pPr>
    </w:p>
    <w:p w14:paraId="0D42520B" w14:textId="77777777" w:rsidR="0097434B" w:rsidRDefault="0097434B" w:rsidP="0097434B">
      <w:pPr>
        <w:ind w:left="360"/>
        <w:jc w:val="both"/>
        <w:rPr>
          <w:b/>
        </w:rPr>
      </w:pPr>
    </w:p>
    <w:p w14:paraId="445227F8" w14:textId="77777777" w:rsidR="0097434B" w:rsidRDefault="0097434B" w:rsidP="0097434B">
      <w:pPr>
        <w:ind w:left="360"/>
        <w:jc w:val="both"/>
        <w:rPr>
          <w:b/>
        </w:rPr>
      </w:pPr>
    </w:p>
    <w:p w14:paraId="1A2BCC9A" w14:textId="77777777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67554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4030E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A013A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F1E1D4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155BDB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5C645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082E47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83177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828550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51A4E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D2F61A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C2C8B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49B0E6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FE23BDD" w14:textId="0EFAC0A4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4BD01E2" w14:textId="7059B0E1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E3A6AB" w14:textId="74E26676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C81B6B4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bookmarkEnd w:id="2"/>
    <w:p w14:paraId="151F5F6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F9A912E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7C09177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199508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1B3442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5496DD8" w14:textId="77777777" w:rsidR="00CC49E4" w:rsidRDefault="00CC49E4" w:rsidP="00CC49E4">
      <w:pPr>
        <w:jc w:val="center"/>
      </w:pPr>
      <w:r>
        <w:t>(МГТУ им. Н.Э. Баумана)</w:t>
      </w:r>
    </w:p>
    <w:p w14:paraId="7D07D8BA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48ED7E6" wp14:editId="16FD69D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361C3" id="графический объект1" o:spid="_x0000_s1026" style="position:absolute;margin-left:-1.15pt;margin-top:6.25pt;width:460.6pt;height:.1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U3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41fU3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1123F92" w14:textId="77777777" w:rsidR="00011C16" w:rsidRDefault="00011C16">
      <w:pPr>
        <w:jc w:val="center"/>
        <w:rPr>
          <w:b/>
        </w:rPr>
      </w:pPr>
    </w:p>
    <w:p w14:paraId="241DA260" w14:textId="77777777" w:rsidR="00011C16" w:rsidRPr="00482D25" w:rsidRDefault="00011C16">
      <w:pPr>
        <w:jc w:val="center"/>
      </w:pPr>
      <w:r w:rsidRPr="00482D25">
        <w:t>ЭКЗАМЕНАЦИОННЫЙ БИЛЕТ № 10</w:t>
      </w:r>
    </w:p>
    <w:p w14:paraId="2ADE8E78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70470FA" w14:textId="77777777" w:rsidR="00011C16" w:rsidRDefault="00011C16">
      <w:pPr>
        <w:jc w:val="center"/>
        <w:rPr>
          <w:b/>
        </w:rPr>
      </w:pPr>
    </w:p>
    <w:p w14:paraId="6F154857" w14:textId="50C160C7" w:rsidR="00772020" w:rsidRDefault="00772020" w:rsidP="00772020">
      <w:pPr>
        <w:numPr>
          <w:ilvl w:val="0"/>
          <w:numId w:val="3"/>
        </w:numPr>
        <w:suppressAutoHyphens w:val="0"/>
        <w:jc w:val="both"/>
        <w:rPr>
          <w:bCs/>
        </w:rPr>
      </w:pPr>
      <w:r w:rsidRPr="007229BA">
        <w:rPr>
          <w:bCs/>
        </w:rPr>
        <w:t>Привести основные функции ошибки (</w:t>
      </w:r>
      <w:proofErr w:type="spellStart"/>
      <w:r w:rsidRPr="007229BA">
        <w:rPr>
          <w:bCs/>
        </w:rPr>
        <w:t>лосс</w:t>
      </w:r>
      <w:proofErr w:type="spellEnd"/>
      <w:r w:rsidRPr="007229BA">
        <w:rPr>
          <w:bCs/>
        </w:rPr>
        <w:t>-функции), применяемые при обучении нейронной сети.</w:t>
      </w:r>
    </w:p>
    <w:p w14:paraId="25AA8431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206EE52A" w14:textId="16DD83AD" w:rsidR="00011C16" w:rsidRDefault="00772020">
      <w:pPr>
        <w:numPr>
          <w:ilvl w:val="0"/>
          <w:numId w:val="3"/>
        </w:numPr>
        <w:jc w:val="both"/>
      </w:pPr>
      <w:r w:rsidRPr="007229BA">
        <w:rPr>
          <w:bCs/>
        </w:rPr>
        <w:t>Описать и объяснить работу ограниченной машины Больцмана (</w:t>
      </w:r>
      <w:r w:rsidRPr="007229BA">
        <w:rPr>
          <w:bCs/>
          <w:lang w:val="en-US"/>
        </w:rPr>
        <w:t>RBM</w:t>
      </w:r>
      <w:r>
        <w:rPr>
          <w:bCs/>
        </w:rPr>
        <w:t>)</w:t>
      </w:r>
      <w:r w:rsidR="00011C16">
        <w:t>.</w:t>
      </w:r>
    </w:p>
    <w:p w14:paraId="100F57CB" w14:textId="2B1C7926" w:rsidR="0097434B" w:rsidRDefault="0097434B" w:rsidP="0097434B">
      <w:pPr>
        <w:ind w:left="360"/>
        <w:jc w:val="both"/>
        <w:rPr>
          <w:b/>
        </w:rPr>
      </w:pPr>
    </w:p>
    <w:p w14:paraId="7E607E3E" w14:textId="56D80FC0" w:rsidR="0097434B" w:rsidRDefault="0097434B" w:rsidP="0097434B">
      <w:pPr>
        <w:ind w:left="360"/>
        <w:jc w:val="both"/>
        <w:rPr>
          <w:b/>
        </w:rPr>
      </w:pPr>
    </w:p>
    <w:p w14:paraId="39E12313" w14:textId="0D0B6014" w:rsidR="0097434B" w:rsidRDefault="0097434B" w:rsidP="0097434B">
      <w:pPr>
        <w:ind w:left="360"/>
        <w:jc w:val="both"/>
        <w:rPr>
          <w:b/>
        </w:rPr>
      </w:pPr>
    </w:p>
    <w:p w14:paraId="0871A062" w14:textId="0A227D29" w:rsidR="0097434B" w:rsidRDefault="0097434B" w:rsidP="0097434B">
      <w:pPr>
        <w:ind w:left="360"/>
        <w:jc w:val="both"/>
        <w:rPr>
          <w:b/>
        </w:rPr>
      </w:pPr>
    </w:p>
    <w:p w14:paraId="68285227" w14:textId="6DE48E36" w:rsidR="0097434B" w:rsidRDefault="0097434B" w:rsidP="0097434B">
      <w:pPr>
        <w:ind w:left="360"/>
        <w:jc w:val="both"/>
        <w:rPr>
          <w:b/>
        </w:rPr>
      </w:pPr>
    </w:p>
    <w:p w14:paraId="7430AAF8" w14:textId="0A1BE7F4" w:rsidR="0097434B" w:rsidRDefault="0097434B" w:rsidP="0097434B">
      <w:pPr>
        <w:ind w:left="360"/>
        <w:jc w:val="both"/>
        <w:rPr>
          <w:b/>
        </w:rPr>
      </w:pPr>
    </w:p>
    <w:p w14:paraId="6B9E38DB" w14:textId="2FF812C2" w:rsidR="0097434B" w:rsidRDefault="0097434B" w:rsidP="0097434B">
      <w:pPr>
        <w:ind w:left="360"/>
        <w:jc w:val="both"/>
        <w:rPr>
          <w:b/>
        </w:rPr>
      </w:pPr>
    </w:p>
    <w:p w14:paraId="41DB3629" w14:textId="77777777" w:rsidR="0097434B" w:rsidRDefault="0097434B" w:rsidP="0097434B">
      <w:pPr>
        <w:ind w:left="360"/>
        <w:jc w:val="both"/>
        <w:rPr>
          <w:b/>
        </w:rPr>
      </w:pPr>
    </w:p>
    <w:p w14:paraId="50C3CAF5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4647F1D" wp14:editId="5E6D622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41F55" id="графический объект1" o:spid="_x0000_s1026" style="position:absolute;margin-left:-1.15pt;margin-top:6.25pt;width:460.6pt;height:.15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IGobaBRAgAA+w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024DF1B9" w14:textId="2BB230C8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033EFC16" w14:textId="77777777" w:rsidR="00291EA0" w:rsidRDefault="00291EA0" w:rsidP="00291EA0">
      <w:pPr>
        <w:ind w:left="-567"/>
      </w:pPr>
      <w:r>
        <w:t xml:space="preserve">             </w:t>
      </w:r>
    </w:p>
    <w:p w14:paraId="22597C1D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DFB1DC6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1E3A8738" wp14:editId="4662326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EBC17" id="графический объект1" o:spid="_x0000_s1026" style="position:absolute;margin-left:-1.15pt;margin-top:6.25pt;width:460.6pt;height:.15pt;z-index:-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59G63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3247964" w14:textId="05B224CD" w:rsidR="0097434B" w:rsidRDefault="0097434B" w:rsidP="00291EA0">
      <w:pPr>
        <w:jc w:val="center"/>
        <w:rPr>
          <w:b/>
        </w:rPr>
      </w:pPr>
    </w:p>
    <w:p w14:paraId="0951DF67" w14:textId="77777777" w:rsidR="0097434B" w:rsidRDefault="0097434B" w:rsidP="0097434B">
      <w:pPr>
        <w:ind w:left="360"/>
        <w:jc w:val="both"/>
        <w:rPr>
          <w:b/>
        </w:rPr>
      </w:pPr>
    </w:p>
    <w:p w14:paraId="24F41F60" w14:textId="77777777" w:rsidR="0097434B" w:rsidRDefault="0097434B" w:rsidP="0097434B">
      <w:pPr>
        <w:ind w:left="360"/>
        <w:jc w:val="both"/>
        <w:rPr>
          <w:b/>
        </w:rPr>
      </w:pPr>
    </w:p>
    <w:p w14:paraId="4C0724B3" w14:textId="77777777" w:rsidR="00A774C2" w:rsidRDefault="00A774C2"/>
    <w:p w14:paraId="4917D459" w14:textId="77777777" w:rsidR="00A774C2" w:rsidRDefault="00A774C2"/>
    <w:p w14:paraId="323A34B2" w14:textId="77777777" w:rsidR="00A774C2" w:rsidRDefault="00A774C2"/>
    <w:p w14:paraId="7E046CBF" w14:textId="77777777" w:rsidR="00A774C2" w:rsidRDefault="00A774C2"/>
    <w:p w14:paraId="6658E170" w14:textId="77777777" w:rsidR="00A774C2" w:rsidRPr="00371A96" w:rsidRDefault="00A774C2"/>
    <w:p w14:paraId="7ACD7720" w14:textId="77777777" w:rsidR="00011C16" w:rsidRPr="00371A96" w:rsidRDefault="00011C16"/>
    <w:p w14:paraId="376006FA" w14:textId="77777777" w:rsidR="00011C16" w:rsidRDefault="00011C16"/>
    <w:p w14:paraId="17B07621" w14:textId="77777777" w:rsidR="0097434B" w:rsidRDefault="0097434B" w:rsidP="00CC49E4">
      <w:pPr>
        <w:jc w:val="center"/>
      </w:pPr>
    </w:p>
    <w:p w14:paraId="7A2EB835" w14:textId="77777777" w:rsidR="0097434B" w:rsidRDefault="0097434B" w:rsidP="00CC49E4">
      <w:pPr>
        <w:jc w:val="center"/>
      </w:pPr>
    </w:p>
    <w:p w14:paraId="43878DEC" w14:textId="77777777" w:rsidR="0097434B" w:rsidRDefault="0097434B" w:rsidP="00CC49E4">
      <w:pPr>
        <w:jc w:val="center"/>
      </w:pPr>
    </w:p>
    <w:p w14:paraId="6E0FD7D1" w14:textId="77777777" w:rsidR="0097434B" w:rsidRDefault="0097434B" w:rsidP="00CC49E4">
      <w:pPr>
        <w:jc w:val="center"/>
      </w:pPr>
    </w:p>
    <w:p w14:paraId="0F1B8F6F" w14:textId="77777777" w:rsidR="0097434B" w:rsidRDefault="0097434B" w:rsidP="00CC49E4">
      <w:pPr>
        <w:jc w:val="center"/>
      </w:pPr>
    </w:p>
    <w:p w14:paraId="37459F86" w14:textId="77777777" w:rsidR="0097434B" w:rsidRDefault="0097434B" w:rsidP="00CC49E4">
      <w:pPr>
        <w:jc w:val="center"/>
      </w:pPr>
    </w:p>
    <w:p w14:paraId="43B4ECCD" w14:textId="77777777" w:rsidR="0097434B" w:rsidRDefault="0097434B" w:rsidP="00CC49E4">
      <w:pPr>
        <w:jc w:val="center"/>
      </w:pPr>
    </w:p>
    <w:p w14:paraId="43438951" w14:textId="77777777" w:rsidR="0097434B" w:rsidRDefault="0097434B" w:rsidP="00CC49E4">
      <w:pPr>
        <w:jc w:val="center"/>
      </w:pPr>
    </w:p>
    <w:p w14:paraId="0D20AE27" w14:textId="77777777" w:rsidR="0097434B" w:rsidRDefault="0097434B" w:rsidP="00CC49E4">
      <w:pPr>
        <w:jc w:val="center"/>
      </w:pPr>
    </w:p>
    <w:p w14:paraId="6F8D7DBD" w14:textId="4B1150E0" w:rsidR="0097434B" w:rsidRDefault="0097434B" w:rsidP="00CC49E4">
      <w:pPr>
        <w:jc w:val="center"/>
      </w:pPr>
    </w:p>
    <w:p w14:paraId="725870B9" w14:textId="45E950C2" w:rsidR="00772020" w:rsidRDefault="00772020" w:rsidP="00CC49E4">
      <w:pPr>
        <w:jc w:val="center"/>
      </w:pPr>
    </w:p>
    <w:p w14:paraId="22CBFD84" w14:textId="06C97F08" w:rsidR="00772020" w:rsidRDefault="00772020" w:rsidP="00CC49E4">
      <w:pPr>
        <w:jc w:val="center"/>
      </w:pPr>
    </w:p>
    <w:p w14:paraId="7B1B13B8" w14:textId="58D0746D" w:rsidR="00772020" w:rsidRDefault="00772020" w:rsidP="00CC49E4">
      <w:pPr>
        <w:jc w:val="center"/>
      </w:pPr>
    </w:p>
    <w:p w14:paraId="394A115F" w14:textId="77777777" w:rsidR="00772020" w:rsidRDefault="00772020" w:rsidP="00772020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698939E8" wp14:editId="507F75A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D0031" id="графический объект1" o:spid="_x0000_s1026" style="position:absolute;margin-left:-1.15pt;margin-top:6.25pt;width:460.6pt;height:.15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FGUwIAAPsEAAAOAAAAZHJzL2Uyb0RvYy54bWysVM1u1DAQviPxDpbvbJIVu7T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XfIKI0kENKn52X5qfrRfm9v2W3PTfm7umtvmF2p+N9ft9+amuWu/JL5ytbYpAFzq&#10;C+O1W32u6EcLjuiBx29sH7MrjPCxoBztQhv2YxvYziEKh7Ojl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1IORR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9F88480" w14:textId="221DB1C0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4E0020F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5FE080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D872CB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5CB549A" w14:textId="77777777" w:rsidR="00CC49E4" w:rsidRDefault="00CC49E4" w:rsidP="00CC49E4">
      <w:pPr>
        <w:jc w:val="center"/>
      </w:pPr>
      <w:r>
        <w:t>(МГТУ им. Н.Э. Баумана)</w:t>
      </w:r>
    </w:p>
    <w:p w14:paraId="547975E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5EB1D42" wp14:editId="17CE378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F871B" id="графический объект1" o:spid="_x0000_s1026" style="position:absolute;margin-left:-1.15pt;margin-top:6.25pt;width:460.6pt;height:.1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OvUQ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JafM69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52AD1694" w14:textId="77777777" w:rsidR="00011C16" w:rsidRDefault="00011C16">
      <w:pPr>
        <w:jc w:val="center"/>
        <w:rPr>
          <w:b/>
        </w:rPr>
      </w:pPr>
    </w:p>
    <w:p w14:paraId="554808AD" w14:textId="77777777" w:rsidR="00011C16" w:rsidRDefault="00011C16">
      <w:pPr>
        <w:jc w:val="center"/>
      </w:pPr>
      <w:r w:rsidRPr="00482D25">
        <w:t>ЭКЗАМЕНАЦИОННЫЙ БИЛЕТ № 11</w:t>
      </w:r>
    </w:p>
    <w:p w14:paraId="264A3A9B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4781B7AE" w14:textId="72A7B150" w:rsidR="00482D25" w:rsidRPr="00482D25" w:rsidRDefault="00482D25" w:rsidP="00482D25">
      <w:pPr>
        <w:jc w:val="center"/>
      </w:pPr>
      <w:r w:rsidRPr="00482D25">
        <w:t xml:space="preserve"> </w:t>
      </w:r>
    </w:p>
    <w:p w14:paraId="56705817" w14:textId="77777777" w:rsidR="00482D25" w:rsidRPr="00482D25" w:rsidRDefault="00482D25">
      <w:pPr>
        <w:jc w:val="center"/>
      </w:pPr>
    </w:p>
    <w:p w14:paraId="70C2F57F" w14:textId="0A6952C6" w:rsidR="00925DBB" w:rsidRDefault="00925DBB" w:rsidP="00925DBB">
      <w:pPr>
        <w:numPr>
          <w:ilvl w:val="0"/>
          <w:numId w:val="8"/>
        </w:numPr>
        <w:suppressAutoHyphens w:val="0"/>
        <w:jc w:val="both"/>
        <w:rPr>
          <w:bCs/>
        </w:rPr>
      </w:pPr>
      <w:r w:rsidRPr="007229BA">
        <w:rPr>
          <w:bCs/>
        </w:rPr>
        <w:t>С какой целью и каким образом используется стохастический градиентный спуск?</w:t>
      </w:r>
    </w:p>
    <w:p w14:paraId="05993759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2EF047F1" w14:textId="17922DAE" w:rsidR="00011C16" w:rsidRDefault="00925DBB">
      <w:pPr>
        <w:numPr>
          <w:ilvl w:val="0"/>
          <w:numId w:val="8"/>
        </w:numPr>
        <w:jc w:val="both"/>
      </w:pPr>
      <w:r w:rsidRPr="007229BA">
        <w:rPr>
          <w:bCs/>
        </w:rPr>
        <w:t>Каким образом решается вопрос исчезающих и взрывных градиентов в глубоких нейронных сетях</w:t>
      </w:r>
      <w:r w:rsidR="00011C16">
        <w:t xml:space="preserve">. </w:t>
      </w:r>
    </w:p>
    <w:p w14:paraId="77E1B0A9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66A05F27" w14:textId="575FF57C" w:rsidR="0097434B" w:rsidRDefault="0097434B" w:rsidP="0097434B">
      <w:pPr>
        <w:ind w:left="360"/>
        <w:jc w:val="both"/>
        <w:rPr>
          <w:b/>
        </w:rPr>
      </w:pPr>
    </w:p>
    <w:p w14:paraId="17596B51" w14:textId="5C76D106" w:rsidR="0097434B" w:rsidRDefault="0097434B" w:rsidP="0097434B">
      <w:pPr>
        <w:ind w:left="360"/>
        <w:jc w:val="both"/>
        <w:rPr>
          <w:b/>
        </w:rPr>
      </w:pPr>
    </w:p>
    <w:p w14:paraId="553DC1C6" w14:textId="3D3FA6AA" w:rsidR="0097434B" w:rsidRDefault="0097434B" w:rsidP="0097434B">
      <w:pPr>
        <w:ind w:left="360"/>
        <w:jc w:val="both"/>
        <w:rPr>
          <w:b/>
        </w:rPr>
      </w:pPr>
    </w:p>
    <w:p w14:paraId="4DE9AA83" w14:textId="183F4CDE" w:rsidR="0097434B" w:rsidRDefault="0097434B" w:rsidP="0097434B">
      <w:pPr>
        <w:ind w:left="360"/>
        <w:jc w:val="both"/>
        <w:rPr>
          <w:b/>
        </w:rPr>
      </w:pPr>
    </w:p>
    <w:p w14:paraId="4F749BFE" w14:textId="479133B8" w:rsidR="0097434B" w:rsidRDefault="0097434B" w:rsidP="0097434B">
      <w:pPr>
        <w:ind w:left="360"/>
        <w:jc w:val="both"/>
        <w:rPr>
          <w:b/>
        </w:rPr>
      </w:pPr>
    </w:p>
    <w:p w14:paraId="2879E885" w14:textId="67DA0583" w:rsidR="0097434B" w:rsidRDefault="0097434B" w:rsidP="0097434B">
      <w:pPr>
        <w:ind w:left="360"/>
        <w:jc w:val="both"/>
        <w:rPr>
          <w:b/>
        </w:rPr>
      </w:pPr>
    </w:p>
    <w:p w14:paraId="3A7AF704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06AC3241" wp14:editId="1710A4D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E3E4B" id="графический объект1" o:spid="_x0000_s1026" style="position:absolute;margin-left:-1.15pt;margin-top:6.25pt;width:460.6pt;height:.15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XUgIAAPs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bbtDX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A6323E1" w14:textId="7DFE98AA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86436E4" w14:textId="77777777" w:rsidR="00291EA0" w:rsidRDefault="00291EA0" w:rsidP="00291EA0">
      <w:pPr>
        <w:ind w:left="-567"/>
      </w:pPr>
      <w:r>
        <w:t xml:space="preserve">             </w:t>
      </w:r>
    </w:p>
    <w:p w14:paraId="679AC5F5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37A92EE2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53A09071" wp14:editId="51D2282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07CA3" id="графический объект1" o:spid="_x0000_s1026" style="position:absolute;margin-left:-1.15pt;margin-top:6.25pt;width:460.6pt;height:.1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UF7C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31833C8" w14:textId="707856A3" w:rsidR="0097434B" w:rsidRDefault="0097434B" w:rsidP="00291EA0">
      <w:pPr>
        <w:jc w:val="center"/>
        <w:rPr>
          <w:b/>
        </w:rPr>
      </w:pPr>
    </w:p>
    <w:p w14:paraId="42875347" w14:textId="77777777" w:rsidR="0097434B" w:rsidRDefault="0097434B" w:rsidP="0097434B">
      <w:pPr>
        <w:ind w:left="360"/>
        <w:jc w:val="both"/>
        <w:rPr>
          <w:b/>
        </w:rPr>
      </w:pPr>
    </w:p>
    <w:p w14:paraId="5C92998B" w14:textId="77777777" w:rsidR="0097434B" w:rsidRDefault="0097434B" w:rsidP="0097434B">
      <w:pPr>
        <w:ind w:left="360"/>
        <w:jc w:val="both"/>
        <w:rPr>
          <w:b/>
        </w:rPr>
      </w:pPr>
    </w:p>
    <w:p w14:paraId="7F193FA9" w14:textId="77777777" w:rsidR="0097434B" w:rsidRDefault="0097434B" w:rsidP="0097434B">
      <w:pPr>
        <w:ind w:left="360"/>
        <w:jc w:val="both"/>
        <w:rPr>
          <w:b/>
        </w:rPr>
      </w:pPr>
    </w:p>
    <w:p w14:paraId="0B17EC2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FCBD7C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A22DDC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A3740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7A84FF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F0FD159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CDF4CC1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D9040A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20E58B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B6EF1F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46AB56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427EB1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71C9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49947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3D2989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133B0A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70C65BC" w14:textId="02782F81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C3066F" w14:textId="6FDAAE5C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5FEEB1" w14:textId="34B80AC4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381D979" w14:textId="77777777" w:rsidR="00D847C9" w:rsidRDefault="00D847C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A26C615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13D6A5" w14:textId="031DED9C" w:rsidR="008A2A6C" w:rsidRDefault="00A774C2" w:rsidP="0097434B">
      <w:pPr>
        <w:jc w:val="center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20AE970E" wp14:editId="64E5AFA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0ABD5" id="графический объект1" o:spid="_x0000_s1026" style="position:absolute;margin-left:-1.15pt;margin-top:6.25pt;width:460.6pt;height:.1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" path="m,l21600,21600e" filled="f" strokeweight=".71mm">
                <v:path arrowok="t"/>
              </v:shape>
            </w:pict>
          </mc:Fallback>
        </mc:AlternateContent>
      </w:r>
    </w:p>
    <w:p w14:paraId="0B1E7048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29C622B2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12DC46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3D4970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4DB2F229" w14:textId="77777777" w:rsidR="00CC49E4" w:rsidRDefault="00CC49E4" w:rsidP="00CC49E4">
      <w:pPr>
        <w:jc w:val="center"/>
      </w:pPr>
      <w:r>
        <w:t>(МГТУ им. Н.Э. Баумана)</w:t>
      </w:r>
    </w:p>
    <w:p w14:paraId="6500EA15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973D74F" wp14:editId="6C17E71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B5625" id="графический объект1" o:spid="_x0000_s1026" style="position:absolute;margin-left:-1.15pt;margin-top:6.25pt;width:460.6pt;height:.1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7Y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zFmO2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F2103A3" w14:textId="77777777" w:rsidR="00663BFD" w:rsidRDefault="00663BFD">
      <w:pPr>
        <w:jc w:val="center"/>
        <w:rPr>
          <w:b/>
        </w:rPr>
      </w:pPr>
    </w:p>
    <w:p w14:paraId="60958683" w14:textId="77777777" w:rsidR="00011C16" w:rsidRPr="00482D25" w:rsidRDefault="00011C16">
      <w:pPr>
        <w:jc w:val="center"/>
      </w:pPr>
      <w:r w:rsidRPr="00482D25">
        <w:t>ЭКЗАМЕНАЦИОННЫЙ БИЛЕТ № 12</w:t>
      </w:r>
    </w:p>
    <w:p w14:paraId="30F12855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63564AFF" w14:textId="74425CDB" w:rsidR="00482D25" w:rsidRPr="00482D25" w:rsidRDefault="00482D25" w:rsidP="00482D25">
      <w:pPr>
        <w:jc w:val="center"/>
      </w:pPr>
      <w:r w:rsidRPr="00482D25">
        <w:t xml:space="preserve"> </w:t>
      </w:r>
    </w:p>
    <w:p w14:paraId="0087F8B3" w14:textId="77777777" w:rsidR="00011C16" w:rsidRDefault="00011C16">
      <w:pPr>
        <w:jc w:val="center"/>
        <w:rPr>
          <w:b/>
        </w:rPr>
      </w:pPr>
    </w:p>
    <w:p w14:paraId="4209AFDE" w14:textId="5CE895ED" w:rsidR="00925DBB" w:rsidRPr="007229BA" w:rsidRDefault="00925DBB" w:rsidP="00925DBB">
      <w:pPr>
        <w:numPr>
          <w:ilvl w:val="0"/>
          <w:numId w:val="17"/>
        </w:numPr>
        <w:suppressAutoHyphens w:val="0"/>
        <w:jc w:val="both"/>
        <w:rPr>
          <w:bCs/>
        </w:rPr>
      </w:pPr>
      <w:r w:rsidRPr="007229BA">
        <w:rPr>
          <w:bCs/>
        </w:rPr>
        <w:t>Привести примеры основных формул и объяснить каким образом используются различные модификации стохастического градиентного спуска.</w:t>
      </w:r>
    </w:p>
    <w:p w14:paraId="7B5C9941" w14:textId="515FCC2C" w:rsidR="00011C16" w:rsidRDefault="00011C16">
      <w:pPr>
        <w:ind w:left="540"/>
        <w:jc w:val="both"/>
      </w:pPr>
    </w:p>
    <w:p w14:paraId="2A705597" w14:textId="772AC673" w:rsidR="00011C16" w:rsidRDefault="00011C16">
      <w:pPr>
        <w:ind w:left="540"/>
        <w:jc w:val="both"/>
      </w:pPr>
      <w:r>
        <w:t>2.</w:t>
      </w:r>
      <w:r w:rsidR="00925DBB" w:rsidRPr="00925DBB">
        <w:rPr>
          <w:bCs/>
        </w:rPr>
        <w:t xml:space="preserve"> </w:t>
      </w:r>
      <w:r w:rsidR="00925DBB" w:rsidRPr="007229BA">
        <w:rPr>
          <w:bCs/>
        </w:rPr>
        <w:t xml:space="preserve">Объяснить использование методов регуляризации на основе </w:t>
      </w:r>
      <w:r w:rsidR="00925DBB" w:rsidRPr="007229BA">
        <w:rPr>
          <w:bCs/>
          <w:lang w:val="en-US"/>
        </w:rPr>
        <w:t>dropout</w:t>
      </w:r>
      <w:r w:rsidR="00925DBB" w:rsidRPr="007229BA">
        <w:rPr>
          <w:bCs/>
        </w:rPr>
        <w:t>.</w:t>
      </w:r>
      <w:r>
        <w:t xml:space="preserve"> </w:t>
      </w:r>
    </w:p>
    <w:p w14:paraId="3290545A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43216235" w14:textId="2E313671" w:rsidR="00011C16" w:rsidRDefault="00011C16">
      <w:pPr>
        <w:ind w:left="540"/>
        <w:jc w:val="both"/>
        <w:rPr>
          <w:b/>
        </w:rPr>
      </w:pPr>
      <w:bookmarkStart w:id="3" w:name="_Hlk96196488"/>
    </w:p>
    <w:p w14:paraId="31024C72" w14:textId="5BBDC2E9" w:rsidR="0097434B" w:rsidRDefault="0097434B">
      <w:pPr>
        <w:ind w:left="540"/>
        <w:jc w:val="both"/>
        <w:rPr>
          <w:b/>
        </w:rPr>
      </w:pPr>
    </w:p>
    <w:p w14:paraId="70FCAA63" w14:textId="3F90EE49" w:rsidR="0097434B" w:rsidRDefault="0097434B" w:rsidP="0097434B">
      <w:pPr>
        <w:ind w:left="360"/>
        <w:jc w:val="both"/>
        <w:rPr>
          <w:b/>
        </w:rPr>
      </w:pPr>
    </w:p>
    <w:p w14:paraId="36122E0A" w14:textId="727D0AC0" w:rsidR="0097434B" w:rsidRDefault="0097434B" w:rsidP="0097434B">
      <w:pPr>
        <w:ind w:left="360"/>
        <w:jc w:val="both"/>
        <w:rPr>
          <w:b/>
        </w:rPr>
      </w:pPr>
    </w:p>
    <w:p w14:paraId="42124EC7" w14:textId="5364F8D7" w:rsidR="0097434B" w:rsidRDefault="0097434B" w:rsidP="0097434B">
      <w:pPr>
        <w:ind w:left="360"/>
        <w:jc w:val="both"/>
        <w:rPr>
          <w:b/>
        </w:rPr>
      </w:pPr>
    </w:p>
    <w:p w14:paraId="63AB340F" w14:textId="39F90921" w:rsidR="0097434B" w:rsidRDefault="0097434B" w:rsidP="0097434B">
      <w:pPr>
        <w:ind w:left="360"/>
        <w:jc w:val="both"/>
        <w:rPr>
          <w:b/>
        </w:rPr>
      </w:pPr>
    </w:p>
    <w:p w14:paraId="1662CD96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56EF206F" wp14:editId="2EBC186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FB339" id="графический объект1" o:spid="_x0000_s1026" style="position:absolute;margin-left:-1.15pt;margin-top:6.25pt;width:460.6pt;height:.15pt;z-index:-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NSQWT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775C16A" w14:textId="76FA563C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2B89FC1D" w14:textId="77777777" w:rsidR="00291EA0" w:rsidRDefault="00291EA0" w:rsidP="00291EA0">
      <w:pPr>
        <w:ind w:left="-567"/>
      </w:pPr>
      <w:r>
        <w:t xml:space="preserve">             </w:t>
      </w:r>
    </w:p>
    <w:p w14:paraId="6799C0FF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108DD606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5577EA92" wp14:editId="746ECCF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8A6A5" id="графический объект1" o:spid="_x0000_s1026" style="position:absolute;margin-left:-1.15pt;margin-top:6.25pt;width:460.6pt;height:.15pt;z-index:-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z3UQ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MZpDPd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73C01BAC" w14:textId="2C58606C" w:rsidR="0097434B" w:rsidRDefault="0097434B" w:rsidP="00291EA0">
      <w:pPr>
        <w:jc w:val="center"/>
        <w:rPr>
          <w:b/>
        </w:rPr>
      </w:pPr>
    </w:p>
    <w:p w14:paraId="2BF29816" w14:textId="77777777" w:rsidR="0097434B" w:rsidRDefault="0097434B" w:rsidP="0097434B">
      <w:pPr>
        <w:ind w:left="360"/>
        <w:jc w:val="both"/>
        <w:rPr>
          <w:b/>
        </w:rPr>
      </w:pPr>
    </w:p>
    <w:p w14:paraId="14C14E8C" w14:textId="77777777" w:rsidR="0097434B" w:rsidRDefault="0097434B" w:rsidP="0097434B">
      <w:pPr>
        <w:ind w:left="360"/>
        <w:jc w:val="both"/>
        <w:rPr>
          <w:b/>
        </w:rPr>
      </w:pPr>
    </w:p>
    <w:p w14:paraId="19EB3FD6" w14:textId="77777777" w:rsidR="0097434B" w:rsidRDefault="0097434B">
      <w:pPr>
        <w:ind w:left="540"/>
        <w:jc w:val="both"/>
        <w:rPr>
          <w:b/>
        </w:rPr>
      </w:pPr>
    </w:p>
    <w:p w14:paraId="72C156DB" w14:textId="77777777" w:rsidR="00011C16" w:rsidRDefault="00011C16"/>
    <w:p w14:paraId="7E2DF3F6" w14:textId="77777777" w:rsidR="00011C16" w:rsidRDefault="00011C16"/>
    <w:bookmarkEnd w:id="3"/>
    <w:p w14:paraId="43F50D7E" w14:textId="77777777" w:rsidR="00011C16" w:rsidRDefault="00011C16"/>
    <w:p w14:paraId="2B136E9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87870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54EDE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2371A7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6FE605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C34D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8DEF3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21F27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38C35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CAA974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77B55B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1951BB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55E09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9963D9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C605A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D2AC4E" w14:textId="0C89D5CC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EDBA621" w14:textId="6B80FEF4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C1CE13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5062A3C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88F0C27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2D1EB2A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A37908A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10B0AF4A" w14:textId="77777777" w:rsidR="00CC49E4" w:rsidRDefault="00CC49E4" w:rsidP="00CC49E4">
      <w:pPr>
        <w:jc w:val="center"/>
      </w:pPr>
      <w:r>
        <w:t>(МГТУ им. Н.Э. Баумана)</w:t>
      </w:r>
    </w:p>
    <w:p w14:paraId="6541635A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6656BC9" wp14:editId="7BE4B7A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CC584" id="графический объект1" o:spid="_x0000_s1026" style="position:absolute;margin-left:-1.15pt;margin-top:6.25pt;width:460.6pt;height:.1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M5F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LDM5F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88D59C0" w14:textId="77777777" w:rsidR="00011C16" w:rsidRDefault="00011C16">
      <w:pPr>
        <w:jc w:val="center"/>
        <w:rPr>
          <w:b/>
        </w:rPr>
      </w:pPr>
    </w:p>
    <w:p w14:paraId="01B8DD5E" w14:textId="77777777" w:rsidR="00011C16" w:rsidRPr="00482D25" w:rsidRDefault="00011C16">
      <w:pPr>
        <w:jc w:val="center"/>
      </w:pPr>
      <w:r w:rsidRPr="00482D25">
        <w:t>ЭКЗАМЕНАЦИОННЫЙ БИЛЕТ № 13</w:t>
      </w:r>
    </w:p>
    <w:p w14:paraId="0DE19850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2C10FE9F" w14:textId="0EAC9520" w:rsidR="00482D25" w:rsidRPr="00482D25" w:rsidRDefault="00482D25" w:rsidP="00482D25">
      <w:pPr>
        <w:jc w:val="center"/>
      </w:pPr>
      <w:r w:rsidRPr="00482D25">
        <w:t xml:space="preserve"> </w:t>
      </w:r>
    </w:p>
    <w:p w14:paraId="2304D855" w14:textId="77777777" w:rsidR="00011C16" w:rsidRDefault="00011C16">
      <w:pPr>
        <w:jc w:val="center"/>
        <w:rPr>
          <w:b/>
        </w:rPr>
      </w:pPr>
    </w:p>
    <w:p w14:paraId="247A1500" w14:textId="77777777" w:rsidR="006A7AE6" w:rsidRDefault="006A7AE6" w:rsidP="006A7AE6">
      <w:pPr>
        <w:numPr>
          <w:ilvl w:val="0"/>
          <w:numId w:val="9"/>
        </w:numPr>
        <w:suppressAutoHyphens w:val="0"/>
        <w:jc w:val="both"/>
        <w:rPr>
          <w:bCs/>
        </w:rPr>
      </w:pPr>
      <w:r>
        <w:rPr>
          <w:bCs/>
        </w:rPr>
        <w:t xml:space="preserve">Объяснить принцип работы </w:t>
      </w:r>
      <w:proofErr w:type="spellStart"/>
      <w:r>
        <w:rPr>
          <w:bCs/>
        </w:rPr>
        <w:t>генеративно</w:t>
      </w:r>
      <w:proofErr w:type="spellEnd"/>
      <w:r>
        <w:rPr>
          <w:bCs/>
        </w:rPr>
        <w:t xml:space="preserve">-состязательных сетей </w:t>
      </w:r>
      <w:r w:rsidRPr="006058FC">
        <w:rPr>
          <w:bCs/>
        </w:rPr>
        <w:t>(</w:t>
      </w:r>
      <w:r>
        <w:rPr>
          <w:bCs/>
          <w:lang w:val="en-US"/>
        </w:rPr>
        <w:t>GAN</w:t>
      </w:r>
      <w:r w:rsidRPr="006058FC">
        <w:rPr>
          <w:bCs/>
        </w:rPr>
        <w:t>)</w:t>
      </w:r>
      <w:r>
        <w:rPr>
          <w:bCs/>
        </w:rPr>
        <w:t>.</w:t>
      </w:r>
    </w:p>
    <w:p w14:paraId="0BEBF2B3" w14:textId="7A847823" w:rsidR="00011C16" w:rsidRPr="007659C4" w:rsidRDefault="00011C16" w:rsidP="006A7AE6">
      <w:pPr>
        <w:ind w:left="900"/>
        <w:jc w:val="both"/>
      </w:pPr>
    </w:p>
    <w:p w14:paraId="5A68C731" w14:textId="77777777" w:rsidR="007659C4" w:rsidRDefault="007659C4" w:rsidP="007659C4">
      <w:pPr>
        <w:ind w:left="900"/>
        <w:jc w:val="both"/>
      </w:pPr>
    </w:p>
    <w:p w14:paraId="6BA3EC68" w14:textId="77777777" w:rsidR="00925DBB" w:rsidRPr="007229BA" w:rsidRDefault="00925DBB" w:rsidP="00925DBB">
      <w:pPr>
        <w:pStyle w:val="a8"/>
        <w:numPr>
          <w:ilvl w:val="0"/>
          <w:numId w:val="9"/>
        </w:numPr>
        <w:suppressAutoHyphens w:val="0"/>
        <w:spacing w:after="160" w:line="259" w:lineRule="auto"/>
        <w:rPr>
          <w:bCs/>
        </w:rPr>
      </w:pPr>
      <w:r w:rsidRPr="007229BA">
        <w:rPr>
          <w:bCs/>
        </w:rPr>
        <w:t xml:space="preserve">Каким образом осуществляется настройка </w:t>
      </w:r>
      <w:proofErr w:type="spellStart"/>
      <w:r w:rsidRPr="007229BA">
        <w:rPr>
          <w:bCs/>
        </w:rPr>
        <w:t>гиперпараметров</w:t>
      </w:r>
      <w:proofErr w:type="spellEnd"/>
      <w:r w:rsidRPr="007229BA">
        <w:rPr>
          <w:bCs/>
        </w:rPr>
        <w:t xml:space="preserve"> нейронной сети?</w:t>
      </w:r>
    </w:p>
    <w:p w14:paraId="75CA6AE1" w14:textId="7A6902F8" w:rsidR="00011C16" w:rsidRDefault="00011C16" w:rsidP="00925DBB">
      <w:pPr>
        <w:ind w:left="540"/>
        <w:jc w:val="both"/>
      </w:pPr>
    </w:p>
    <w:p w14:paraId="7173403B" w14:textId="410D426B" w:rsidR="00011C16" w:rsidRDefault="00011C16">
      <w:pPr>
        <w:ind w:left="540"/>
        <w:jc w:val="both"/>
        <w:rPr>
          <w:sz w:val="16"/>
          <w:szCs w:val="16"/>
        </w:rPr>
      </w:pPr>
    </w:p>
    <w:p w14:paraId="34B9E22E" w14:textId="5A26DA59" w:rsidR="0097434B" w:rsidRDefault="0097434B">
      <w:pPr>
        <w:ind w:left="540"/>
        <w:jc w:val="both"/>
        <w:rPr>
          <w:sz w:val="16"/>
          <w:szCs w:val="16"/>
        </w:rPr>
      </w:pPr>
    </w:p>
    <w:p w14:paraId="1F9367CB" w14:textId="750199F4" w:rsidR="0097434B" w:rsidRDefault="0097434B">
      <w:pPr>
        <w:ind w:left="540"/>
        <w:jc w:val="both"/>
        <w:rPr>
          <w:sz w:val="16"/>
          <w:szCs w:val="16"/>
        </w:rPr>
      </w:pPr>
    </w:p>
    <w:p w14:paraId="597C2338" w14:textId="0A6005AC" w:rsidR="0097434B" w:rsidRDefault="0097434B">
      <w:pPr>
        <w:ind w:left="540"/>
        <w:jc w:val="both"/>
        <w:rPr>
          <w:sz w:val="16"/>
          <w:szCs w:val="16"/>
        </w:rPr>
      </w:pPr>
    </w:p>
    <w:p w14:paraId="20C6414C" w14:textId="70C3C1B8" w:rsidR="0097434B" w:rsidRDefault="0097434B">
      <w:pPr>
        <w:ind w:left="540"/>
        <w:jc w:val="both"/>
        <w:rPr>
          <w:sz w:val="16"/>
          <w:szCs w:val="16"/>
        </w:rPr>
      </w:pPr>
    </w:p>
    <w:p w14:paraId="20EBAA21" w14:textId="0BEA7840" w:rsidR="0097434B" w:rsidRDefault="0097434B">
      <w:pPr>
        <w:ind w:left="540"/>
        <w:jc w:val="both"/>
        <w:rPr>
          <w:sz w:val="16"/>
          <w:szCs w:val="16"/>
        </w:rPr>
      </w:pPr>
    </w:p>
    <w:p w14:paraId="70716657" w14:textId="49701A81" w:rsidR="0097434B" w:rsidRDefault="0097434B">
      <w:pPr>
        <w:ind w:left="540"/>
        <w:jc w:val="both"/>
        <w:rPr>
          <w:sz w:val="16"/>
          <w:szCs w:val="16"/>
        </w:rPr>
      </w:pPr>
    </w:p>
    <w:p w14:paraId="6CB5AD4A" w14:textId="10C5D557" w:rsidR="0097434B" w:rsidRDefault="0097434B">
      <w:pPr>
        <w:ind w:left="540"/>
        <w:jc w:val="both"/>
        <w:rPr>
          <w:sz w:val="16"/>
          <w:szCs w:val="16"/>
        </w:rPr>
      </w:pPr>
    </w:p>
    <w:p w14:paraId="703AE519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352E8A22" wp14:editId="5576002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1B59F" id="графический объект1" o:spid="_x0000_s1026" style="position:absolute;margin-left:-1.15pt;margin-top:6.25pt;width:460.6pt;height:.15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qs4UgIAAPs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v4qs4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E73EF76" w14:textId="1B090657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0B6539D" w14:textId="77777777" w:rsidR="00291EA0" w:rsidRDefault="00291EA0" w:rsidP="00291EA0">
      <w:pPr>
        <w:ind w:left="-567"/>
      </w:pPr>
      <w:r>
        <w:t xml:space="preserve">             </w:t>
      </w:r>
    </w:p>
    <w:p w14:paraId="4DB28E64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60D82C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7160249D" wp14:editId="10698DA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214B5" id="графический объект1" o:spid="_x0000_s1026" style="position:absolute;margin-left:-1.15pt;margin-top:6.25pt;width:460.6pt;height:.1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64rSz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AB6F73D" w14:textId="5F5F983C" w:rsidR="0097434B" w:rsidRDefault="0097434B" w:rsidP="00291EA0">
      <w:pPr>
        <w:jc w:val="center"/>
        <w:rPr>
          <w:b/>
        </w:rPr>
      </w:pPr>
    </w:p>
    <w:p w14:paraId="0837DD0B" w14:textId="77777777" w:rsidR="0097434B" w:rsidRDefault="0097434B" w:rsidP="0097434B">
      <w:pPr>
        <w:ind w:left="360"/>
        <w:jc w:val="both"/>
        <w:rPr>
          <w:b/>
        </w:rPr>
      </w:pPr>
    </w:p>
    <w:p w14:paraId="6227A877" w14:textId="77777777" w:rsidR="0097434B" w:rsidRDefault="0097434B" w:rsidP="0097434B">
      <w:pPr>
        <w:ind w:left="360"/>
        <w:jc w:val="both"/>
        <w:rPr>
          <w:b/>
        </w:rPr>
      </w:pPr>
    </w:p>
    <w:p w14:paraId="2676C349" w14:textId="77777777" w:rsidR="0097434B" w:rsidRDefault="0097434B" w:rsidP="0097434B">
      <w:pPr>
        <w:ind w:left="360"/>
        <w:jc w:val="both"/>
        <w:rPr>
          <w:b/>
        </w:rPr>
      </w:pPr>
    </w:p>
    <w:p w14:paraId="44338454" w14:textId="77777777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34A3F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84222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1F656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81C01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B3EC0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771C98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34D918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D5563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05A4CB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3DA0D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4FE67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A4A44D1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3EE5F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09C92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44BEB1" w14:textId="7C0B9D6B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A30F00" w14:textId="5E835A06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0218F03" w14:textId="52786970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071D78F" w14:textId="5A677C0A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F0E6579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461C382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459634F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E7B6A76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FAFEC36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B05A810" w14:textId="77777777" w:rsidR="00CC49E4" w:rsidRDefault="00CC49E4" w:rsidP="00CC49E4">
      <w:pPr>
        <w:jc w:val="center"/>
      </w:pPr>
      <w:r>
        <w:t>(МГТУ им. Н.Э. Баумана)</w:t>
      </w:r>
    </w:p>
    <w:p w14:paraId="130D3C7E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1680F9E9" wp14:editId="6D001A5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758ED" id="графический объект1" o:spid="_x0000_s1026" style="position:absolute;margin-left:-1.15pt;margin-top:6.25pt;width:460.6pt;height:.1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9J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DtM9J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DD6569B" w14:textId="77777777" w:rsidR="00011C16" w:rsidRDefault="00011C16">
      <w:pPr>
        <w:jc w:val="center"/>
        <w:rPr>
          <w:b/>
        </w:rPr>
      </w:pPr>
    </w:p>
    <w:p w14:paraId="22C5784A" w14:textId="77777777" w:rsidR="00011C16" w:rsidRPr="00482D25" w:rsidRDefault="00011C16">
      <w:pPr>
        <w:jc w:val="center"/>
      </w:pPr>
      <w:r w:rsidRPr="00482D25">
        <w:t>ЭКЗАМЕНАЦИОННЫЙ БИЛЕТ № 14</w:t>
      </w:r>
    </w:p>
    <w:p w14:paraId="229CE492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AC2A50F" w14:textId="77777777" w:rsidR="00011C16" w:rsidRDefault="00011C16">
      <w:pPr>
        <w:jc w:val="center"/>
        <w:rPr>
          <w:b/>
        </w:rPr>
      </w:pPr>
    </w:p>
    <w:p w14:paraId="173B123E" w14:textId="77777777" w:rsidR="006A7AE6" w:rsidRDefault="006A7AE6" w:rsidP="006A7AE6">
      <w:pPr>
        <w:numPr>
          <w:ilvl w:val="0"/>
          <w:numId w:val="18"/>
        </w:numPr>
        <w:suppressAutoHyphens w:val="0"/>
        <w:jc w:val="both"/>
        <w:rPr>
          <w:bCs/>
        </w:rPr>
      </w:pPr>
      <w:r>
        <w:rPr>
          <w:bCs/>
        </w:rPr>
        <w:t>Привести структуру и д</w:t>
      </w:r>
      <w:r w:rsidRPr="007229BA">
        <w:rPr>
          <w:bCs/>
        </w:rPr>
        <w:t>ать объяснение работы</w:t>
      </w:r>
      <w:r>
        <w:rPr>
          <w:bCs/>
        </w:rPr>
        <w:t xml:space="preserve"> трансформера.</w:t>
      </w:r>
    </w:p>
    <w:p w14:paraId="76270023" w14:textId="5037A3B9" w:rsidR="00925DBB" w:rsidRDefault="00011C16" w:rsidP="006A7AE6">
      <w:pPr>
        <w:pStyle w:val="a8"/>
        <w:ind w:left="900"/>
        <w:jc w:val="both"/>
      </w:pPr>
      <w:r>
        <w:t xml:space="preserve">  </w:t>
      </w:r>
    </w:p>
    <w:p w14:paraId="43E46F3D" w14:textId="77777777" w:rsidR="007659C4" w:rsidRDefault="007659C4" w:rsidP="007659C4">
      <w:pPr>
        <w:pStyle w:val="a8"/>
        <w:ind w:left="900"/>
        <w:jc w:val="both"/>
      </w:pPr>
    </w:p>
    <w:p w14:paraId="37B0B81C" w14:textId="016AB824" w:rsidR="00925DBB" w:rsidRPr="00925DBB" w:rsidRDefault="00925DBB" w:rsidP="00925DBB">
      <w:pPr>
        <w:pStyle w:val="a8"/>
        <w:numPr>
          <w:ilvl w:val="0"/>
          <w:numId w:val="18"/>
        </w:numPr>
        <w:jc w:val="both"/>
        <w:rPr>
          <w:bCs/>
        </w:rPr>
      </w:pPr>
      <w:r w:rsidRPr="00925DBB">
        <w:rPr>
          <w:bCs/>
        </w:rPr>
        <w:t xml:space="preserve">Каковы основные </w:t>
      </w:r>
      <w:proofErr w:type="spellStart"/>
      <w:r w:rsidRPr="00925DBB">
        <w:rPr>
          <w:bCs/>
        </w:rPr>
        <w:t>гиперпараметры</w:t>
      </w:r>
      <w:proofErr w:type="spellEnd"/>
      <w:r w:rsidRPr="00925DBB">
        <w:rPr>
          <w:bCs/>
        </w:rPr>
        <w:t>, связанные с обучением нейронных сетей?</w:t>
      </w:r>
    </w:p>
    <w:p w14:paraId="7D05E089" w14:textId="1C5D122F" w:rsidR="00011C16" w:rsidRDefault="00011C16">
      <w:pPr>
        <w:ind w:left="540"/>
        <w:jc w:val="both"/>
      </w:pPr>
    </w:p>
    <w:p w14:paraId="6583F190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54D7BDCA" w14:textId="018315EB" w:rsidR="00011C16" w:rsidRDefault="00011C16">
      <w:bookmarkStart w:id="4" w:name="_Hlk96196630"/>
    </w:p>
    <w:p w14:paraId="1CEC93F1" w14:textId="3AF4478A" w:rsidR="0097434B" w:rsidRDefault="0097434B"/>
    <w:p w14:paraId="486946F2" w14:textId="09D390ED" w:rsidR="0097434B" w:rsidRDefault="0097434B"/>
    <w:p w14:paraId="146B93DD" w14:textId="7E144EDC" w:rsidR="0097434B" w:rsidRDefault="0097434B"/>
    <w:p w14:paraId="6C225C5C" w14:textId="7D3E1ACC" w:rsidR="0097434B" w:rsidRDefault="0097434B"/>
    <w:p w14:paraId="5296FB2B" w14:textId="052E9297" w:rsidR="0097434B" w:rsidRDefault="0097434B"/>
    <w:p w14:paraId="66BA68E5" w14:textId="18570252" w:rsidR="0097434B" w:rsidRDefault="0097434B"/>
    <w:p w14:paraId="3C1B5A4D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 wp14:anchorId="22B5EE7E" wp14:editId="388B17D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E6DA9" id="графический объект1" o:spid="_x0000_s1026" style="position:absolute;margin-left:-1.15pt;margin-top:6.25pt;width:460.6pt;height:.15pt;z-index:-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ot+ul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0640AE0" w14:textId="240F49E3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901F11E" w14:textId="77777777" w:rsidR="00291EA0" w:rsidRDefault="00291EA0" w:rsidP="00291EA0">
      <w:pPr>
        <w:ind w:left="-567"/>
      </w:pPr>
      <w:r>
        <w:t xml:space="preserve">             </w:t>
      </w:r>
    </w:p>
    <w:p w14:paraId="7A8BD926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6216796D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2C58269A" wp14:editId="4CCDAA4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671D7" id="графический объект1" o:spid="_x0000_s1026" style="position:absolute;margin-left:-1.15pt;margin-top:6.25pt;width:460.6pt;height:.15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sUxvu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66BBBAF" w14:textId="133D28EF" w:rsidR="0097434B" w:rsidRDefault="0097434B" w:rsidP="00291EA0">
      <w:pPr>
        <w:jc w:val="center"/>
        <w:rPr>
          <w:b/>
        </w:rPr>
      </w:pPr>
    </w:p>
    <w:p w14:paraId="6E0BD5AE" w14:textId="77777777" w:rsidR="0097434B" w:rsidRDefault="0097434B" w:rsidP="0097434B">
      <w:pPr>
        <w:ind w:left="360"/>
        <w:jc w:val="both"/>
        <w:rPr>
          <w:b/>
        </w:rPr>
      </w:pPr>
    </w:p>
    <w:p w14:paraId="57115B63" w14:textId="77777777" w:rsidR="0097434B" w:rsidRDefault="0097434B" w:rsidP="0097434B">
      <w:pPr>
        <w:ind w:left="360"/>
        <w:jc w:val="both"/>
        <w:rPr>
          <w:b/>
        </w:rPr>
      </w:pPr>
    </w:p>
    <w:p w14:paraId="4FEBC373" w14:textId="77777777" w:rsidR="0097434B" w:rsidRDefault="0097434B" w:rsidP="0097434B">
      <w:pPr>
        <w:ind w:left="360"/>
        <w:jc w:val="both"/>
        <w:rPr>
          <w:b/>
        </w:rPr>
      </w:pPr>
    </w:p>
    <w:p w14:paraId="47E58681" w14:textId="77777777" w:rsidR="0097434B" w:rsidRDefault="0097434B"/>
    <w:p w14:paraId="7398C020" w14:textId="77777777" w:rsidR="00011C16" w:rsidRDefault="00011C16"/>
    <w:bookmarkEnd w:id="4"/>
    <w:p w14:paraId="460F925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6E2A9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364968E" w14:textId="398F671F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73E621" w14:textId="72505FF8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7EA116" w14:textId="64F6835C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1A4D5E" w14:textId="6C16ED08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6903C99" w14:textId="26719A9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F455B7D" w14:textId="52D3BE2C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339041" w14:textId="7777777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4F0AC2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09944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A8A83D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EF1C334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DA566A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2320703" w14:textId="2D8C46E3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9883B97" w14:textId="77777777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443C427" w14:textId="7657A4A0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B538DE1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F52A30F" w14:textId="189E95D1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20466113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706DBA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6D25C05A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C51345B" w14:textId="77777777" w:rsidR="00CC49E4" w:rsidRDefault="00CC49E4" w:rsidP="00CC49E4">
      <w:pPr>
        <w:jc w:val="center"/>
      </w:pPr>
      <w:r>
        <w:t>(МГТУ им. Н.Э. Баумана)</w:t>
      </w:r>
    </w:p>
    <w:p w14:paraId="3252640C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58B49F2D" wp14:editId="244B589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68FFB" id="графический объект1" o:spid="_x0000_s1026" style="position:absolute;margin-left:-1.15pt;margin-top:6.25pt;width:460.6pt;height:.1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t/gnR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DD4E3CC" w14:textId="77777777" w:rsidR="00011C16" w:rsidRDefault="00011C16">
      <w:pPr>
        <w:jc w:val="center"/>
        <w:rPr>
          <w:b/>
        </w:rPr>
      </w:pPr>
    </w:p>
    <w:p w14:paraId="0B33CEDF" w14:textId="77777777" w:rsidR="00011C16" w:rsidRPr="00482D25" w:rsidRDefault="00011C16">
      <w:pPr>
        <w:jc w:val="center"/>
      </w:pPr>
      <w:r w:rsidRPr="00482D25">
        <w:t>ЭКЗАМЕНАЦИОННЫЙ БИЛЕТ № 15</w:t>
      </w:r>
    </w:p>
    <w:p w14:paraId="37171705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5D93F89B" w14:textId="77F96EA8" w:rsidR="00482D25" w:rsidRPr="00482D25" w:rsidRDefault="00482D25" w:rsidP="00482D25">
      <w:pPr>
        <w:jc w:val="center"/>
      </w:pPr>
    </w:p>
    <w:p w14:paraId="10B549F9" w14:textId="77777777" w:rsidR="00011C16" w:rsidRDefault="00011C16">
      <w:pPr>
        <w:jc w:val="center"/>
        <w:rPr>
          <w:b/>
        </w:rPr>
      </w:pPr>
    </w:p>
    <w:p w14:paraId="15E38C02" w14:textId="7A631AD8" w:rsidR="00011C16" w:rsidRDefault="00925DBB">
      <w:pPr>
        <w:numPr>
          <w:ilvl w:val="0"/>
          <w:numId w:val="4"/>
        </w:numPr>
      </w:pPr>
      <w:r w:rsidRPr="007229BA">
        <w:rPr>
          <w:bCs/>
        </w:rPr>
        <w:t>Привести формулы оптимизации для изменения весовых коэффициентов на основе стохастического градиента (</w:t>
      </w:r>
      <w:proofErr w:type="spellStart"/>
      <w:r w:rsidRPr="007229BA">
        <w:rPr>
          <w:bCs/>
          <w:lang w:val="en-US"/>
        </w:rPr>
        <w:t>Adagrad</w:t>
      </w:r>
      <w:proofErr w:type="spellEnd"/>
      <w:r w:rsidRPr="007229BA">
        <w:rPr>
          <w:bCs/>
        </w:rPr>
        <w:t xml:space="preserve">, </w:t>
      </w:r>
      <w:r w:rsidRPr="007229BA">
        <w:rPr>
          <w:bCs/>
          <w:lang w:val="en-US"/>
        </w:rPr>
        <w:t>RMSprop</w:t>
      </w:r>
      <w:r w:rsidRPr="007229BA">
        <w:rPr>
          <w:bCs/>
        </w:rPr>
        <w:t xml:space="preserve">, </w:t>
      </w:r>
      <w:proofErr w:type="spellStart"/>
      <w:r w:rsidRPr="007229BA">
        <w:rPr>
          <w:bCs/>
          <w:lang w:val="en-US"/>
        </w:rPr>
        <w:t>Adadelta</w:t>
      </w:r>
      <w:proofErr w:type="spellEnd"/>
      <w:r w:rsidRPr="007229BA">
        <w:rPr>
          <w:bCs/>
        </w:rPr>
        <w:t xml:space="preserve">, </w:t>
      </w:r>
      <w:r w:rsidRPr="007229BA">
        <w:rPr>
          <w:bCs/>
          <w:lang w:val="en-US"/>
        </w:rPr>
        <w:t>Adam</w:t>
      </w:r>
      <w:r w:rsidRPr="007229BA">
        <w:rPr>
          <w:bCs/>
        </w:rPr>
        <w:t>) и объяснить их работу</w:t>
      </w:r>
      <w:r w:rsidR="00011C16">
        <w:t xml:space="preserve">. </w:t>
      </w:r>
    </w:p>
    <w:p w14:paraId="4709CE93" w14:textId="77777777" w:rsidR="007659C4" w:rsidRDefault="007659C4" w:rsidP="007659C4">
      <w:pPr>
        <w:ind w:left="720"/>
      </w:pPr>
    </w:p>
    <w:p w14:paraId="557EE531" w14:textId="313A2B04" w:rsidR="00011C16" w:rsidRDefault="00011C16">
      <w:pPr>
        <w:numPr>
          <w:ilvl w:val="0"/>
          <w:numId w:val="4"/>
        </w:numPr>
      </w:pPr>
      <w:r>
        <w:t xml:space="preserve">  </w:t>
      </w:r>
      <w:r w:rsidR="00925DBB" w:rsidRPr="007229BA">
        <w:rPr>
          <w:bCs/>
        </w:rPr>
        <w:t>Объяснить использование методов регуляризации на основе штрафных функций</w:t>
      </w:r>
      <w:r w:rsidR="008B295C">
        <w:t>.</w:t>
      </w:r>
      <w:r>
        <w:t xml:space="preserve"> </w:t>
      </w:r>
    </w:p>
    <w:p w14:paraId="002B790C" w14:textId="77777777" w:rsidR="00011C16" w:rsidRDefault="00011C16">
      <w:pPr>
        <w:jc w:val="both"/>
        <w:rPr>
          <w:b/>
        </w:rPr>
      </w:pPr>
    </w:p>
    <w:p w14:paraId="6D118318" w14:textId="6B488F7B" w:rsidR="0097434B" w:rsidRDefault="0097434B" w:rsidP="0097434B">
      <w:pPr>
        <w:ind w:left="360"/>
        <w:jc w:val="both"/>
        <w:rPr>
          <w:b/>
        </w:rPr>
      </w:pPr>
    </w:p>
    <w:p w14:paraId="59B54A48" w14:textId="1AEF9BE0" w:rsidR="0097434B" w:rsidRDefault="0097434B" w:rsidP="0097434B">
      <w:pPr>
        <w:ind w:left="360"/>
        <w:jc w:val="both"/>
        <w:rPr>
          <w:b/>
        </w:rPr>
      </w:pPr>
    </w:p>
    <w:p w14:paraId="753BB38B" w14:textId="0E63CD2A" w:rsidR="0097434B" w:rsidRDefault="0097434B" w:rsidP="0097434B">
      <w:pPr>
        <w:ind w:left="360"/>
        <w:jc w:val="both"/>
        <w:rPr>
          <w:b/>
        </w:rPr>
      </w:pPr>
    </w:p>
    <w:p w14:paraId="25C28CDE" w14:textId="33A2D480" w:rsidR="0097434B" w:rsidRDefault="0097434B" w:rsidP="0097434B">
      <w:pPr>
        <w:ind w:left="360"/>
        <w:jc w:val="both"/>
        <w:rPr>
          <w:b/>
        </w:rPr>
      </w:pPr>
    </w:p>
    <w:p w14:paraId="0BDF41FC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702F36EC" wp14:editId="5E5AE3A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B6569" id="графический объект1" o:spid="_x0000_s1026" style="position:absolute;margin-left:-1.15pt;margin-top:6.25pt;width:460.6pt;height:.15pt;z-index:-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nlUg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XKonl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EF30ABC" w14:textId="7E1B4E79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CEF8BE4" w14:textId="77777777" w:rsidR="00291EA0" w:rsidRDefault="00291EA0" w:rsidP="00291EA0">
      <w:pPr>
        <w:ind w:left="-567"/>
      </w:pPr>
      <w:r>
        <w:t xml:space="preserve">             </w:t>
      </w:r>
    </w:p>
    <w:p w14:paraId="2CD66925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388C769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47A57E29" wp14:editId="32E5C9D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1EDB7" id="графический объект1" o:spid="_x0000_s1026" style="position:absolute;margin-left:-1.15pt;margin-top:6.25pt;width:460.6pt;height:.15pt;z-index:-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cuV3G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7316490" w14:textId="7FADBFD6" w:rsidR="0097434B" w:rsidRDefault="0097434B" w:rsidP="00291EA0">
      <w:pPr>
        <w:jc w:val="center"/>
      </w:pPr>
    </w:p>
    <w:p w14:paraId="2CEBA322" w14:textId="77777777" w:rsidR="0097434B" w:rsidRDefault="0097434B" w:rsidP="0097434B">
      <w:pPr>
        <w:ind w:left="360"/>
        <w:jc w:val="both"/>
        <w:rPr>
          <w:b/>
        </w:rPr>
      </w:pPr>
    </w:p>
    <w:p w14:paraId="66DE1961" w14:textId="77777777" w:rsidR="0097434B" w:rsidRDefault="0097434B" w:rsidP="0097434B">
      <w:pPr>
        <w:ind w:left="360"/>
        <w:jc w:val="both"/>
        <w:rPr>
          <w:b/>
        </w:rPr>
      </w:pPr>
    </w:p>
    <w:p w14:paraId="718089C2" w14:textId="77777777" w:rsidR="0097434B" w:rsidRDefault="0097434B" w:rsidP="0097434B">
      <w:pPr>
        <w:ind w:left="360"/>
        <w:jc w:val="both"/>
        <w:rPr>
          <w:b/>
        </w:rPr>
      </w:pPr>
    </w:p>
    <w:p w14:paraId="6B31CA6A" w14:textId="77777777" w:rsidR="0097434B" w:rsidRDefault="0097434B" w:rsidP="0097434B">
      <w:pPr>
        <w:ind w:left="360"/>
        <w:jc w:val="both"/>
        <w:rPr>
          <w:b/>
        </w:rPr>
      </w:pPr>
    </w:p>
    <w:p w14:paraId="19E17F7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E33F9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B0B2B0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67F1ED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5CEC97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914A0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6B4F8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D74F80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111D0B2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80056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15CC206" w14:textId="5E46ABDA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83BAADA" w14:textId="0416532D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781A0FD" w14:textId="7309FA3A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D1679F" w14:textId="5C8135F9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006AEB" w14:textId="7F12B4ED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BB3D619" w14:textId="0D292313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E3346E5" w14:textId="1033CBD6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E1F81F9" w14:textId="6F76BF09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98BB55B" w14:textId="3FB92BEA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DD69144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A49EDC" w14:textId="42C4A1C4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C6F2D6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02DFB5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F1055E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0BB7CC5" w14:textId="77777777" w:rsidR="00CC49E4" w:rsidRDefault="00CC49E4" w:rsidP="00CC49E4">
      <w:pPr>
        <w:jc w:val="center"/>
      </w:pPr>
      <w:r>
        <w:t>(МГТУ им. Н.Э. Баумана)</w:t>
      </w:r>
    </w:p>
    <w:p w14:paraId="53AE57D9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63F7EC8" wp14:editId="6CEF86C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43B0A" id="графический объект1" o:spid="_x0000_s1026" style="position:absolute;margin-left:-1.15pt;margin-top:6.25pt;width:460.6pt;height:.1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LSm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3OLS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26D0835" w14:textId="77777777" w:rsidR="00663BFD" w:rsidRDefault="00663BFD">
      <w:pPr>
        <w:jc w:val="center"/>
        <w:rPr>
          <w:b/>
        </w:rPr>
      </w:pPr>
    </w:p>
    <w:p w14:paraId="0BE0B412" w14:textId="77777777" w:rsidR="00011C16" w:rsidRPr="00482D25" w:rsidRDefault="00011C16">
      <w:pPr>
        <w:jc w:val="center"/>
      </w:pPr>
      <w:r w:rsidRPr="00482D25">
        <w:t>ЭКЗАМЕНАЦИОННЫЙ БИЛЕТ № 16</w:t>
      </w:r>
    </w:p>
    <w:p w14:paraId="3E04BAB9" w14:textId="77777777" w:rsidR="00291EA0" w:rsidRPr="00482D25" w:rsidRDefault="00291EA0" w:rsidP="00291EA0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4668CFB6" w14:textId="6AF116CE" w:rsidR="00011C16" w:rsidRPr="00482D25" w:rsidRDefault="00011C16">
      <w:pPr>
        <w:jc w:val="center"/>
      </w:pPr>
      <w:r w:rsidRPr="00482D25">
        <w:t xml:space="preserve"> </w:t>
      </w:r>
    </w:p>
    <w:p w14:paraId="3DF5434C" w14:textId="77777777" w:rsidR="00011C16" w:rsidRDefault="00011C16">
      <w:pPr>
        <w:jc w:val="center"/>
        <w:rPr>
          <w:b/>
        </w:rPr>
      </w:pPr>
    </w:p>
    <w:p w14:paraId="05238DB5" w14:textId="75B396E4" w:rsidR="008B295C" w:rsidRDefault="00925DBB">
      <w:pPr>
        <w:numPr>
          <w:ilvl w:val="0"/>
          <w:numId w:val="11"/>
        </w:numPr>
        <w:jc w:val="both"/>
      </w:pPr>
      <w:r w:rsidRPr="007229BA">
        <w:rPr>
          <w:bCs/>
        </w:rPr>
        <w:t>Объяснить принцип работы однослойного и многослойного перцептрона с различными функциями активации</w:t>
      </w:r>
      <w:r w:rsidR="00233571">
        <w:rPr>
          <w:bCs/>
        </w:rPr>
        <w:t xml:space="preserve"> (</w:t>
      </w:r>
      <w:proofErr w:type="spellStart"/>
      <w:r w:rsidR="00233571">
        <w:rPr>
          <w:bCs/>
        </w:rPr>
        <w:t>сигмоида</w:t>
      </w:r>
      <w:proofErr w:type="spellEnd"/>
      <w:r w:rsidR="00233571">
        <w:rPr>
          <w:bCs/>
        </w:rPr>
        <w:t xml:space="preserve">, гиперболический тангенс, </w:t>
      </w:r>
      <w:proofErr w:type="spellStart"/>
      <w:r w:rsidR="00233571">
        <w:rPr>
          <w:bCs/>
          <w:lang w:val="en-US"/>
        </w:rPr>
        <w:t>ReLu</w:t>
      </w:r>
      <w:proofErr w:type="spellEnd"/>
      <w:r w:rsidR="004448E7">
        <w:rPr>
          <w:bCs/>
        </w:rPr>
        <w:t>)</w:t>
      </w:r>
      <w:r w:rsidR="00233571">
        <w:rPr>
          <w:bCs/>
        </w:rPr>
        <w:t>,</w:t>
      </w:r>
      <w:r w:rsidR="004448E7">
        <w:rPr>
          <w:bCs/>
        </w:rPr>
        <w:t xml:space="preserve"> а также с наиболее используемыми </w:t>
      </w:r>
      <w:proofErr w:type="spellStart"/>
      <w:r w:rsidR="004448E7">
        <w:rPr>
          <w:bCs/>
          <w:lang w:val="en-US"/>
        </w:rPr>
        <w:t>looss</w:t>
      </w:r>
      <w:proofErr w:type="spellEnd"/>
      <w:r w:rsidR="004448E7" w:rsidRPr="004448E7">
        <w:rPr>
          <w:bCs/>
        </w:rPr>
        <w:t>-</w:t>
      </w:r>
      <w:r w:rsidR="004448E7">
        <w:rPr>
          <w:bCs/>
        </w:rPr>
        <w:t>функциями</w:t>
      </w:r>
      <w:r w:rsidR="00233571">
        <w:rPr>
          <w:bCs/>
        </w:rPr>
        <w:t xml:space="preserve"> </w:t>
      </w:r>
      <w:r w:rsidR="004448E7">
        <w:rPr>
          <w:bCs/>
        </w:rPr>
        <w:t>(</w:t>
      </w:r>
      <w:r w:rsidR="004448E7">
        <w:rPr>
          <w:bCs/>
          <w:lang w:val="en-US"/>
        </w:rPr>
        <w:t>MSE</w:t>
      </w:r>
      <w:r w:rsidR="004448E7" w:rsidRPr="004448E7">
        <w:rPr>
          <w:bCs/>
        </w:rPr>
        <w:t xml:space="preserve">, </w:t>
      </w:r>
      <w:r w:rsidR="00233571">
        <w:rPr>
          <w:bCs/>
        </w:rPr>
        <w:t xml:space="preserve">кросс-энтропия, расстояние </w:t>
      </w:r>
      <w:proofErr w:type="spellStart"/>
      <w:r w:rsidR="00233571">
        <w:rPr>
          <w:bCs/>
        </w:rPr>
        <w:t>Кульбака-Лейблера</w:t>
      </w:r>
      <w:proofErr w:type="spellEnd"/>
      <w:r w:rsidR="00233571">
        <w:rPr>
          <w:bCs/>
        </w:rPr>
        <w:t>)</w:t>
      </w:r>
      <w:r w:rsidR="00033989">
        <w:t>.</w:t>
      </w:r>
    </w:p>
    <w:p w14:paraId="22B84C20" w14:textId="77777777" w:rsidR="007659C4" w:rsidRDefault="007659C4" w:rsidP="007659C4">
      <w:pPr>
        <w:ind w:left="900"/>
        <w:jc w:val="both"/>
      </w:pPr>
    </w:p>
    <w:p w14:paraId="7F51EA83" w14:textId="19CA537B" w:rsidR="00925DBB" w:rsidRPr="007229BA" w:rsidRDefault="00925DBB" w:rsidP="00925DBB">
      <w:pPr>
        <w:numPr>
          <w:ilvl w:val="0"/>
          <w:numId w:val="11"/>
        </w:numPr>
        <w:suppressAutoHyphens w:val="0"/>
        <w:jc w:val="both"/>
        <w:rPr>
          <w:bCs/>
        </w:rPr>
      </w:pPr>
      <w:bookmarkStart w:id="5" w:name="_Hlk121262581"/>
      <w:r w:rsidRPr="007229BA">
        <w:rPr>
          <w:bCs/>
        </w:rPr>
        <w:t xml:space="preserve">Каким образом решается вопрос исчезающих и взрывных градиентов в глубоких </w:t>
      </w:r>
      <w:r w:rsidR="00774494">
        <w:rPr>
          <w:bCs/>
        </w:rPr>
        <w:t xml:space="preserve">рекуррентных </w:t>
      </w:r>
      <w:r w:rsidRPr="007229BA">
        <w:rPr>
          <w:bCs/>
        </w:rPr>
        <w:t>нейронных сетях</w:t>
      </w:r>
      <w:bookmarkEnd w:id="5"/>
      <w:r w:rsidR="00774494">
        <w:rPr>
          <w:bCs/>
        </w:rPr>
        <w:t xml:space="preserve"> типа </w:t>
      </w:r>
      <w:r w:rsidR="00774494">
        <w:rPr>
          <w:bCs/>
          <w:lang w:val="en-US"/>
        </w:rPr>
        <w:t>LSTM</w:t>
      </w:r>
      <w:r w:rsidR="00774494">
        <w:rPr>
          <w:bCs/>
        </w:rPr>
        <w:t xml:space="preserve"> и </w:t>
      </w:r>
      <w:proofErr w:type="gramStart"/>
      <w:r w:rsidR="00774494">
        <w:rPr>
          <w:bCs/>
          <w:lang w:val="en-US"/>
        </w:rPr>
        <w:t>GRU</w:t>
      </w:r>
      <w:r w:rsidR="00774494">
        <w:rPr>
          <w:bCs/>
        </w:rPr>
        <w:t xml:space="preserve"> </w:t>
      </w:r>
      <w:r w:rsidR="006A7AE6" w:rsidRPr="006A7AE6">
        <w:rPr>
          <w:bCs/>
        </w:rPr>
        <w:t>?</w:t>
      </w:r>
      <w:proofErr w:type="gramEnd"/>
    </w:p>
    <w:p w14:paraId="40001D17" w14:textId="55E55058" w:rsidR="00011C16" w:rsidRDefault="00011C16" w:rsidP="00925DBB">
      <w:pPr>
        <w:ind w:left="540"/>
        <w:jc w:val="both"/>
      </w:pPr>
    </w:p>
    <w:p w14:paraId="5F68C801" w14:textId="77777777" w:rsidR="00011C16" w:rsidRDefault="00011C16"/>
    <w:p w14:paraId="7744DB7F" w14:textId="2BB64A98" w:rsidR="0097434B" w:rsidRDefault="0097434B" w:rsidP="0097434B">
      <w:pPr>
        <w:ind w:left="360"/>
        <w:jc w:val="both"/>
        <w:rPr>
          <w:b/>
        </w:rPr>
      </w:pPr>
    </w:p>
    <w:p w14:paraId="0B58671D" w14:textId="5978785C" w:rsidR="0097434B" w:rsidRDefault="0097434B" w:rsidP="0097434B">
      <w:pPr>
        <w:ind w:left="360"/>
        <w:jc w:val="both"/>
        <w:rPr>
          <w:b/>
        </w:rPr>
      </w:pPr>
    </w:p>
    <w:p w14:paraId="7DAE3D6E" w14:textId="2077A743" w:rsidR="0097434B" w:rsidRDefault="0097434B" w:rsidP="0097434B">
      <w:pPr>
        <w:ind w:left="360"/>
        <w:jc w:val="both"/>
        <w:rPr>
          <w:b/>
        </w:rPr>
      </w:pPr>
    </w:p>
    <w:p w14:paraId="69502D4A" w14:textId="77777777" w:rsidR="0097434B" w:rsidRDefault="0097434B" w:rsidP="0097434B">
      <w:pPr>
        <w:ind w:left="360"/>
        <w:jc w:val="both"/>
        <w:rPr>
          <w:b/>
        </w:rPr>
      </w:pPr>
    </w:p>
    <w:p w14:paraId="677EECB0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77FD76FA" wp14:editId="51CA5E8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F33AB" id="графический объект1" o:spid="_x0000_s1026" style="position:absolute;margin-left:-1.15pt;margin-top:6.25pt;width:460.6pt;height:.15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DSS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p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Tew0k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B4B0943" w14:textId="716C1A89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58AF0357" w14:textId="77777777" w:rsidR="00291EA0" w:rsidRDefault="00291EA0" w:rsidP="00291EA0">
      <w:pPr>
        <w:ind w:left="-567"/>
      </w:pPr>
      <w:r>
        <w:t xml:space="preserve">             </w:t>
      </w:r>
    </w:p>
    <w:p w14:paraId="4D1FFCB1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F2DF534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4064" behindDoc="1" locked="0" layoutInCell="1" allowOverlap="1" wp14:anchorId="7A5D95E8" wp14:editId="734CE0D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E1B09" id="графический объект1" o:spid="_x0000_s1026" style="position:absolute;margin-left:-1.15pt;margin-top:6.25pt;width:460.6pt;height:.15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kj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ql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XwapI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C4ABF31" w14:textId="0124C31B" w:rsidR="0097434B" w:rsidRDefault="0097434B" w:rsidP="00291EA0">
      <w:pPr>
        <w:jc w:val="center"/>
      </w:pPr>
    </w:p>
    <w:p w14:paraId="4A958342" w14:textId="77777777" w:rsidR="0097434B" w:rsidRDefault="0097434B" w:rsidP="0097434B">
      <w:pPr>
        <w:ind w:left="360"/>
        <w:jc w:val="both"/>
        <w:rPr>
          <w:b/>
        </w:rPr>
      </w:pPr>
    </w:p>
    <w:p w14:paraId="64D94740" w14:textId="77777777" w:rsidR="0097434B" w:rsidRDefault="0097434B" w:rsidP="0097434B">
      <w:pPr>
        <w:ind w:left="360"/>
        <w:jc w:val="both"/>
        <w:rPr>
          <w:b/>
        </w:rPr>
      </w:pPr>
    </w:p>
    <w:p w14:paraId="7E8F5F01" w14:textId="77777777" w:rsidR="0097434B" w:rsidRDefault="0097434B" w:rsidP="0097434B">
      <w:pPr>
        <w:ind w:left="360"/>
        <w:jc w:val="both"/>
        <w:rPr>
          <w:b/>
        </w:rPr>
      </w:pPr>
    </w:p>
    <w:p w14:paraId="5D3C93C3" w14:textId="77777777" w:rsidR="0097434B" w:rsidRDefault="0097434B" w:rsidP="0097434B">
      <w:pPr>
        <w:ind w:left="360"/>
        <w:jc w:val="both"/>
        <w:rPr>
          <w:b/>
        </w:rPr>
      </w:pPr>
    </w:p>
    <w:p w14:paraId="2847850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C61B5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D14B67B" w14:textId="77777777" w:rsidR="00663BFD" w:rsidRDefault="00663BFD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EA9803A" w14:textId="77777777" w:rsidR="00663BFD" w:rsidRDefault="00663BFD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7A8E824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5DE9A53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D3358C" w14:textId="77777777" w:rsidR="00CD0B40" w:rsidRDefault="00CD0B4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BA1C11" w14:textId="59481ADB" w:rsidR="00CD0B40" w:rsidRDefault="00CD0B4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3B2A10" w14:textId="7EC96DD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88D77C" w14:textId="6CBF7102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5F4614" w14:textId="6D10138D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CCB0176" w14:textId="3303BB73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13AEB5E" w14:textId="3C643EA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CC46DC6" w14:textId="46B42E5B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963226B" w14:textId="3B2C0FA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4625184" w14:textId="6ADDFD7B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52514A" w14:textId="6B8FAEB3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22DF06F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899E99" w14:textId="7777777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FF299CC" w14:textId="39267BB8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7903019F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3621ACA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65AA6BC1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5F4CA0A" w14:textId="77777777" w:rsidR="00CC49E4" w:rsidRDefault="00CC49E4" w:rsidP="00CC49E4">
      <w:pPr>
        <w:jc w:val="center"/>
      </w:pPr>
      <w:r>
        <w:t>(МГТУ им. Н.Э. Баумана)</w:t>
      </w:r>
    </w:p>
    <w:p w14:paraId="2AF7D64C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CE0CC14" wp14:editId="3701F60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C07C9" id="графический объект1" o:spid="_x0000_s1026" style="position:absolute;margin-left:-1.15pt;margin-top:6.25pt;width:460.6pt;height:.1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Q7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wbfQ7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0E4F456" w14:textId="77777777" w:rsidR="00011C16" w:rsidRDefault="00011C16">
      <w:pPr>
        <w:jc w:val="center"/>
        <w:rPr>
          <w:b/>
        </w:rPr>
      </w:pPr>
    </w:p>
    <w:p w14:paraId="6A7E28BC" w14:textId="77777777" w:rsidR="00011C16" w:rsidRPr="00482D25" w:rsidRDefault="00011C16">
      <w:pPr>
        <w:jc w:val="center"/>
      </w:pPr>
      <w:r w:rsidRPr="00482D25">
        <w:t>ЭКЗАМЕНАЦИОННЫЙ БИЛЕТ № 17</w:t>
      </w:r>
    </w:p>
    <w:p w14:paraId="0A361DA6" w14:textId="77777777" w:rsidR="00CC40A2" w:rsidRPr="00482D25" w:rsidRDefault="00CC40A2" w:rsidP="00CC40A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591C282B" w14:textId="77777777" w:rsidR="00CC40A2" w:rsidRPr="00482D25" w:rsidRDefault="00CC40A2" w:rsidP="00CC40A2">
      <w:pPr>
        <w:jc w:val="center"/>
      </w:pPr>
      <w:r w:rsidRPr="00482D25">
        <w:t xml:space="preserve"> </w:t>
      </w:r>
    </w:p>
    <w:p w14:paraId="298F450D" w14:textId="77777777" w:rsidR="00011C16" w:rsidRDefault="00011C16">
      <w:pPr>
        <w:jc w:val="center"/>
        <w:rPr>
          <w:b/>
        </w:rPr>
      </w:pPr>
    </w:p>
    <w:p w14:paraId="71E5DDC2" w14:textId="78B52B17" w:rsidR="00925DBB" w:rsidRPr="007229BA" w:rsidRDefault="00925DBB" w:rsidP="00925DBB">
      <w:pPr>
        <w:pStyle w:val="a8"/>
        <w:numPr>
          <w:ilvl w:val="0"/>
          <w:numId w:val="5"/>
        </w:numPr>
        <w:suppressAutoHyphens w:val="0"/>
        <w:spacing w:after="160" w:line="259" w:lineRule="auto"/>
        <w:jc w:val="both"/>
        <w:rPr>
          <w:bCs/>
          <w:sz w:val="16"/>
          <w:szCs w:val="16"/>
        </w:rPr>
      </w:pPr>
      <w:bookmarkStart w:id="6" w:name="_Hlk121262205"/>
      <w:r w:rsidRPr="007229BA">
        <w:rPr>
          <w:bCs/>
        </w:rPr>
        <w:t xml:space="preserve">Получить формулы обратного распространения ошибки для </w:t>
      </w:r>
      <w:proofErr w:type="spellStart"/>
      <w:r w:rsidRPr="007229BA">
        <w:rPr>
          <w:bCs/>
        </w:rPr>
        <w:t>сигмоидной</w:t>
      </w:r>
      <w:proofErr w:type="spellEnd"/>
      <w:r w:rsidRPr="007229BA">
        <w:rPr>
          <w:bCs/>
        </w:rPr>
        <w:t xml:space="preserve"> функции активации</w:t>
      </w:r>
      <w:r w:rsidR="00233571">
        <w:rPr>
          <w:bCs/>
        </w:rPr>
        <w:t xml:space="preserve"> и гиперболического тангенса</w:t>
      </w:r>
      <w:r w:rsidRPr="007229BA">
        <w:rPr>
          <w:bCs/>
        </w:rPr>
        <w:t>.</w:t>
      </w:r>
    </w:p>
    <w:p w14:paraId="7858BCBD" w14:textId="269A39EC" w:rsidR="00011C16" w:rsidRDefault="00925DBB">
      <w:pPr>
        <w:numPr>
          <w:ilvl w:val="0"/>
          <w:numId w:val="5"/>
        </w:numPr>
        <w:jc w:val="both"/>
      </w:pPr>
      <w:bookmarkStart w:id="7" w:name="_Hlk121262434"/>
      <w:bookmarkEnd w:id="6"/>
      <w:r w:rsidRPr="007229BA">
        <w:rPr>
          <w:bCs/>
        </w:rPr>
        <w:t>Описать и объяснить работу ограниченной машины Больцмана (</w:t>
      </w:r>
      <w:r w:rsidRPr="007229BA">
        <w:rPr>
          <w:bCs/>
          <w:lang w:val="en-US"/>
        </w:rPr>
        <w:t>RBM</w:t>
      </w:r>
      <w:bookmarkEnd w:id="7"/>
      <w:r w:rsidRPr="007229BA">
        <w:rPr>
          <w:bCs/>
        </w:rPr>
        <w:t>)</w:t>
      </w:r>
      <w:r w:rsidR="00011C16">
        <w:t>.</w:t>
      </w:r>
    </w:p>
    <w:p w14:paraId="364A9888" w14:textId="66CA77BD" w:rsidR="008C0AE2" w:rsidRDefault="008C0AE2">
      <w:pPr>
        <w:ind w:left="540"/>
        <w:jc w:val="both"/>
        <w:rPr>
          <w:b/>
          <w:sz w:val="16"/>
          <w:szCs w:val="16"/>
        </w:rPr>
      </w:pPr>
      <w:bookmarkStart w:id="8" w:name="_Hlk96196848"/>
    </w:p>
    <w:p w14:paraId="006081CE" w14:textId="11605DC8" w:rsidR="008C0AE2" w:rsidRDefault="008C0AE2">
      <w:pPr>
        <w:ind w:left="540"/>
        <w:jc w:val="both"/>
        <w:rPr>
          <w:b/>
          <w:sz w:val="16"/>
          <w:szCs w:val="16"/>
        </w:rPr>
      </w:pPr>
    </w:p>
    <w:p w14:paraId="38FA8000" w14:textId="7D0D46A3" w:rsidR="008C0AE2" w:rsidRDefault="008C0AE2">
      <w:pPr>
        <w:ind w:left="540"/>
        <w:jc w:val="both"/>
        <w:rPr>
          <w:b/>
          <w:sz w:val="16"/>
          <w:szCs w:val="16"/>
        </w:rPr>
      </w:pPr>
    </w:p>
    <w:p w14:paraId="015BC7F1" w14:textId="39120B3E" w:rsidR="008C0AE2" w:rsidRDefault="008C0AE2">
      <w:pPr>
        <w:ind w:left="540"/>
        <w:jc w:val="both"/>
        <w:rPr>
          <w:b/>
          <w:sz w:val="16"/>
          <w:szCs w:val="16"/>
        </w:rPr>
      </w:pPr>
    </w:p>
    <w:p w14:paraId="04462730" w14:textId="125A1D54" w:rsidR="008C0AE2" w:rsidRDefault="008C0AE2">
      <w:pPr>
        <w:ind w:left="540"/>
        <w:jc w:val="both"/>
        <w:rPr>
          <w:b/>
          <w:sz w:val="16"/>
          <w:szCs w:val="16"/>
        </w:rPr>
      </w:pPr>
    </w:p>
    <w:p w14:paraId="2623DE88" w14:textId="491CD807" w:rsidR="008C0AE2" w:rsidRDefault="008C0AE2">
      <w:pPr>
        <w:ind w:left="540"/>
        <w:jc w:val="both"/>
        <w:rPr>
          <w:b/>
          <w:sz w:val="16"/>
          <w:szCs w:val="16"/>
        </w:rPr>
      </w:pPr>
    </w:p>
    <w:p w14:paraId="72986F76" w14:textId="5CF909C9" w:rsidR="008C0AE2" w:rsidRDefault="008C0AE2">
      <w:pPr>
        <w:ind w:left="540"/>
        <w:jc w:val="both"/>
        <w:rPr>
          <w:b/>
          <w:sz w:val="16"/>
          <w:szCs w:val="16"/>
        </w:rPr>
      </w:pPr>
    </w:p>
    <w:p w14:paraId="58F9510A" w14:textId="6FA6D17C" w:rsidR="008C0AE2" w:rsidRDefault="008C0AE2">
      <w:pPr>
        <w:ind w:left="540"/>
        <w:jc w:val="both"/>
        <w:rPr>
          <w:b/>
          <w:sz w:val="16"/>
          <w:szCs w:val="16"/>
        </w:rPr>
      </w:pPr>
    </w:p>
    <w:p w14:paraId="6DBF6E9E" w14:textId="77777777" w:rsidR="008C0AE2" w:rsidRDefault="008C0AE2">
      <w:pPr>
        <w:ind w:left="540"/>
        <w:jc w:val="both"/>
        <w:rPr>
          <w:b/>
          <w:sz w:val="16"/>
          <w:szCs w:val="16"/>
        </w:rPr>
      </w:pPr>
    </w:p>
    <w:p w14:paraId="385F5546" w14:textId="77777777" w:rsidR="008C0AE2" w:rsidRDefault="008C0AE2" w:rsidP="008C0AE2">
      <w:pPr>
        <w:ind w:left="360"/>
        <w:jc w:val="both"/>
        <w:rPr>
          <w:b/>
        </w:rPr>
      </w:pPr>
    </w:p>
    <w:p w14:paraId="12D52E0B" w14:textId="77777777" w:rsidR="00291EA0" w:rsidRDefault="008C0AE2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78BFEB24" wp14:editId="75ACC32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85F0C" id="графический объект1" o:spid="_x0000_s1026" style="position:absolute;margin-left:-1.15pt;margin-top:6.25pt;width:460.6pt;height:.15pt;z-index:-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o6byC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7542760" w14:textId="33CD1395" w:rsidR="00291EA0" w:rsidRDefault="00291EA0" w:rsidP="00291EA0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2775D61" w14:textId="77777777" w:rsidR="00291EA0" w:rsidRDefault="00291EA0" w:rsidP="00291EA0">
      <w:pPr>
        <w:ind w:left="-567"/>
      </w:pPr>
      <w:r>
        <w:t xml:space="preserve">             </w:t>
      </w:r>
    </w:p>
    <w:p w14:paraId="0845FB01" w14:textId="77777777" w:rsidR="00291EA0" w:rsidRDefault="00291EA0" w:rsidP="00291EA0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7FBB01A4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6112" behindDoc="1" locked="0" layoutInCell="1" allowOverlap="1" wp14:anchorId="26368355" wp14:editId="14590C1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4E035" id="графический объект1" o:spid="_x0000_s1026" style="position:absolute;margin-left:-1.15pt;margin-top:6.25pt;width:460.6pt;height:.15pt;z-index:-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99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5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+WBPf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DC51DC7" w14:textId="443AFE31" w:rsidR="008C0AE2" w:rsidRDefault="008C0AE2" w:rsidP="00291EA0">
      <w:pPr>
        <w:jc w:val="center"/>
        <w:rPr>
          <w:b/>
        </w:rPr>
      </w:pPr>
    </w:p>
    <w:p w14:paraId="1E14374F" w14:textId="77777777" w:rsidR="008C0AE2" w:rsidRDefault="008C0AE2" w:rsidP="008C0AE2">
      <w:pPr>
        <w:ind w:left="360"/>
        <w:jc w:val="both"/>
        <w:rPr>
          <w:b/>
        </w:rPr>
      </w:pPr>
    </w:p>
    <w:p w14:paraId="089A8747" w14:textId="77777777" w:rsidR="008C0AE2" w:rsidRDefault="008C0AE2" w:rsidP="008C0AE2">
      <w:pPr>
        <w:ind w:left="360"/>
        <w:jc w:val="both"/>
        <w:rPr>
          <w:b/>
        </w:rPr>
      </w:pPr>
    </w:p>
    <w:p w14:paraId="2B445D66" w14:textId="77777777" w:rsidR="008C0AE2" w:rsidRDefault="008C0AE2" w:rsidP="008C0AE2">
      <w:pPr>
        <w:ind w:left="360"/>
        <w:jc w:val="both"/>
        <w:rPr>
          <w:b/>
        </w:rPr>
      </w:pPr>
    </w:p>
    <w:p w14:paraId="4EF692D7" w14:textId="2A951011" w:rsidR="008C0AE2" w:rsidRDefault="008C0AE2">
      <w:pPr>
        <w:ind w:left="540"/>
        <w:jc w:val="both"/>
        <w:rPr>
          <w:b/>
          <w:sz w:val="16"/>
          <w:szCs w:val="16"/>
        </w:rPr>
      </w:pPr>
    </w:p>
    <w:p w14:paraId="3396211C" w14:textId="21810D36" w:rsidR="00D82E32" w:rsidRDefault="00D82E32">
      <w:pPr>
        <w:ind w:left="540"/>
        <w:jc w:val="both"/>
        <w:rPr>
          <w:b/>
          <w:sz w:val="16"/>
          <w:szCs w:val="16"/>
        </w:rPr>
      </w:pPr>
    </w:p>
    <w:p w14:paraId="6EE48284" w14:textId="4F70011B" w:rsidR="00D82E32" w:rsidRDefault="00D82E32">
      <w:pPr>
        <w:ind w:left="540"/>
        <w:jc w:val="both"/>
        <w:rPr>
          <w:b/>
          <w:sz w:val="16"/>
          <w:szCs w:val="16"/>
        </w:rPr>
      </w:pPr>
    </w:p>
    <w:p w14:paraId="16E74C17" w14:textId="425EDBAF" w:rsidR="00D82E32" w:rsidRDefault="00D82E32">
      <w:pPr>
        <w:ind w:left="540"/>
        <w:jc w:val="both"/>
        <w:rPr>
          <w:b/>
          <w:sz w:val="16"/>
          <w:szCs w:val="16"/>
        </w:rPr>
      </w:pPr>
    </w:p>
    <w:p w14:paraId="4C1E8D6F" w14:textId="4B24B264" w:rsidR="00D82E32" w:rsidRDefault="00D82E32">
      <w:pPr>
        <w:ind w:left="540"/>
        <w:jc w:val="both"/>
        <w:rPr>
          <w:b/>
          <w:sz w:val="16"/>
          <w:szCs w:val="16"/>
        </w:rPr>
      </w:pPr>
    </w:p>
    <w:p w14:paraId="59DC82B7" w14:textId="7B8F7EE4" w:rsidR="00D82E32" w:rsidRDefault="00D82E32">
      <w:pPr>
        <w:ind w:left="540"/>
        <w:jc w:val="both"/>
        <w:rPr>
          <w:b/>
          <w:sz w:val="16"/>
          <w:szCs w:val="16"/>
        </w:rPr>
      </w:pPr>
    </w:p>
    <w:p w14:paraId="4B03FDEB" w14:textId="7330FB68" w:rsidR="00D82E32" w:rsidRDefault="00D82E32">
      <w:pPr>
        <w:ind w:left="540"/>
        <w:jc w:val="both"/>
        <w:rPr>
          <w:b/>
          <w:sz w:val="16"/>
          <w:szCs w:val="16"/>
        </w:rPr>
      </w:pPr>
    </w:p>
    <w:p w14:paraId="3929B938" w14:textId="10B37DAD" w:rsidR="00D82E32" w:rsidRDefault="00D82E32">
      <w:pPr>
        <w:ind w:left="540"/>
        <w:jc w:val="both"/>
        <w:rPr>
          <w:b/>
          <w:sz w:val="16"/>
          <w:szCs w:val="16"/>
        </w:rPr>
      </w:pPr>
    </w:p>
    <w:p w14:paraId="50E911A4" w14:textId="18569879" w:rsidR="00D82E32" w:rsidRDefault="00D82E32">
      <w:pPr>
        <w:ind w:left="540"/>
        <w:jc w:val="both"/>
        <w:rPr>
          <w:b/>
          <w:sz w:val="16"/>
          <w:szCs w:val="16"/>
        </w:rPr>
      </w:pPr>
    </w:p>
    <w:p w14:paraId="4D240FE8" w14:textId="7B8308BA" w:rsidR="00D82E32" w:rsidRDefault="00D82E32">
      <w:pPr>
        <w:ind w:left="540"/>
        <w:jc w:val="both"/>
        <w:rPr>
          <w:b/>
          <w:sz w:val="16"/>
          <w:szCs w:val="16"/>
        </w:rPr>
      </w:pPr>
    </w:p>
    <w:p w14:paraId="6CF2B26A" w14:textId="35B38D9C" w:rsidR="00D82E32" w:rsidRDefault="00D82E32">
      <w:pPr>
        <w:ind w:left="540"/>
        <w:jc w:val="both"/>
        <w:rPr>
          <w:b/>
          <w:sz w:val="16"/>
          <w:szCs w:val="16"/>
        </w:rPr>
      </w:pPr>
    </w:p>
    <w:p w14:paraId="444C7250" w14:textId="43CA3C55" w:rsidR="00D82E32" w:rsidRDefault="00D82E32">
      <w:pPr>
        <w:ind w:left="540"/>
        <w:jc w:val="both"/>
        <w:rPr>
          <w:b/>
          <w:sz w:val="16"/>
          <w:szCs w:val="16"/>
        </w:rPr>
      </w:pPr>
    </w:p>
    <w:p w14:paraId="4079577B" w14:textId="0A1DD1EB" w:rsidR="00D82E32" w:rsidRDefault="00D82E32">
      <w:pPr>
        <w:ind w:left="540"/>
        <w:jc w:val="both"/>
        <w:rPr>
          <w:b/>
          <w:sz w:val="16"/>
          <w:szCs w:val="16"/>
        </w:rPr>
      </w:pPr>
    </w:p>
    <w:p w14:paraId="350ADBBE" w14:textId="7C9CEAC7" w:rsidR="00D82E32" w:rsidRDefault="00D82E32">
      <w:pPr>
        <w:ind w:left="540"/>
        <w:jc w:val="both"/>
        <w:rPr>
          <w:b/>
          <w:sz w:val="16"/>
          <w:szCs w:val="16"/>
        </w:rPr>
      </w:pPr>
    </w:p>
    <w:p w14:paraId="2AE7BD92" w14:textId="17604576" w:rsidR="00D82E32" w:rsidRDefault="00D82E32">
      <w:pPr>
        <w:ind w:left="540"/>
        <w:jc w:val="both"/>
        <w:rPr>
          <w:b/>
          <w:sz w:val="16"/>
          <w:szCs w:val="16"/>
        </w:rPr>
      </w:pPr>
    </w:p>
    <w:p w14:paraId="635574EA" w14:textId="607325EC" w:rsidR="00D82E32" w:rsidRDefault="00D82E32">
      <w:pPr>
        <w:ind w:left="540"/>
        <w:jc w:val="both"/>
        <w:rPr>
          <w:b/>
          <w:sz w:val="16"/>
          <w:szCs w:val="16"/>
        </w:rPr>
      </w:pPr>
    </w:p>
    <w:p w14:paraId="3C82C4AC" w14:textId="7FBFD093" w:rsidR="00D82E32" w:rsidRDefault="00D82E32">
      <w:pPr>
        <w:ind w:left="540"/>
        <w:jc w:val="both"/>
        <w:rPr>
          <w:b/>
          <w:sz w:val="16"/>
          <w:szCs w:val="16"/>
        </w:rPr>
      </w:pPr>
    </w:p>
    <w:p w14:paraId="7CB18C49" w14:textId="425FDA82" w:rsidR="00D82E32" w:rsidRDefault="00D82E32">
      <w:pPr>
        <w:ind w:left="540"/>
        <w:jc w:val="both"/>
        <w:rPr>
          <w:b/>
          <w:sz w:val="16"/>
          <w:szCs w:val="16"/>
        </w:rPr>
      </w:pPr>
    </w:p>
    <w:p w14:paraId="724E8F28" w14:textId="4AD6DAE1" w:rsidR="00D82E32" w:rsidRDefault="00D82E32">
      <w:pPr>
        <w:ind w:left="540"/>
        <w:jc w:val="both"/>
        <w:rPr>
          <w:b/>
          <w:sz w:val="16"/>
          <w:szCs w:val="16"/>
        </w:rPr>
      </w:pPr>
    </w:p>
    <w:p w14:paraId="2F97D290" w14:textId="6E75BC92" w:rsidR="00D82E32" w:rsidRDefault="00D82E32">
      <w:pPr>
        <w:ind w:left="540"/>
        <w:jc w:val="both"/>
        <w:rPr>
          <w:b/>
          <w:sz w:val="16"/>
          <w:szCs w:val="16"/>
        </w:rPr>
      </w:pPr>
    </w:p>
    <w:p w14:paraId="35D01A36" w14:textId="0B8A561F" w:rsidR="00D82E32" w:rsidRDefault="00D82E32">
      <w:pPr>
        <w:ind w:left="540"/>
        <w:jc w:val="both"/>
        <w:rPr>
          <w:b/>
          <w:sz w:val="16"/>
          <w:szCs w:val="16"/>
        </w:rPr>
      </w:pPr>
    </w:p>
    <w:p w14:paraId="5516A832" w14:textId="613F6433" w:rsidR="00D82E32" w:rsidRDefault="00D82E32">
      <w:pPr>
        <w:ind w:left="540"/>
        <w:jc w:val="both"/>
        <w:rPr>
          <w:b/>
          <w:sz w:val="16"/>
          <w:szCs w:val="16"/>
        </w:rPr>
      </w:pPr>
    </w:p>
    <w:p w14:paraId="57F3D0CB" w14:textId="3F9DD489" w:rsidR="00D82E32" w:rsidRDefault="00D82E32">
      <w:pPr>
        <w:ind w:left="540"/>
        <w:jc w:val="both"/>
        <w:rPr>
          <w:b/>
          <w:sz w:val="16"/>
          <w:szCs w:val="16"/>
        </w:rPr>
      </w:pPr>
    </w:p>
    <w:p w14:paraId="24EF6EFA" w14:textId="1081332E" w:rsidR="00D82E32" w:rsidRDefault="00D82E32">
      <w:pPr>
        <w:ind w:left="540"/>
        <w:jc w:val="both"/>
        <w:rPr>
          <w:b/>
          <w:sz w:val="16"/>
          <w:szCs w:val="16"/>
        </w:rPr>
      </w:pPr>
    </w:p>
    <w:p w14:paraId="479534B1" w14:textId="421340FE" w:rsidR="00D82E32" w:rsidRDefault="00D82E32">
      <w:pPr>
        <w:ind w:left="540"/>
        <w:jc w:val="both"/>
        <w:rPr>
          <w:b/>
          <w:sz w:val="16"/>
          <w:szCs w:val="16"/>
        </w:rPr>
      </w:pPr>
    </w:p>
    <w:p w14:paraId="77B1302E" w14:textId="639241BB" w:rsidR="00D82E32" w:rsidRDefault="00D82E32">
      <w:pPr>
        <w:ind w:left="540"/>
        <w:jc w:val="both"/>
        <w:rPr>
          <w:b/>
          <w:sz w:val="16"/>
          <w:szCs w:val="16"/>
        </w:rPr>
      </w:pPr>
    </w:p>
    <w:p w14:paraId="7D2EC9DF" w14:textId="376D78EA" w:rsidR="00D82E32" w:rsidRDefault="00D82E32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BFC9607" w14:textId="77777777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036A60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291489D1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3F7DF76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27445EC0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04F3BE06" w14:textId="77777777" w:rsidR="00D82E32" w:rsidRDefault="00D82E32" w:rsidP="00D82E32">
      <w:pPr>
        <w:jc w:val="center"/>
      </w:pPr>
      <w:r>
        <w:t>(МГТУ им. Н.Э. Баумана)</w:t>
      </w:r>
    </w:p>
    <w:p w14:paraId="15CDB098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0CD2057F" wp14:editId="702982F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C3F29" id="графический объект1" o:spid="_x0000_s1026" style="position:absolute;margin-left:-1.15pt;margin-top:6.25pt;width:460.6pt;height:.15pt;z-index:-2514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6uMUgIAAPo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7H6u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EFC647B" w14:textId="77777777" w:rsidR="00D82E32" w:rsidRDefault="00D82E32" w:rsidP="00D82E32">
      <w:pPr>
        <w:jc w:val="center"/>
        <w:rPr>
          <w:b/>
        </w:rPr>
      </w:pPr>
    </w:p>
    <w:p w14:paraId="03A76B13" w14:textId="5DDC0A3C" w:rsidR="00D82E32" w:rsidRPr="00482D25" w:rsidRDefault="00D82E32" w:rsidP="00D82E32">
      <w:pPr>
        <w:jc w:val="center"/>
      </w:pPr>
      <w:r w:rsidRPr="00482D25">
        <w:t>ЭКЗАМЕНАЦИОННЫЙ БИЛЕТ № 1</w:t>
      </w:r>
      <w:r>
        <w:t>8</w:t>
      </w:r>
    </w:p>
    <w:p w14:paraId="07088A99" w14:textId="77777777" w:rsidR="00CC40A2" w:rsidRPr="00482D25" w:rsidRDefault="00CC40A2" w:rsidP="00CC40A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6DB9C9CD" w14:textId="77777777" w:rsidR="00CC40A2" w:rsidRPr="00482D25" w:rsidRDefault="00CC40A2" w:rsidP="00CC40A2">
      <w:pPr>
        <w:jc w:val="center"/>
      </w:pPr>
      <w:r w:rsidRPr="00482D25">
        <w:t xml:space="preserve"> </w:t>
      </w:r>
    </w:p>
    <w:p w14:paraId="48605A31" w14:textId="77777777" w:rsidR="006A7AE6" w:rsidRDefault="006A7AE6" w:rsidP="006A7AE6">
      <w:pPr>
        <w:numPr>
          <w:ilvl w:val="0"/>
          <w:numId w:val="19"/>
        </w:numPr>
        <w:suppressAutoHyphens w:val="0"/>
        <w:jc w:val="both"/>
        <w:rPr>
          <w:bCs/>
        </w:rPr>
      </w:pPr>
      <w:r>
        <w:rPr>
          <w:bCs/>
        </w:rPr>
        <w:t>Привести алгоритм и дать объяснение процедуре обучения с подкреплением.</w:t>
      </w:r>
    </w:p>
    <w:p w14:paraId="72EFB0F6" w14:textId="3370E092" w:rsidR="00D82E32" w:rsidRDefault="00D82E32" w:rsidP="006A7AE6">
      <w:pPr>
        <w:suppressAutoHyphens w:val="0"/>
        <w:ind w:left="540"/>
        <w:jc w:val="both"/>
        <w:rPr>
          <w:bCs/>
        </w:rPr>
      </w:pPr>
    </w:p>
    <w:p w14:paraId="5178B9B2" w14:textId="77777777" w:rsidR="00D82E32" w:rsidRPr="007229BA" w:rsidRDefault="00D82E32" w:rsidP="00D82E32">
      <w:pPr>
        <w:numPr>
          <w:ilvl w:val="0"/>
          <w:numId w:val="19"/>
        </w:numPr>
        <w:suppressAutoHyphens w:val="0"/>
        <w:jc w:val="both"/>
        <w:rPr>
          <w:bCs/>
        </w:rPr>
      </w:pPr>
      <w:bookmarkStart w:id="9" w:name="_Hlk121261814"/>
      <w:r w:rsidRPr="007229BA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bookmarkEnd w:id="9"/>
    <w:p w14:paraId="17E9C6D0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E7CCB6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4938D27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B9AD221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D7C285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F2437E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4B811F2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3945E7A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DF94336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E442D48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03916565" wp14:editId="7BEB815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18BB8" id="графический объект1" o:spid="_x0000_s1026" style="position:absolute;margin-left:-1.15pt;margin-top:6.25pt;width:460.6pt;height:.15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Rb7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h2Rb7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889FF04" w14:textId="70A0D507" w:rsidR="00D82E32" w:rsidRDefault="00D82E32" w:rsidP="00D82E3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10930D1" w14:textId="77777777" w:rsidR="00D82E32" w:rsidRDefault="00D82E32" w:rsidP="00D82E32">
      <w:pPr>
        <w:ind w:left="-567"/>
      </w:pPr>
      <w:r>
        <w:t xml:space="preserve">             </w:t>
      </w:r>
    </w:p>
    <w:p w14:paraId="38A29F36" w14:textId="77777777" w:rsidR="00D82E32" w:rsidRDefault="00D82E32" w:rsidP="00D82E3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1C2B9ED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2256" behindDoc="1" locked="0" layoutInCell="1" allowOverlap="1" wp14:anchorId="14CD1862" wp14:editId="1B2D292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64A9B" id="графический объект1" o:spid="_x0000_s1026" style="position:absolute;margin-left:-1.15pt;margin-top:6.25pt;width:460.6pt;height:.15pt;z-index:-2514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5YUgIAAPo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icA5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66394BC" w14:textId="77777777" w:rsidR="00D82E32" w:rsidRDefault="00D82E32" w:rsidP="00D82E32">
      <w:pPr>
        <w:jc w:val="center"/>
        <w:rPr>
          <w:b/>
        </w:rPr>
      </w:pPr>
    </w:p>
    <w:p w14:paraId="254DCFC2" w14:textId="77777777" w:rsidR="00D82E32" w:rsidRDefault="00D82E32" w:rsidP="00D82E32">
      <w:pPr>
        <w:ind w:left="360"/>
        <w:jc w:val="both"/>
        <w:rPr>
          <w:b/>
        </w:rPr>
      </w:pPr>
    </w:p>
    <w:p w14:paraId="352808B0" w14:textId="77777777" w:rsidR="00D82E32" w:rsidRDefault="00D82E32" w:rsidP="00D82E32">
      <w:pPr>
        <w:ind w:left="360"/>
        <w:jc w:val="both"/>
        <w:rPr>
          <w:b/>
        </w:rPr>
      </w:pPr>
    </w:p>
    <w:p w14:paraId="5BE21F27" w14:textId="77777777" w:rsidR="00D82E32" w:rsidRDefault="00D82E32" w:rsidP="00D82E32">
      <w:pPr>
        <w:ind w:left="360"/>
        <w:jc w:val="both"/>
        <w:rPr>
          <w:b/>
        </w:rPr>
      </w:pPr>
    </w:p>
    <w:p w14:paraId="5BAFAA8D" w14:textId="77777777" w:rsidR="00D82E32" w:rsidRDefault="00D82E32">
      <w:pPr>
        <w:ind w:left="540"/>
        <w:jc w:val="both"/>
        <w:rPr>
          <w:b/>
          <w:sz w:val="16"/>
          <w:szCs w:val="16"/>
        </w:rPr>
      </w:pPr>
    </w:p>
    <w:p w14:paraId="1744EBEA" w14:textId="77777777" w:rsidR="00011C16" w:rsidRDefault="00011C16">
      <w:pPr>
        <w:rPr>
          <w:sz w:val="16"/>
          <w:szCs w:val="16"/>
        </w:rPr>
      </w:pPr>
    </w:p>
    <w:p w14:paraId="4A1B3F22" w14:textId="77777777" w:rsidR="00011C16" w:rsidRDefault="00011C16"/>
    <w:p w14:paraId="1251CE00" w14:textId="77777777" w:rsidR="00011C16" w:rsidRDefault="00011C16"/>
    <w:p w14:paraId="675896E3" w14:textId="77777777" w:rsidR="00011C16" w:rsidRDefault="00011C16"/>
    <w:p w14:paraId="4CA167D8" w14:textId="77777777" w:rsidR="00011C16" w:rsidRDefault="00011C16"/>
    <w:bookmarkEnd w:id="8"/>
    <w:p w14:paraId="67199A17" w14:textId="77777777" w:rsidR="00011C16" w:rsidRDefault="00011C16"/>
    <w:p w14:paraId="5C394F47" w14:textId="1DB223A7" w:rsidR="00011C16" w:rsidRDefault="00011C16"/>
    <w:p w14:paraId="560E8945" w14:textId="06B50079" w:rsidR="00D82E32" w:rsidRDefault="00D82E32"/>
    <w:p w14:paraId="68DFE4B7" w14:textId="70563A9C" w:rsidR="00D82E32" w:rsidRDefault="00D82E32"/>
    <w:p w14:paraId="371375B9" w14:textId="00980836" w:rsidR="00D82E32" w:rsidRDefault="00D82E32"/>
    <w:p w14:paraId="637FB676" w14:textId="3587CB93" w:rsidR="00D82E32" w:rsidRDefault="00D82E32"/>
    <w:p w14:paraId="35998B43" w14:textId="5E806068" w:rsidR="00D82E32" w:rsidRDefault="00D82E32"/>
    <w:p w14:paraId="7DFF522A" w14:textId="47001409" w:rsidR="00D82E32" w:rsidRDefault="00D82E32"/>
    <w:p w14:paraId="690D83FE" w14:textId="468DA899" w:rsidR="00D82E32" w:rsidRDefault="00D82E32"/>
    <w:p w14:paraId="4389E30D" w14:textId="1BD85206" w:rsidR="00D82E32" w:rsidRDefault="00D82E32"/>
    <w:p w14:paraId="54CF8406" w14:textId="3808BDD6" w:rsidR="00D82E32" w:rsidRDefault="00D82E32"/>
    <w:p w14:paraId="4267848C" w14:textId="28E7A2D3" w:rsidR="00D82E32" w:rsidRDefault="00D82E32"/>
    <w:p w14:paraId="595E31F9" w14:textId="0DAFF593" w:rsidR="00D82E32" w:rsidRDefault="00D82E32"/>
    <w:p w14:paraId="326CD342" w14:textId="14144F1B" w:rsidR="00D82E32" w:rsidRDefault="00D82E32"/>
    <w:p w14:paraId="6A2B7A00" w14:textId="77777777" w:rsidR="004B3990" w:rsidRDefault="004B3990"/>
    <w:p w14:paraId="30896E42" w14:textId="77777777" w:rsidR="00D82E32" w:rsidRDefault="00D82E32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57B385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768EAB1D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A476168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7F70C5F1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2466B5B9" w14:textId="77777777" w:rsidR="00D82E32" w:rsidRDefault="00D82E32" w:rsidP="00D82E32">
      <w:pPr>
        <w:jc w:val="center"/>
      </w:pPr>
      <w:r>
        <w:t>(МГТУ им. Н.Э. Баумана)</w:t>
      </w:r>
    </w:p>
    <w:p w14:paraId="135647C3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473BC52B" wp14:editId="5B07ED6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B9834" id="графический объект1" o:spid="_x0000_s1026" style="position:absolute;margin-left:-1.15pt;margin-top:6.25pt;width:460.6pt;height:.15pt;z-index:-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9BjUg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Pk9Bj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00BB73D" w14:textId="77777777" w:rsidR="00D82E32" w:rsidRDefault="00D82E32" w:rsidP="00D82E32">
      <w:pPr>
        <w:jc w:val="center"/>
        <w:rPr>
          <w:b/>
        </w:rPr>
      </w:pPr>
    </w:p>
    <w:p w14:paraId="0C81903B" w14:textId="4108D8F2" w:rsidR="00D82E32" w:rsidRPr="00482D25" w:rsidRDefault="00D82E32" w:rsidP="00D82E32">
      <w:pPr>
        <w:jc w:val="center"/>
      </w:pPr>
      <w:r w:rsidRPr="00482D25">
        <w:t>ЭКЗАМЕНАЦИОННЫЙ БИЛЕТ № 1</w:t>
      </w:r>
      <w:r>
        <w:t>9</w:t>
      </w:r>
    </w:p>
    <w:p w14:paraId="3D62F524" w14:textId="77777777" w:rsidR="00CC40A2" w:rsidRPr="00482D25" w:rsidRDefault="00CC40A2" w:rsidP="00CC40A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8634E28" w14:textId="77777777" w:rsidR="00CC40A2" w:rsidRPr="00482D25" w:rsidRDefault="00CC40A2" w:rsidP="00CC40A2">
      <w:pPr>
        <w:jc w:val="center"/>
      </w:pPr>
      <w:r w:rsidRPr="00482D25">
        <w:t xml:space="preserve"> </w:t>
      </w:r>
    </w:p>
    <w:p w14:paraId="522CF57D" w14:textId="77777777" w:rsidR="006A7AE6" w:rsidRDefault="006A7AE6" w:rsidP="006A7AE6">
      <w:pPr>
        <w:numPr>
          <w:ilvl w:val="0"/>
          <w:numId w:val="21"/>
        </w:numPr>
        <w:suppressAutoHyphens w:val="0"/>
        <w:jc w:val="both"/>
        <w:rPr>
          <w:bCs/>
        </w:rPr>
      </w:pPr>
      <w:bookmarkStart w:id="10" w:name="_Hlk121262244"/>
      <w:r>
        <w:rPr>
          <w:bCs/>
        </w:rPr>
        <w:t>Привести структуру и д</w:t>
      </w:r>
      <w:r w:rsidRPr="007229BA">
        <w:rPr>
          <w:bCs/>
        </w:rPr>
        <w:t>ать объяснение работы</w:t>
      </w:r>
      <w:r>
        <w:rPr>
          <w:bCs/>
        </w:rPr>
        <w:t xml:space="preserve"> механизма внимания.</w:t>
      </w:r>
    </w:p>
    <w:p w14:paraId="2CFDED15" w14:textId="77777777" w:rsidR="007659C4" w:rsidRDefault="007659C4" w:rsidP="007659C4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769FBB64" w14:textId="77777777" w:rsidR="00D82E32" w:rsidRPr="007229BA" w:rsidRDefault="00D82E32" w:rsidP="00D82E32">
      <w:pPr>
        <w:pStyle w:val="a8"/>
        <w:numPr>
          <w:ilvl w:val="0"/>
          <w:numId w:val="21"/>
        </w:numPr>
        <w:suppressAutoHyphens w:val="0"/>
        <w:spacing w:after="160" w:line="259" w:lineRule="auto"/>
        <w:rPr>
          <w:bCs/>
        </w:rPr>
      </w:pPr>
      <w:bookmarkStart w:id="11" w:name="_Hlk121262907"/>
      <w:r w:rsidRPr="007229BA">
        <w:rPr>
          <w:bCs/>
        </w:rPr>
        <w:t>Привести формулы оптимизации для изменения весовых коэффициентов на основе стохастического градиента (</w:t>
      </w:r>
      <w:proofErr w:type="spellStart"/>
      <w:r w:rsidRPr="007229BA">
        <w:rPr>
          <w:bCs/>
          <w:lang w:val="en-US"/>
        </w:rPr>
        <w:t>Adagrad</w:t>
      </w:r>
      <w:proofErr w:type="spellEnd"/>
      <w:r w:rsidRPr="007229BA">
        <w:rPr>
          <w:bCs/>
        </w:rPr>
        <w:t xml:space="preserve">, </w:t>
      </w:r>
      <w:r w:rsidRPr="007229BA">
        <w:rPr>
          <w:bCs/>
          <w:lang w:val="en-US"/>
        </w:rPr>
        <w:t>RMSprop</w:t>
      </w:r>
      <w:r w:rsidRPr="007229BA">
        <w:rPr>
          <w:bCs/>
        </w:rPr>
        <w:t xml:space="preserve">, </w:t>
      </w:r>
      <w:proofErr w:type="spellStart"/>
      <w:r w:rsidRPr="007229BA">
        <w:rPr>
          <w:bCs/>
          <w:lang w:val="en-US"/>
        </w:rPr>
        <w:t>Adadelta</w:t>
      </w:r>
      <w:proofErr w:type="spellEnd"/>
      <w:r w:rsidRPr="007229BA">
        <w:rPr>
          <w:bCs/>
        </w:rPr>
        <w:t xml:space="preserve">, </w:t>
      </w:r>
      <w:r w:rsidRPr="007229BA">
        <w:rPr>
          <w:bCs/>
          <w:lang w:val="en-US"/>
        </w:rPr>
        <w:t>Adam</w:t>
      </w:r>
      <w:r w:rsidRPr="007229BA">
        <w:rPr>
          <w:bCs/>
        </w:rPr>
        <w:t>) и объяснить их работу</w:t>
      </w:r>
      <w:bookmarkEnd w:id="11"/>
      <w:r w:rsidRPr="007229BA">
        <w:rPr>
          <w:bCs/>
        </w:rPr>
        <w:t>.</w:t>
      </w:r>
    </w:p>
    <w:p w14:paraId="42462A50" w14:textId="77777777" w:rsidR="00D82E32" w:rsidRPr="007229BA" w:rsidRDefault="00D82E32" w:rsidP="00D82E32">
      <w:pPr>
        <w:pStyle w:val="a8"/>
        <w:suppressAutoHyphens w:val="0"/>
        <w:spacing w:after="160" w:line="259" w:lineRule="auto"/>
        <w:ind w:left="900"/>
        <w:rPr>
          <w:bCs/>
        </w:rPr>
      </w:pPr>
    </w:p>
    <w:bookmarkEnd w:id="10"/>
    <w:p w14:paraId="474ECC09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4F640B9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661DCFAC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0B4EADA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7A28037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EC1CBDA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5A2B0F4F" wp14:editId="40F73ED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D38BB" id="графический объект1" o:spid="_x0000_s1026" style="position:absolute;margin-left:-1.15pt;margin-top:6.25pt;width:460.6pt;height:.15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4trMv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BB63A24" w14:textId="1BFE6547" w:rsidR="00D82E32" w:rsidRDefault="00D82E32" w:rsidP="00D82E3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78E17002" w14:textId="77777777" w:rsidR="00D82E32" w:rsidRDefault="00D82E32" w:rsidP="00D82E32">
      <w:pPr>
        <w:ind w:left="-567"/>
      </w:pPr>
      <w:r>
        <w:t xml:space="preserve">             </w:t>
      </w:r>
    </w:p>
    <w:p w14:paraId="7B93035F" w14:textId="77777777" w:rsidR="00D82E32" w:rsidRDefault="00D82E32" w:rsidP="00D82E3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1F53D16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683187BA" wp14:editId="4F30E66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C54C2" id="графический объект1" o:spid="_x0000_s1026" style="position:absolute;margin-left:-1.15pt;margin-top:6.25pt;width:460.6pt;height:.15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W0U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zV5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1VVtF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8354C49" w14:textId="77777777" w:rsidR="00D82E32" w:rsidRDefault="00D82E32" w:rsidP="00D82E32">
      <w:pPr>
        <w:jc w:val="center"/>
        <w:rPr>
          <w:b/>
        </w:rPr>
      </w:pPr>
    </w:p>
    <w:p w14:paraId="3FBC5773" w14:textId="77777777" w:rsidR="00D82E32" w:rsidRDefault="00D82E32" w:rsidP="00D82E32">
      <w:pPr>
        <w:ind w:left="360"/>
        <w:jc w:val="both"/>
        <w:rPr>
          <w:b/>
        </w:rPr>
      </w:pPr>
    </w:p>
    <w:p w14:paraId="3773A2D5" w14:textId="77777777" w:rsidR="00D82E32" w:rsidRDefault="00D82E32" w:rsidP="00D82E32">
      <w:pPr>
        <w:ind w:left="360"/>
        <w:jc w:val="both"/>
        <w:rPr>
          <w:b/>
        </w:rPr>
      </w:pPr>
    </w:p>
    <w:p w14:paraId="6A3A86DD" w14:textId="77777777" w:rsidR="00D82E32" w:rsidRDefault="00D82E32" w:rsidP="00D82E32">
      <w:pPr>
        <w:ind w:left="360"/>
        <w:jc w:val="both"/>
        <w:rPr>
          <w:b/>
        </w:rPr>
      </w:pPr>
    </w:p>
    <w:p w14:paraId="6254C30B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68CB7960" w14:textId="77777777" w:rsidR="00D82E32" w:rsidRDefault="00D82E32" w:rsidP="00D82E32">
      <w:pPr>
        <w:rPr>
          <w:sz w:val="16"/>
          <w:szCs w:val="16"/>
        </w:rPr>
      </w:pPr>
    </w:p>
    <w:p w14:paraId="60FC45CB" w14:textId="77777777" w:rsidR="00D82E32" w:rsidRDefault="00D82E32" w:rsidP="00D82E32"/>
    <w:p w14:paraId="490E687E" w14:textId="77777777" w:rsidR="00D82E32" w:rsidRDefault="00D82E32" w:rsidP="00D82E32"/>
    <w:p w14:paraId="48CB8B41" w14:textId="77777777" w:rsidR="00D82E32" w:rsidRDefault="00D82E32" w:rsidP="00D82E32"/>
    <w:p w14:paraId="43AA2284" w14:textId="77777777" w:rsidR="00D82E32" w:rsidRDefault="00D82E32" w:rsidP="00D82E32"/>
    <w:p w14:paraId="70FAFCFD" w14:textId="77777777" w:rsidR="00D82E32" w:rsidRDefault="00D82E32" w:rsidP="00D82E32"/>
    <w:p w14:paraId="67C86A59" w14:textId="77777777" w:rsidR="00D82E32" w:rsidRDefault="00D82E32" w:rsidP="00D82E32"/>
    <w:p w14:paraId="0EA4BCAA" w14:textId="77777777" w:rsidR="00D82E32" w:rsidRDefault="00D82E32" w:rsidP="00D82E32"/>
    <w:p w14:paraId="60E6818D" w14:textId="77777777" w:rsidR="00D82E32" w:rsidRDefault="00D82E32" w:rsidP="00D82E32"/>
    <w:p w14:paraId="0604D61E" w14:textId="77777777" w:rsidR="00D82E32" w:rsidRDefault="00D82E32" w:rsidP="00D82E32"/>
    <w:p w14:paraId="0296F2DA" w14:textId="77777777" w:rsidR="00D82E32" w:rsidRDefault="00D82E32" w:rsidP="00D82E32"/>
    <w:p w14:paraId="73EF4047" w14:textId="77777777" w:rsidR="00D82E32" w:rsidRDefault="00D82E32" w:rsidP="00D82E32"/>
    <w:p w14:paraId="3C81CEA5" w14:textId="77777777" w:rsidR="00D82E32" w:rsidRDefault="00D82E32" w:rsidP="00D82E32"/>
    <w:p w14:paraId="5AE15B3E" w14:textId="77777777" w:rsidR="00D82E32" w:rsidRDefault="00D82E32" w:rsidP="00D82E32"/>
    <w:p w14:paraId="1276486C" w14:textId="77777777" w:rsidR="00D82E32" w:rsidRDefault="00D82E32" w:rsidP="00D82E32"/>
    <w:p w14:paraId="5EC5041D" w14:textId="77777777" w:rsidR="00D82E32" w:rsidRDefault="00D82E32" w:rsidP="00D82E32"/>
    <w:p w14:paraId="2CFA02A4" w14:textId="20F43EDF" w:rsidR="00D82E32" w:rsidRDefault="00D82E32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51CC7ED" w14:textId="3743B3E0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5876DC" w14:textId="4BD4B1A2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9AF7A47" w14:textId="1BF2DB40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D1D77A" w14:textId="63444A1F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DC6931" w14:textId="77777777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91EA24E" w14:textId="674549F3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32D148" w14:textId="77777777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440D45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63BDD2AD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448230C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5E7541EC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536EEE46" w14:textId="77777777" w:rsidR="00D82E32" w:rsidRDefault="00D82E32" w:rsidP="00D82E32">
      <w:pPr>
        <w:jc w:val="center"/>
      </w:pPr>
      <w:r>
        <w:t>(МГТУ им. Н.Э. Баумана)</w:t>
      </w:r>
    </w:p>
    <w:p w14:paraId="61B7D0B7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8400" behindDoc="1" locked="0" layoutInCell="1" allowOverlap="1" wp14:anchorId="70E09F7F" wp14:editId="7453C60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D5598" id="графический объект1" o:spid="_x0000_s1026" style="position:absolute;margin-left:-1.15pt;margin-top:6.25pt;width:460.6pt;height:.15pt;z-index:-25143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/OyUg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/4/O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3CEDBCA" w14:textId="77777777" w:rsidR="00D82E32" w:rsidRDefault="00D82E32" w:rsidP="00D82E32">
      <w:pPr>
        <w:jc w:val="center"/>
        <w:rPr>
          <w:b/>
        </w:rPr>
      </w:pPr>
    </w:p>
    <w:p w14:paraId="11D2B006" w14:textId="3027E4EE" w:rsidR="00D82E32" w:rsidRPr="00482D25" w:rsidRDefault="00D82E32" w:rsidP="00D82E32">
      <w:pPr>
        <w:jc w:val="center"/>
      </w:pPr>
      <w:r w:rsidRPr="00482D25">
        <w:t xml:space="preserve">ЭКЗАМЕНАЦИОННЫЙ БИЛЕТ № </w:t>
      </w:r>
      <w:r w:rsidR="00D847C9">
        <w:t>20</w:t>
      </w:r>
    </w:p>
    <w:p w14:paraId="03F3B36B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3736B1F7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1F5950AA" w14:textId="77777777" w:rsidR="00D82E32" w:rsidRPr="007229BA" w:rsidRDefault="00D82E32" w:rsidP="00D82E32">
      <w:pPr>
        <w:pStyle w:val="a8"/>
        <w:numPr>
          <w:ilvl w:val="0"/>
          <w:numId w:val="22"/>
        </w:numPr>
        <w:suppressAutoHyphens w:val="0"/>
        <w:spacing w:after="160" w:line="259" w:lineRule="auto"/>
        <w:rPr>
          <w:bCs/>
        </w:rPr>
      </w:pPr>
      <w:bookmarkStart w:id="12" w:name="_Hlk121262931"/>
      <w:r w:rsidRPr="007229BA">
        <w:rPr>
          <w:bCs/>
        </w:rPr>
        <w:t>Объяснить использование методов регуляризации на основе штрафных функций</w:t>
      </w:r>
      <w:bookmarkEnd w:id="12"/>
      <w:r w:rsidRPr="007229BA">
        <w:rPr>
          <w:bCs/>
        </w:rPr>
        <w:t>.</w:t>
      </w:r>
    </w:p>
    <w:p w14:paraId="4F6AAE02" w14:textId="77777777" w:rsidR="00CC40A2" w:rsidRDefault="00CC40A2" w:rsidP="00CC40A2">
      <w:pPr>
        <w:numPr>
          <w:ilvl w:val="0"/>
          <w:numId w:val="22"/>
        </w:numPr>
        <w:suppressAutoHyphens w:val="0"/>
        <w:jc w:val="both"/>
        <w:rPr>
          <w:bCs/>
        </w:rPr>
      </w:pPr>
      <w:r>
        <w:rPr>
          <w:bCs/>
        </w:rPr>
        <w:t>Дать объяснение таким понятиям как: «</w:t>
      </w:r>
      <w:proofErr w:type="spellStart"/>
      <w:r>
        <w:rPr>
          <w:bCs/>
        </w:rPr>
        <w:t>недообучение</w:t>
      </w:r>
      <w:proofErr w:type="spellEnd"/>
      <w:r>
        <w:rPr>
          <w:bCs/>
        </w:rPr>
        <w:t>», «переобучение», «ложноположительный результат», «ложноотрицательный результат».</w:t>
      </w:r>
    </w:p>
    <w:p w14:paraId="31E0FD11" w14:textId="77777777" w:rsidR="00D82E32" w:rsidRDefault="00D82E3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10835F86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AF4453D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810F96C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E3D69EB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0515335E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9604C3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E58436E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B1F92F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455552C3" w14:textId="77777777" w:rsidR="00D82E32" w:rsidRDefault="00D82E32" w:rsidP="00D82E32">
      <w:pPr>
        <w:ind w:left="360"/>
        <w:jc w:val="both"/>
        <w:rPr>
          <w:b/>
        </w:rPr>
      </w:pPr>
    </w:p>
    <w:p w14:paraId="7554DE8D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1" locked="0" layoutInCell="1" allowOverlap="1" wp14:anchorId="4CE08376" wp14:editId="5C20110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863A4" id="графический объект1" o:spid="_x0000_s1026" style="position:absolute;margin-left:-1.15pt;margin-top:6.25pt;width:460.6pt;height:.15pt;z-index:-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2J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jul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EgAti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3EAADA6" w14:textId="0FDE2FD6" w:rsidR="00D82E32" w:rsidRDefault="00D82E32" w:rsidP="00D82E3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D149ED5" w14:textId="77777777" w:rsidR="00D82E32" w:rsidRDefault="00D82E32" w:rsidP="00D82E32">
      <w:pPr>
        <w:ind w:left="-567"/>
      </w:pPr>
      <w:r>
        <w:t xml:space="preserve">             </w:t>
      </w:r>
    </w:p>
    <w:p w14:paraId="4B1E2FF0" w14:textId="77777777" w:rsidR="00D82E32" w:rsidRDefault="00D82E32" w:rsidP="00D82E3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6021ED04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5539CDC6" wp14:editId="2598006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3CCB8" id="графический объект1" o:spid="_x0000_s1026" style="position:absolute;margin-left:-1.15pt;margin-top:6.25pt;width:460.6pt;height:.15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H6R8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08EA2B3" w14:textId="77777777" w:rsidR="00D82E32" w:rsidRDefault="00D82E32" w:rsidP="00D82E32">
      <w:pPr>
        <w:jc w:val="center"/>
        <w:rPr>
          <w:b/>
        </w:rPr>
      </w:pPr>
    </w:p>
    <w:p w14:paraId="4B046440" w14:textId="77777777" w:rsidR="00D82E32" w:rsidRDefault="00D82E32" w:rsidP="00D82E32">
      <w:pPr>
        <w:ind w:left="360"/>
        <w:jc w:val="both"/>
        <w:rPr>
          <w:b/>
        </w:rPr>
      </w:pPr>
    </w:p>
    <w:p w14:paraId="0286C013" w14:textId="77777777" w:rsidR="00D82E32" w:rsidRDefault="00D82E32" w:rsidP="00D82E32">
      <w:pPr>
        <w:ind w:left="360"/>
        <w:jc w:val="both"/>
        <w:rPr>
          <w:b/>
        </w:rPr>
      </w:pPr>
    </w:p>
    <w:p w14:paraId="06833DB2" w14:textId="77777777" w:rsidR="00D82E32" w:rsidRDefault="00D82E32" w:rsidP="00D82E32">
      <w:pPr>
        <w:ind w:left="360"/>
        <w:jc w:val="both"/>
        <w:rPr>
          <w:b/>
        </w:rPr>
      </w:pPr>
    </w:p>
    <w:p w14:paraId="73E29042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5C52675" w14:textId="77777777" w:rsidR="00D82E32" w:rsidRDefault="00D82E32" w:rsidP="00D82E32">
      <w:pPr>
        <w:rPr>
          <w:sz w:val="16"/>
          <w:szCs w:val="16"/>
        </w:rPr>
      </w:pPr>
    </w:p>
    <w:p w14:paraId="07613631" w14:textId="77777777" w:rsidR="00D82E32" w:rsidRDefault="00D82E32" w:rsidP="00D82E32"/>
    <w:p w14:paraId="3768A78E" w14:textId="77777777" w:rsidR="00D82E32" w:rsidRDefault="00D82E32" w:rsidP="00D82E32"/>
    <w:p w14:paraId="44F0BD70" w14:textId="77777777" w:rsidR="00D82E32" w:rsidRDefault="00D82E32" w:rsidP="00D82E32"/>
    <w:p w14:paraId="62A05D22" w14:textId="77777777" w:rsidR="00D82E32" w:rsidRDefault="00D82E32" w:rsidP="00D82E32"/>
    <w:p w14:paraId="3D21CD53" w14:textId="77777777" w:rsidR="00D82E32" w:rsidRDefault="00D82E32" w:rsidP="00D82E32"/>
    <w:p w14:paraId="54CEB92D" w14:textId="77777777" w:rsidR="00D82E32" w:rsidRDefault="00D82E32" w:rsidP="00D82E32"/>
    <w:p w14:paraId="19A2CCE4" w14:textId="77777777" w:rsidR="00D82E32" w:rsidRDefault="00D82E32" w:rsidP="00D82E32"/>
    <w:p w14:paraId="159AFCA1" w14:textId="77777777" w:rsidR="00D82E32" w:rsidRDefault="00D82E32" w:rsidP="00D82E32"/>
    <w:p w14:paraId="75DA6FFF" w14:textId="77777777" w:rsidR="00D82E32" w:rsidRDefault="00D82E32" w:rsidP="00D82E32"/>
    <w:p w14:paraId="58077CBA" w14:textId="77777777" w:rsidR="00D82E32" w:rsidRDefault="00D82E32" w:rsidP="00D82E32"/>
    <w:p w14:paraId="3248C569" w14:textId="77777777" w:rsidR="00D82E32" w:rsidRDefault="00D82E32" w:rsidP="00D82E32"/>
    <w:p w14:paraId="2CCA1ED1" w14:textId="77777777" w:rsidR="00D82E32" w:rsidRDefault="00D82E32" w:rsidP="00D82E32"/>
    <w:p w14:paraId="610D1150" w14:textId="77777777" w:rsidR="00D82E32" w:rsidRDefault="00D82E32" w:rsidP="00D82E32"/>
    <w:p w14:paraId="4D5E1EA7" w14:textId="77777777" w:rsidR="00D82E32" w:rsidRDefault="00D82E32" w:rsidP="00D82E32"/>
    <w:p w14:paraId="2ECAB86C" w14:textId="5F84B42D" w:rsidR="00D82E32" w:rsidRDefault="00D82E32" w:rsidP="00D82E32"/>
    <w:p w14:paraId="010101E3" w14:textId="1EB20548" w:rsidR="00CC40A2" w:rsidRDefault="00CC40A2" w:rsidP="00D82E32"/>
    <w:p w14:paraId="2E816E41" w14:textId="366F8373" w:rsidR="00CC40A2" w:rsidRDefault="00CC40A2" w:rsidP="00D82E32"/>
    <w:p w14:paraId="6F12AE13" w14:textId="3AAD0896" w:rsidR="00CC40A2" w:rsidRDefault="00CC40A2" w:rsidP="00D82E32"/>
    <w:p w14:paraId="7E135B95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7AD5D7D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60E84FB6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B46E803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7A3F8E55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73444B83" w14:textId="77777777" w:rsidR="00CC40A2" w:rsidRDefault="00CC40A2" w:rsidP="00CC40A2">
      <w:pPr>
        <w:jc w:val="center"/>
      </w:pPr>
      <w:r>
        <w:t>(МГТУ им. Н.Э. Баумана)</w:t>
      </w:r>
    </w:p>
    <w:p w14:paraId="1E11CB84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518EC1F7" wp14:editId="6CB3F13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BDBFD" id="графический объект1" o:spid="_x0000_s1026" style="position:absolute;margin-left:-1.15pt;margin-top:6.25pt;width:460.6pt;height:.1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WEX9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BB94239" w14:textId="77777777" w:rsidR="00CC40A2" w:rsidRDefault="00CC40A2" w:rsidP="00CC40A2">
      <w:pPr>
        <w:jc w:val="center"/>
        <w:rPr>
          <w:b/>
        </w:rPr>
      </w:pPr>
    </w:p>
    <w:p w14:paraId="7D2E522E" w14:textId="0D8358D2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1</w:t>
      </w:r>
    </w:p>
    <w:p w14:paraId="48561D02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2AA3AC1F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2BF74702" w14:textId="77777777" w:rsidR="006A7AE6" w:rsidRDefault="006A7AE6" w:rsidP="006A7AE6">
      <w:pPr>
        <w:numPr>
          <w:ilvl w:val="0"/>
          <w:numId w:val="23"/>
        </w:numPr>
        <w:suppressAutoHyphens w:val="0"/>
        <w:jc w:val="both"/>
        <w:rPr>
          <w:bCs/>
        </w:rPr>
      </w:pPr>
      <w:r w:rsidRPr="007229BA">
        <w:rPr>
          <w:bCs/>
        </w:rPr>
        <w:t>Дать объяснение работы рекуррентной нейронной сети типа</w:t>
      </w:r>
      <w:r w:rsidRPr="000F569E">
        <w:rPr>
          <w:bCs/>
        </w:rPr>
        <w:t xml:space="preserve"> </w:t>
      </w:r>
      <w:r>
        <w:rPr>
          <w:bCs/>
          <w:lang w:val="en-US"/>
        </w:rPr>
        <w:t>GRU</w:t>
      </w:r>
      <w:r w:rsidRPr="007229BA">
        <w:rPr>
          <w:bCs/>
        </w:rPr>
        <w:t>.</w:t>
      </w:r>
    </w:p>
    <w:p w14:paraId="34D22712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09D6C103" w14:textId="77777777" w:rsidR="00CC40A2" w:rsidRPr="007229BA" w:rsidRDefault="00CC40A2" w:rsidP="00CC40A2">
      <w:pPr>
        <w:pStyle w:val="a8"/>
        <w:numPr>
          <w:ilvl w:val="0"/>
          <w:numId w:val="23"/>
        </w:numPr>
        <w:suppressAutoHyphens w:val="0"/>
        <w:spacing w:after="160" w:line="259" w:lineRule="auto"/>
        <w:rPr>
          <w:bCs/>
        </w:rPr>
      </w:pPr>
      <w:bookmarkStart w:id="13" w:name="_Hlk121262365"/>
      <w:r w:rsidRPr="007229BA">
        <w:rPr>
          <w:bCs/>
        </w:rPr>
        <w:t>Описать структуру и организацию работы сетей доверия.</w:t>
      </w:r>
    </w:p>
    <w:bookmarkEnd w:id="13"/>
    <w:p w14:paraId="6589E725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76755200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DD7C8D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A4140F8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466218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D2194DA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C587A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9687A5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82A8730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2913AFF" w14:textId="77777777" w:rsidR="00CC40A2" w:rsidRDefault="00CC40A2" w:rsidP="00CC40A2">
      <w:pPr>
        <w:ind w:left="360"/>
        <w:jc w:val="both"/>
        <w:rPr>
          <w:b/>
        </w:rPr>
      </w:pPr>
    </w:p>
    <w:p w14:paraId="6890F42B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4E394057" wp14:editId="05662B8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CB324" id="графический объект1" o:spid="_x0000_s1026" style="position:absolute;margin-left:-1.15pt;margin-top:6.25pt;width:460.6pt;height:.15pt;z-index:-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BcAUV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BF403EB" w14:textId="30187E5E" w:rsidR="00CC40A2" w:rsidRDefault="00CC40A2" w:rsidP="00CC40A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7B47103B" w14:textId="77777777" w:rsidR="00CC40A2" w:rsidRDefault="00CC40A2" w:rsidP="00CC40A2">
      <w:pPr>
        <w:ind w:left="-567"/>
      </w:pPr>
      <w:r>
        <w:t xml:space="preserve">             </w:t>
      </w:r>
    </w:p>
    <w:p w14:paraId="70469AAC" w14:textId="77777777" w:rsidR="00CC40A2" w:rsidRDefault="00CC40A2" w:rsidP="00CC40A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FA8A069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3BA1101F" wp14:editId="2CF4379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EE0E6" id="графический объект1" o:spid="_x0000_s1026" style="position:absolute;margin-left:-1.15pt;margin-top:6.25pt;width:460.6pt;height:.15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wpVUy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31EB396" w14:textId="77777777" w:rsidR="00CC40A2" w:rsidRDefault="00CC40A2" w:rsidP="00CC40A2">
      <w:pPr>
        <w:jc w:val="center"/>
        <w:rPr>
          <w:b/>
        </w:rPr>
      </w:pPr>
    </w:p>
    <w:p w14:paraId="2BDC5A5C" w14:textId="77777777" w:rsidR="00CC40A2" w:rsidRDefault="00CC40A2" w:rsidP="00CC40A2">
      <w:pPr>
        <w:ind w:left="360"/>
        <w:jc w:val="both"/>
        <w:rPr>
          <w:b/>
        </w:rPr>
      </w:pPr>
    </w:p>
    <w:p w14:paraId="3F833F3B" w14:textId="77777777" w:rsidR="00CC40A2" w:rsidRDefault="00CC40A2" w:rsidP="00CC40A2">
      <w:pPr>
        <w:ind w:left="360"/>
        <w:jc w:val="both"/>
        <w:rPr>
          <w:b/>
        </w:rPr>
      </w:pPr>
    </w:p>
    <w:p w14:paraId="291DA309" w14:textId="77777777" w:rsidR="00CC40A2" w:rsidRDefault="00CC40A2" w:rsidP="00CC40A2">
      <w:pPr>
        <w:ind w:left="360"/>
        <w:jc w:val="both"/>
        <w:rPr>
          <w:b/>
        </w:rPr>
      </w:pPr>
    </w:p>
    <w:p w14:paraId="7104599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EEF224B" w14:textId="77777777" w:rsidR="00CC40A2" w:rsidRDefault="00CC40A2" w:rsidP="00CC40A2">
      <w:pPr>
        <w:rPr>
          <w:sz w:val="16"/>
          <w:szCs w:val="16"/>
        </w:rPr>
      </w:pPr>
    </w:p>
    <w:p w14:paraId="47038910" w14:textId="77777777" w:rsidR="00CC40A2" w:rsidRDefault="00CC40A2" w:rsidP="00CC40A2"/>
    <w:p w14:paraId="6DAE0147" w14:textId="77777777" w:rsidR="00CC40A2" w:rsidRDefault="00CC40A2" w:rsidP="00CC40A2"/>
    <w:p w14:paraId="4773F229" w14:textId="77777777" w:rsidR="00CC40A2" w:rsidRDefault="00CC40A2" w:rsidP="00CC40A2"/>
    <w:p w14:paraId="461DE1FD" w14:textId="77777777" w:rsidR="00CC40A2" w:rsidRDefault="00CC40A2" w:rsidP="00CC40A2"/>
    <w:p w14:paraId="0373919D" w14:textId="77777777" w:rsidR="00CC40A2" w:rsidRDefault="00CC40A2" w:rsidP="00CC40A2"/>
    <w:p w14:paraId="03A5DA54" w14:textId="77777777" w:rsidR="00CC40A2" w:rsidRDefault="00CC40A2" w:rsidP="00CC40A2"/>
    <w:p w14:paraId="0CB57507" w14:textId="77777777" w:rsidR="00CC40A2" w:rsidRDefault="00CC40A2" w:rsidP="00CC40A2"/>
    <w:p w14:paraId="28573CF9" w14:textId="77777777" w:rsidR="00CC40A2" w:rsidRDefault="00CC40A2" w:rsidP="00CC40A2"/>
    <w:p w14:paraId="35CAF579" w14:textId="77777777" w:rsidR="00CC40A2" w:rsidRDefault="00CC40A2" w:rsidP="00CC40A2"/>
    <w:p w14:paraId="4637F4B4" w14:textId="77777777" w:rsidR="00CC40A2" w:rsidRDefault="00CC40A2" w:rsidP="00CC40A2"/>
    <w:p w14:paraId="6BB37DBF" w14:textId="77777777" w:rsidR="00CC40A2" w:rsidRDefault="00CC40A2" w:rsidP="00CC40A2"/>
    <w:p w14:paraId="5FEBF8DA" w14:textId="77777777" w:rsidR="00CC40A2" w:rsidRDefault="00CC40A2" w:rsidP="00CC40A2"/>
    <w:p w14:paraId="7AB6B5C2" w14:textId="77777777" w:rsidR="00CC40A2" w:rsidRDefault="00CC40A2" w:rsidP="00CC40A2"/>
    <w:p w14:paraId="4E67C943" w14:textId="77777777" w:rsidR="00CC40A2" w:rsidRDefault="00CC40A2" w:rsidP="00CC40A2"/>
    <w:p w14:paraId="7EA0FDDB" w14:textId="77777777" w:rsidR="00CC40A2" w:rsidRDefault="00CC40A2" w:rsidP="00CC40A2"/>
    <w:p w14:paraId="0137B7B1" w14:textId="77777777" w:rsidR="00CC40A2" w:rsidRDefault="00CC40A2" w:rsidP="00CC40A2"/>
    <w:p w14:paraId="1B2F3BBC" w14:textId="77777777" w:rsidR="00CC40A2" w:rsidRDefault="00CC40A2" w:rsidP="00D82E32"/>
    <w:p w14:paraId="4E588660" w14:textId="14625B06" w:rsidR="00D82E32" w:rsidRDefault="00D82E32"/>
    <w:p w14:paraId="1C4ABC24" w14:textId="735F3BAC" w:rsidR="00CC40A2" w:rsidRDefault="00CC40A2"/>
    <w:p w14:paraId="5F9D36A8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2A7D61A" w14:textId="1E565868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1BCD7904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4A85290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38743C6C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5E3EDA77" w14:textId="77777777" w:rsidR="00CC40A2" w:rsidRDefault="00CC40A2" w:rsidP="00CC40A2">
      <w:pPr>
        <w:jc w:val="center"/>
      </w:pPr>
      <w:r>
        <w:t>(МГТУ им. Н.Э. Баумана)</w:t>
      </w:r>
    </w:p>
    <w:p w14:paraId="2C500244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6D2A9EFE" wp14:editId="172262E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4FD32" id="графический объект1" o:spid="_x0000_s1026" style="position:absolute;margin-left:-1.15pt;margin-top:6.25pt;width:460.6pt;height:.15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Ob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rEuzm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473A7EC" w14:textId="77777777" w:rsidR="00CC40A2" w:rsidRDefault="00CC40A2" w:rsidP="00CC40A2">
      <w:pPr>
        <w:jc w:val="center"/>
        <w:rPr>
          <w:b/>
        </w:rPr>
      </w:pPr>
    </w:p>
    <w:p w14:paraId="33FDCB92" w14:textId="465394FE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2</w:t>
      </w:r>
    </w:p>
    <w:p w14:paraId="640EE54B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2A7F6BC1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0F01766B" w14:textId="77777777" w:rsidR="00CC40A2" w:rsidRPr="007229BA" w:rsidRDefault="00CC40A2" w:rsidP="00CC40A2">
      <w:pPr>
        <w:pStyle w:val="a8"/>
        <w:numPr>
          <w:ilvl w:val="0"/>
          <w:numId w:val="24"/>
        </w:numPr>
        <w:suppressAutoHyphens w:val="0"/>
        <w:spacing w:after="160" w:line="259" w:lineRule="auto"/>
        <w:rPr>
          <w:bCs/>
        </w:rPr>
      </w:pPr>
      <w:bookmarkStart w:id="14" w:name="_Hlk121262834"/>
      <w:r w:rsidRPr="007229BA">
        <w:rPr>
          <w:bCs/>
        </w:rPr>
        <w:t xml:space="preserve">Каковы основные </w:t>
      </w:r>
      <w:proofErr w:type="spellStart"/>
      <w:r w:rsidRPr="007229BA">
        <w:rPr>
          <w:bCs/>
        </w:rPr>
        <w:t>гиперпараметры</w:t>
      </w:r>
      <w:proofErr w:type="spellEnd"/>
      <w:r w:rsidRPr="007229BA">
        <w:rPr>
          <w:bCs/>
        </w:rPr>
        <w:t>, связанные с обучением нейронных сетей?</w:t>
      </w:r>
    </w:p>
    <w:bookmarkEnd w:id="14"/>
    <w:p w14:paraId="291A9A6B" w14:textId="77777777" w:rsidR="00CC40A2" w:rsidRDefault="00CC40A2" w:rsidP="00CC40A2">
      <w:pPr>
        <w:numPr>
          <w:ilvl w:val="0"/>
          <w:numId w:val="24"/>
        </w:numPr>
        <w:suppressAutoHyphens w:val="0"/>
        <w:jc w:val="both"/>
        <w:rPr>
          <w:bCs/>
        </w:rPr>
      </w:pPr>
      <w:r>
        <w:rPr>
          <w:bCs/>
        </w:rPr>
        <w:t>Привести алгоритм обучения с подкреплением.</w:t>
      </w:r>
    </w:p>
    <w:p w14:paraId="72126ED0" w14:textId="59E82C14" w:rsidR="00CC40A2" w:rsidRPr="007229BA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4832292F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4762C13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29B76A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124DC4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E23A5A6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896B5E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8CE697D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1B1CE2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D3F9886" w14:textId="0093A77A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B8CB183" w14:textId="77777777" w:rsidR="004B3990" w:rsidRDefault="004B3990" w:rsidP="00CC40A2">
      <w:pPr>
        <w:ind w:left="540"/>
        <w:jc w:val="both"/>
        <w:rPr>
          <w:b/>
          <w:sz w:val="16"/>
          <w:szCs w:val="16"/>
        </w:rPr>
      </w:pPr>
    </w:p>
    <w:p w14:paraId="28334BCA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1D39B9E6" wp14:editId="4A9D6EF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128E4" id="графический объект1" o:spid="_x0000_s1026" style="position:absolute;margin-left:-1.15pt;margin-top:6.25pt;width:460.6pt;height:.15pt;z-index:-2514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7sUw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9o0O7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2EF5D66" w14:textId="4DA81D3A" w:rsidR="00CC40A2" w:rsidRDefault="00CC40A2" w:rsidP="00CC40A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43DEE3CD" w14:textId="77777777" w:rsidR="00CC40A2" w:rsidRDefault="00CC40A2" w:rsidP="00CC40A2">
      <w:pPr>
        <w:ind w:left="-567"/>
      </w:pPr>
      <w:r>
        <w:t xml:space="preserve">             </w:t>
      </w:r>
    </w:p>
    <w:p w14:paraId="58D60FD4" w14:textId="77777777" w:rsidR="00CC40A2" w:rsidRDefault="00CC40A2" w:rsidP="00CC40A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272A287C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14B5EAD8" wp14:editId="21FF2B6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C0BD1" id="графический объект1" o:spid="_x0000_s1026" style="position:absolute;margin-left:-1.15pt;margin-top:6.25pt;width:460.6pt;height:.15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h0UQIAAPs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BjHyHRRAgAA+w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175FE92D" w14:textId="77777777" w:rsidR="00CC40A2" w:rsidRDefault="00CC40A2" w:rsidP="00CC40A2">
      <w:pPr>
        <w:jc w:val="center"/>
        <w:rPr>
          <w:b/>
        </w:rPr>
      </w:pPr>
    </w:p>
    <w:p w14:paraId="55812BCD" w14:textId="77777777" w:rsidR="00CC40A2" w:rsidRDefault="00CC40A2" w:rsidP="00CC40A2">
      <w:pPr>
        <w:ind w:left="360"/>
        <w:jc w:val="both"/>
        <w:rPr>
          <w:b/>
        </w:rPr>
      </w:pPr>
    </w:p>
    <w:p w14:paraId="577A4A1D" w14:textId="77777777" w:rsidR="00CC40A2" w:rsidRDefault="00CC40A2" w:rsidP="00CC40A2">
      <w:pPr>
        <w:ind w:left="360"/>
        <w:jc w:val="both"/>
        <w:rPr>
          <w:b/>
        </w:rPr>
      </w:pPr>
    </w:p>
    <w:p w14:paraId="097A10EE" w14:textId="77777777" w:rsidR="00CC40A2" w:rsidRDefault="00CC40A2" w:rsidP="00CC40A2">
      <w:pPr>
        <w:ind w:left="360"/>
        <w:jc w:val="both"/>
        <w:rPr>
          <w:b/>
        </w:rPr>
      </w:pPr>
    </w:p>
    <w:p w14:paraId="2AE83E7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AB26548" w14:textId="77777777" w:rsidR="00CC40A2" w:rsidRDefault="00CC40A2" w:rsidP="00CC40A2">
      <w:pPr>
        <w:rPr>
          <w:sz w:val="16"/>
          <w:szCs w:val="16"/>
        </w:rPr>
      </w:pPr>
    </w:p>
    <w:p w14:paraId="18E43827" w14:textId="77777777" w:rsidR="00CC40A2" w:rsidRDefault="00CC40A2" w:rsidP="00CC40A2"/>
    <w:p w14:paraId="064ADE1A" w14:textId="77777777" w:rsidR="00CC40A2" w:rsidRDefault="00CC40A2" w:rsidP="00CC40A2"/>
    <w:p w14:paraId="01374C30" w14:textId="77777777" w:rsidR="00CC40A2" w:rsidRDefault="00CC40A2" w:rsidP="00CC40A2"/>
    <w:p w14:paraId="41727E84" w14:textId="77777777" w:rsidR="00CC40A2" w:rsidRDefault="00CC40A2" w:rsidP="00CC40A2"/>
    <w:p w14:paraId="606C66D1" w14:textId="77777777" w:rsidR="00CC40A2" w:rsidRDefault="00CC40A2" w:rsidP="00CC40A2"/>
    <w:p w14:paraId="39B15590" w14:textId="77777777" w:rsidR="00CC40A2" w:rsidRDefault="00CC40A2" w:rsidP="00CC40A2"/>
    <w:p w14:paraId="632C55E5" w14:textId="77777777" w:rsidR="00CC40A2" w:rsidRDefault="00CC40A2" w:rsidP="00CC40A2"/>
    <w:p w14:paraId="36E81134" w14:textId="77777777" w:rsidR="00CC40A2" w:rsidRDefault="00CC40A2" w:rsidP="00CC40A2"/>
    <w:p w14:paraId="7FE8B7A7" w14:textId="77777777" w:rsidR="00CC40A2" w:rsidRDefault="00CC40A2" w:rsidP="00CC40A2"/>
    <w:p w14:paraId="1DDA719D" w14:textId="77777777" w:rsidR="00CC40A2" w:rsidRDefault="00CC40A2" w:rsidP="00CC40A2"/>
    <w:p w14:paraId="604555E5" w14:textId="77777777" w:rsidR="00CC40A2" w:rsidRDefault="00CC40A2" w:rsidP="00CC40A2"/>
    <w:p w14:paraId="5EFD256E" w14:textId="77777777" w:rsidR="00CC40A2" w:rsidRDefault="00CC40A2" w:rsidP="00CC40A2"/>
    <w:p w14:paraId="3091D4BD" w14:textId="77777777" w:rsidR="00CC40A2" w:rsidRDefault="00CC40A2" w:rsidP="00CC40A2"/>
    <w:p w14:paraId="659B2017" w14:textId="77777777" w:rsidR="00CC40A2" w:rsidRDefault="00CC40A2" w:rsidP="00CC40A2"/>
    <w:p w14:paraId="0B2AEC7F" w14:textId="77777777" w:rsidR="00CC40A2" w:rsidRDefault="00CC40A2" w:rsidP="00CC40A2"/>
    <w:p w14:paraId="08BF8B53" w14:textId="06A92DC3" w:rsidR="00CC40A2" w:rsidRDefault="00CC40A2" w:rsidP="00CC40A2"/>
    <w:p w14:paraId="234D3FA0" w14:textId="658E8FED" w:rsidR="007659C4" w:rsidRDefault="007659C4" w:rsidP="00CC40A2"/>
    <w:p w14:paraId="293456C8" w14:textId="77777777" w:rsidR="007659C4" w:rsidRDefault="007659C4" w:rsidP="00CC40A2"/>
    <w:p w14:paraId="01AC0023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8DFA49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67C78581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C59A58A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46308CC1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4F949810" w14:textId="77777777" w:rsidR="00CC40A2" w:rsidRDefault="00CC40A2" w:rsidP="00CC40A2">
      <w:pPr>
        <w:jc w:val="center"/>
      </w:pPr>
      <w:r>
        <w:t>(МГТУ им. Н.Э. Баумана)</w:t>
      </w:r>
    </w:p>
    <w:p w14:paraId="129A7063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49D5ECBE" wp14:editId="2EE8162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53A41" id="графический объект1" o:spid="_x0000_s1026" style="position:absolute;margin-left:-1.15pt;margin-top:6.25pt;width:460.6pt;height:.15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UDUwIAAPs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gF1A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9D63FE2" w14:textId="77777777" w:rsidR="00CC40A2" w:rsidRDefault="00CC40A2" w:rsidP="00CC40A2">
      <w:pPr>
        <w:jc w:val="center"/>
        <w:rPr>
          <w:b/>
        </w:rPr>
      </w:pPr>
    </w:p>
    <w:p w14:paraId="3B5DAA9A" w14:textId="64EFE309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3</w:t>
      </w:r>
    </w:p>
    <w:p w14:paraId="2F01F49F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7912563E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12CFA038" w14:textId="59C5229C" w:rsidR="00CC40A2" w:rsidRDefault="00CC40A2" w:rsidP="00CC40A2">
      <w:pPr>
        <w:numPr>
          <w:ilvl w:val="0"/>
          <w:numId w:val="25"/>
        </w:numPr>
        <w:suppressAutoHyphens w:val="0"/>
        <w:jc w:val="both"/>
        <w:rPr>
          <w:bCs/>
        </w:rPr>
      </w:pPr>
      <w:bookmarkStart w:id="15" w:name="_Hlk121308292"/>
      <w:r>
        <w:rPr>
          <w:bCs/>
        </w:rPr>
        <w:t>Привести алгоритм обучения с подкреплением.</w:t>
      </w:r>
    </w:p>
    <w:p w14:paraId="7ACDAD29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4EB4F093" w14:textId="77777777" w:rsidR="00CC40A2" w:rsidRPr="007229BA" w:rsidRDefault="00CC40A2" w:rsidP="00CC40A2">
      <w:pPr>
        <w:numPr>
          <w:ilvl w:val="0"/>
          <w:numId w:val="25"/>
        </w:numPr>
        <w:suppressAutoHyphens w:val="0"/>
        <w:jc w:val="both"/>
        <w:rPr>
          <w:bCs/>
        </w:rPr>
      </w:pPr>
      <w:bookmarkStart w:id="16" w:name="_Hlk121262997"/>
      <w:bookmarkEnd w:id="15"/>
      <w:r w:rsidRPr="007229BA">
        <w:rPr>
          <w:bCs/>
        </w:rPr>
        <w:t>Каким образом решается вопрос исчезающих и взрывных градиентов в глубоких нейронных сетях.</w:t>
      </w:r>
    </w:p>
    <w:bookmarkEnd w:id="16"/>
    <w:p w14:paraId="19069893" w14:textId="5C09812A" w:rsidR="00CC40A2" w:rsidRPr="007229BA" w:rsidRDefault="00CC40A2" w:rsidP="00CC40A2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2F4529BD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0B5F03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71E44F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F48AE7E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625AEDCA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5614C4D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0B911B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6E9A154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872E8C6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18A5D96A" wp14:editId="2D9280C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C70E0" id="графический объект1" o:spid="_x0000_s1026" style="position:absolute;margin-left:-1.15pt;margin-top:6.25pt;width:460.6pt;height:.1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WeUgIAAPs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FVDWe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B58DF13" w14:textId="60EBE087" w:rsidR="00CC40A2" w:rsidRDefault="00CC40A2" w:rsidP="00CC40A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1B72D25E" w14:textId="77777777" w:rsidR="00CC40A2" w:rsidRDefault="00CC40A2" w:rsidP="00CC40A2">
      <w:pPr>
        <w:ind w:left="-567"/>
      </w:pPr>
      <w:r>
        <w:t xml:space="preserve">             </w:t>
      </w:r>
    </w:p>
    <w:p w14:paraId="1EFD1A5F" w14:textId="77777777" w:rsidR="00CC40A2" w:rsidRDefault="00CC40A2" w:rsidP="00CC40A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6EE96728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68639195" wp14:editId="4ED4F6E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95D28" id="графический объект1" o:spid="_x0000_s1026" style="position:absolute;margin-left:-1.15pt;margin-top:6.25pt;width:460.6pt;height:.15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fe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OslX3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B274FA9" w14:textId="77777777" w:rsidR="00CC40A2" w:rsidRDefault="00CC40A2" w:rsidP="00CC40A2">
      <w:pPr>
        <w:jc w:val="center"/>
        <w:rPr>
          <w:b/>
        </w:rPr>
      </w:pPr>
    </w:p>
    <w:p w14:paraId="7E27D00C" w14:textId="77777777" w:rsidR="00CC40A2" w:rsidRDefault="00CC40A2" w:rsidP="00CC40A2">
      <w:pPr>
        <w:ind w:left="360"/>
        <w:jc w:val="both"/>
        <w:rPr>
          <w:b/>
        </w:rPr>
      </w:pPr>
    </w:p>
    <w:p w14:paraId="58654B67" w14:textId="77777777" w:rsidR="00CC40A2" w:rsidRDefault="00CC40A2" w:rsidP="00CC40A2">
      <w:pPr>
        <w:ind w:left="360"/>
        <w:jc w:val="both"/>
        <w:rPr>
          <w:b/>
        </w:rPr>
      </w:pPr>
    </w:p>
    <w:p w14:paraId="410A8FC0" w14:textId="77777777" w:rsidR="00CC40A2" w:rsidRDefault="00CC40A2" w:rsidP="00CC40A2">
      <w:pPr>
        <w:ind w:left="360"/>
        <w:jc w:val="both"/>
        <w:rPr>
          <w:b/>
        </w:rPr>
      </w:pPr>
    </w:p>
    <w:p w14:paraId="4D3990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4719FC3" w14:textId="77777777" w:rsidR="00CC40A2" w:rsidRDefault="00CC40A2" w:rsidP="00CC40A2">
      <w:pPr>
        <w:rPr>
          <w:sz w:val="16"/>
          <w:szCs w:val="16"/>
        </w:rPr>
      </w:pPr>
    </w:p>
    <w:p w14:paraId="060AC92B" w14:textId="77777777" w:rsidR="00CC40A2" w:rsidRDefault="00CC40A2" w:rsidP="00CC40A2"/>
    <w:p w14:paraId="66D43B7A" w14:textId="77777777" w:rsidR="00CC40A2" w:rsidRDefault="00CC40A2" w:rsidP="00CC40A2"/>
    <w:p w14:paraId="76FAB4BF" w14:textId="77777777" w:rsidR="00CC40A2" w:rsidRDefault="00CC40A2" w:rsidP="00CC40A2"/>
    <w:p w14:paraId="0AF50624" w14:textId="77777777" w:rsidR="00CC40A2" w:rsidRDefault="00CC40A2" w:rsidP="00CC40A2"/>
    <w:p w14:paraId="74F94534" w14:textId="77777777" w:rsidR="00CC40A2" w:rsidRDefault="00CC40A2" w:rsidP="00CC40A2"/>
    <w:p w14:paraId="19E0C997" w14:textId="77777777" w:rsidR="00CC40A2" w:rsidRDefault="00CC40A2" w:rsidP="00CC40A2"/>
    <w:p w14:paraId="5FA25655" w14:textId="77777777" w:rsidR="00CC40A2" w:rsidRDefault="00CC40A2" w:rsidP="00CC40A2"/>
    <w:p w14:paraId="71D6E8B9" w14:textId="77777777" w:rsidR="00CC40A2" w:rsidRDefault="00CC40A2" w:rsidP="00CC40A2"/>
    <w:p w14:paraId="5CAAE5FC" w14:textId="77777777" w:rsidR="00CC40A2" w:rsidRDefault="00CC40A2" w:rsidP="00CC40A2"/>
    <w:p w14:paraId="2345DA3A" w14:textId="77777777" w:rsidR="00CC40A2" w:rsidRDefault="00CC40A2" w:rsidP="00CC40A2"/>
    <w:p w14:paraId="49D1A934" w14:textId="77777777" w:rsidR="00CC40A2" w:rsidRDefault="00CC40A2" w:rsidP="00CC40A2"/>
    <w:p w14:paraId="0B550A55" w14:textId="77777777" w:rsidR="00CC40A2" w:rsidRDefault="00CC40A2" w:rsidP="00CC40A2"/>
    <w:p w14:paraId="587A1B92" w14:textId="77777777" w:rsidR="00CC40A2" w:rsidRDefault="00CC40A2" w:rsidP="00CC40A2"/>
    <w:p w14:paraId="5F808ED2" w14:textId="77777777" w:rsidR="00CC40A2" w:rsidRDefault="00CC40A2" w:rsidP="00CC40A2"/>
    <w:p w14:paraId="61F405DF" w14:textId="77777777" w:rsidR="00CC40A2" w:rsidRDefault="00CC40A2" w:rsidP="00CC40A2"/>
    <w:p w14:paraId="69923851" w14:textId="77777777" w:rsidR="00CC40A2" w:rsidRDefault="00CC40A2" w:rsidP="00CC40A2"/>
    <w:p w14:paraId="51EB4C13" w14:textId="45B876CB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0B22648" w14:textId="77777777" w:rsidR="004B3990" w:rsidRDefault="004B3990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0AECCC7" w14:textId="77777777" w:rsidR="00605E52" w:rsidRDefault="00605E5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D26718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04C9D6AB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E3D1485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18490737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44A674BD" w14:textId="77777777" w:rsidR="00CC40A2" w:rsidRDefault="00CC40A2" w:rsidP="00CC40A2">
      <w:pPr>
        <w:jc w:val="center"/>
      </w:pPr>
      <w:r>
        <w:t>(МГТУ им. Н.Э. Баумана)</w:t>
      </w:r>
    </w:p>
    <w:p w14:paraId="40D9537F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05465710" wp14:editId="7686B00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E9694" id="графический объект1" o:spid="_x0000_s1026" style="position:absolute;margin-left:-1.15pt;margin-top:6.25pt;width:460.6pt;height:.15pt;z-index:-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qpUwIAAPsEAAAOAAAAZHJzL2Uyb0RvYy54bWysVM1u1DAQviPxDpbvbJKFXbX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XfISI0kENKn52X5qfrRfm9v2W3PTfm7umtvmF2p+N9ft9+amuWu/JL5ytbYpAFzq&#10;C+O1W32u6EcLjuiBx29sH7MrjPCxoBztQhv2YxvYziEKh7OjV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YA/qq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C650AFF" w14:textId="77777777" w:rsidR="00CC40A2" w:rsidRDefault="00CC40A2" w:rsidP="00CC40A2">
      <w:pPr>
        <w:jc w:val="center"/>
        <w:rPr>
          <w:b/>
        </w:rPr>
      </w:pPr>
    </w:p>
    <w:p w14:paraId="7B63CCFF" w14:textId="42B3263B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4</w:t>
      </w:r>
    </w:p>
    <w:p w14:paraId="0468F603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49B2902E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72ED3985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3A3CF8A1" w14:textId="4DE585EA" w:rsidR="00CC40A2" w:rsidRDefault="00CC40A2" w:rsidP="00CC40A2">
      <w:pPr>
        <w:numPr>
          <w:ilvl w:val="0"/>
          <w:numId w:val="26"/>
        </w:numPr>
        <w:suppressAutoHyphens w:val="0"/>
        <w:jc w:val="both"/>
        <w:rPr>
          <w:bCs/>
        </w:rPr>
      </w:pPr>
      <w:r>
        <w:rPr>
          <w:bCs/>
        </w:rPr>
        <w:t xml:space="preserve">Объяснить принцип работы </w:t>
      </w:r>
      <w:proofErr w:type="spellStart"/>
      <w:r>
        <w:rPr>
          <w:bCs/>
        </w:rPr>
        <w:t>генеративно</w:t>
      </w:r>
      <w:proofErr w:type="spellEnd"/>
      <w:r>
        <w:rPr>
          <w:bCs/>
        </w:rPr>
        <w:t xml:space="preserve">-состязательных сетей </w:t>
      </w:r>
      <w:r w:rsidRPr="006058FC">
        <w:rPr>
          <w:bCs/>
        </w:rPr>
        <w:t>(</w:t>
      </w:r>
      <w:r>
        <w:rPr>
          <w:bCs/>
          <w:lang w:val="en-US"/>
        </w:rPr>
        <w:t>GAN</w:t>
      </w:r>
      <w:r w:rsidRPr="006058FC">
        <w:rPr>
          <w:bCs/>
        </w:rPr>
        <w:t>)</w:t>
      </w:r>
      <w:r>
        <w:rPr>
          <w:bCs/>
        </w:rPr>
        <w:t>.</w:t>
      </w:r>
    </w:p>
    <w:p w14:paraId="794F4C7A" w14:textId="77777777" w:rsidR="00CC40A2" w:rsidRDefault="00CC40A2" w:rsidP="00CC40A2">
      <w:pPr>
        <w:suppressAutoHyphens w:val="0"/>
        <w:ind w:left="644"/>
        <w:jc w:val="both"/>
        <w:rPr>
          <w:bCs/>
        </w:rPr>
      </w:pPr>
    </w:p>
    <w:p w14:paraId="12F624DD" w14:textId="77777777" w:rsidR="00CC40A2" w:rsidRPr="007229BA" w:rsidRDefault="00CC40A2" w:rsidP="00CC40A2">
      <w:pPr>
        <w:numPr>
          <w:ilvl w:val="0"/>
          <w:numId w:val="26"/>
        </w:numPr>
        <w:suppressAutoHyphens w:val="0"/>
        <w:jc w:val="both"/>
        <w:rPr>
          <w:bCs/>
        </w:rPr>
      </w:pPr>
      <w:r w:rsidRPr="007229BA">
        <w:rPr>
          <w:bCs/>
        </w:rPr>
        <w:t>Каким образом решается вопрос исчезающих и взрывных градиентов в глубоких нейронных сетях.</w:t>
      </w:r>
    </w:p>
    <w:p w14:paraId="11C4A505" w14:textId="7235E8CA" w:rsidR="00CC40A2" w:rsidRDefault="00CC40A2" w:rsidP="00CC40A2">
      <w:pPr>
        <w:suppressAutoHyphens w:val="0"/>
        <w:ind w:left="644"/>
        <w:jc w:val="both"/>
        <w:rPr>
          <w:bCs/>
        </w:rPr>
      </w:pPr>
    </w:p>
    <w:p w14:paraId="3FFB747A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01A00326" w14:textId="77777777" w:rsidR="00CC40A2" w:rsidRPr="007229BA" w:rsidRDefault="00CC40A2" w:rsidP="00CC40A2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72A574DC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508114A2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30161D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AE26712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 wp14:anchorId="281B73EE" wp14:editId="403B294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98C48" id="графический объект1" o:spid="_x0000_s1026" style="position:absolute;margin-left:-1.15pt;margin-top:6.25pt;width:460.6pt;height:.15pt;z-index:-2514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wx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Z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jkUsM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A98EF5C" w14:textId="3D44EDB2" w:rsidR="00CC40A2" w:rsidRDefault="00CC40A2" w:rsidP="00CC40A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82383BF" w14:textId="77777777" w:rsidR="00CC40A2" w:rsidRDefault="00CC40A2" w:rsidP="00CC40A2">
      <w:pPr>
        <w:ind w:left="-567"/>
      </w:pPr>
      <w:r>
        <w:t xml:space="preserve">             </w:t>
      </w:r>
    </w:p>
    <w:p w14:paraId="358222BC" w14:textId="77777777" w:rsidR="00CC40A2" w:rsidRDefault="00CC40A2" w:rsidP="00CC40A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C7B52CC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38AB955C" wp14:editId="298DBAF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91FB3" id="графический объект1" o:spid="_x0000_s1026" style="position:absolute;margin-left:-1.15pt;margin-top:6.25pt;width:460.6pt;height:.15pt;z-index:-2514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PjUP4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2244769" w14:textId="77777777" w:rsidR="00CC40A2" w:rsidRDefault="00CC40A2" w:rsidP="00CC40A2">
      <w:pPr>
        <w:jc w:val="center"/>
        <w:rPr>
          <w:b/>
        </w:rPr>
      </w:pPr>
    </w:p>
    <w:p w14:paraId="44D43ED1" w14:textId="77777777" w:rsidR="00CC40A2" w:rsidRDefault="00CC40A2" w:rsidP="00CC40A2">
      <w:pPr>
        <w:ind w:left="360"/>
        <w:jc w:val="both"/>
        <w:rPr>
          <w:b/>
        </w:rPr>
      </w:pPr>
    </w:p>
    <w:p w14:paraId="1D7AB032" w14:textId="77777777" w:rsidR="00CC40A2" w:rsidRDefault="00CC40A2" w:rsidP="00CC40A2">
      <w:pPr>
        <w:ind w:left="360"/>
        <w:jc w:val="both"/>
        <w:rPr>
          <w:b/>
        </w:rPr>
      </w:pPr>
    </w:p>
    <w:p w14:paraId="06C63799" w14:textId="77777777" w:rsidR="00CC40A2" w:rsidRDefault="00CC40A2" w:rsidP="00CC40A2">
      <w:pPr>
        <w:ind w:left="360"/>
        <w:jc w:val="both"/>
        <w:rPr>
          <w:b/>
        </w:rPr>
      </w:pPr>
    </w:p>
    <w:p w14:paraId="7D4F9C5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22E3C9A" w14:textId="77777777" w:rsidR="00CC40A2" w:rsidRDefault="00CC40A2" w:rsidP="00CC40A2">
      <w:pPr>
        <w:rPr>
          <w:sz w:val="16"/>
          <w:szCs w:val="16"/>
        </w:rPr>
      </w:pPr>
    </w:p>
    <w:p w14:paraId="72D7CF5C" w14:textId="77777777" w:rsidR="00CC40A2" w:rsidRDefault="00CC40A2" w:rsidP="00CC40A2"/>
    <w:p w14:paraId="5C3B0085" w14:textId="77777777" w:rsidR="00CC40A2" w:rsidRDefault="00CC40A2" w:rsidP="00CC40A2"/>
    <w:p w14:paraId="5E8FD125" w14:textId="77777777" w:rsidR="00CC40A2" w:rsidRDefault="00CC40A2" w:rsidP="00CC40A2"/>
    <w:p w14:paraId="4E5768AF" w14:textId="77777777" w:rsidR="00CC40A2" w:rsidRDefault="00CC40A2" w:rsidP="00CC40A2"/>
    <w:p w14:paraId="0A57DF2A" w14:textId="77777777" w:rsidR="00CC40A2" w:rsidRDefault="00CC40A2" w:rsidP="00CC40A2"/>
    <w:p w14:paraId="6818FCB6" w14:textId="77777777" w:rsidR="00CC40A2" w:rsidRDefault="00CC40A2" w:rsidP="00CC40A2"/>
    <w:p w14:paraId="21A3C3A3" w14:textId="77777777" w:rsidR="00CC40A2" w:rsidRDefault="00CC40A2" w:rsidP="00CC40A2"/>
    <w:p w14:paraId="2294FED0" w14:textId="77777777" w:rsidR="00CC40A2" w:rsidRDefault="00CC40A2" w:rsidP="00CC40A2"/>
    <w:p w14:paraId="490026B0" w14:textId="77777777" w:rsidR="00CC40A2" w:rsidRDefault="00CC40A2" w:rsidP="00CC40A2"/>
    <w:p w14:paraId="25D8FF76" w14:textId="77777777" w:rsidR="00CC40A2" w:rsidRDefault="00CC40A2" w:rsidP="00CC40A2"/>
    <w:p w14:paraId="10CD1D53" w14:textId="77777777" w:rsidR="00CC40A2" w:rsidRDefault="00CC40A2" w:rsidP="00CC40A2"/>
    <w:p w14:paraId="27EAA942" w14:textId="77777777" w:rsidR="00CC40A2" w:rsidRDefault="00CC40A2" w:rsidP="00CC40A2"/>
    <w:p w14:paraId="706C13FA" w14:textId="77777777" w:rsidR="00CC40A2" w:rsidRDefault="00CC40A2" w:rsidP="00CC40A2"/>
    <w:p w14:paraId="7D475733" w14:textId="5D737E82" w:rsidR="00CC40A2" w:rsidRDefault="00CC40A2" w:rsidP="00CC40A2"/>
    <w:p w14:paraId="32C91FB6" w14:textId="68D264D4" w:rsidR="004B3990" w:rsidRDefault="004B3990" w:rsidP="00CC40A2"/>
    <w:p w14:paraId="6A72FF71" w14:textId="58BE7781" w:rsidR="004B3990" w:rsidRDefault="004B3990" w:rsidP="00CC40A2"/>
    <w:p w14:paraId="1DFB6775" w14:textId="50BCB3F1" w:rsidR="004B3990" w:rsidRDefault="004B3990" w:rsidP="00CC40A2"/>
    <w:p w14:paraId="6BC3C9BB" w14:textId="77777777" w:rsidR="004B3990" w:rsidRDefault="004B3990" w:rsidP="00CC40A2"/>
    <w:p w14:paraId="3993E875" w14:textId="77777777" w:rsidR="00605E52" w:rsidRDefault="00605E52" w:rsidP="00605E5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49AB2A" w14:textId="77777777" w:rsidR="00605E52" w:rsidRDefault="00605E52" w:rsidP="00605E52">
      <w:pPr>
        <w:jc w:val="center"/>
      </w:pPr>
      <w:r>
        <w:t>Министерство науки и высшего образования Российской Федерации</w:t>
      </w:r>
    </w:p>
    <w:p w14:paraId="77386237" w14:textId="77777777" w:rsidR="00605E52" w:rsidRDefault="00605E52" w:rsidP="00605E5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91CD0D7" w14:textId="77777777" w:rsidR="00605E52" w:rsidRDefault="00605E52" w:rsidP="00605E52">
      <w:pPr>
        <w:jc w:val="center"/>
      </w:pPr>
      <w:r>
        <w:t>«Московский государственный технический университет имени Н.Э. Баумана</w:t>
      </w:r>
    </w:p>
    <w:p w14:paraId="7184A17E" w14:textId="77777777" w:rsidR="00605E52" w:rsidRDefault="00605E52" w:rsidP="00605E52">
      <w:pPr>
        <w:jc w:val="center"/>
      </w:pPr>
      <w:r>
        <w:t xml:space="preserve"> (национальный исследовательский университет)»</w:t>
      </w:r>
    </w:p>
    <w:p w14:paraId="0834535E" w14:textId="77777777" w:rsidR="00605E52" w:rsidRDefault="00605E52" w:rsidP="00605E52">
      <w:pPr>
        <w:jc w:val="center"/>
      </w:pPr>
      <w:r>
        <w:t>(МГТУ им. Н.Э. Баумана)</w:t>
      </w:r>
    </w:p>
    <w:p w14:paraId="5A6EE289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615BF9DF" wp14:editId="208DC8C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E44F7" id="графический объект1" o:spid="_x0000_s1026" style="position:absolute;margin-left:-1.15pt;margin-top:6.25pt;width:460.6pt;height:.15pt;z-index:-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E9bR2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AF5941C" w14:textId="77777777" w:rsidR="00605E52" w:rsidRDefault="00605E52" w:rsidP="00605E52">
      <w:pPr>
        <w:jc w:val="center"/>
        <w:rPr>
          <w:b/>
        </w:rPr>
      </w:pPr>
    </w:p>
    <w:p w14:paraId="6A3FD70D" w14:textId="27BE7D8A" w:rsidR="00605E52" w:rsidRPr="00482D25" w:rsidRDefault="00605E52" w:rsidP="00605E5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5</w:t>
      </w:r>
    </w:p>
    <w:p w14:paraId="2E2A08AE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1D9BD7D3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7EB3809B" w14:textId="77777777" w:rsidR="00605E52" w:rsidRDefault="00605E52" w:rsidP="00605E52">
      <w:pPr>
        <w:suppressAutoHyphens w:val="0"/>
        <w:ind w:left="900"/>
        <w:jc w:val="both"/>
        <w:rPr>
          <w:bCs/>
        </w:rPr>
      </w:pPr>
    </w:p>
    <w:p w14:paraId="47657DC5" w14:textId="7E4B5B3A" w:rsidR="00605E52" w:rsidRDefault="00D847C9" w:rsidP="00605E52">
      <w:pPr>
        <w:numPr>
          <w:ilvl w:val="0"/>
          <w:numId w:val="28"/>
        </w:numPr>
        <w:suppressAutoHyphens w:val="0"/>
        <w:jc w:val="both"/>
        <w:rPr>
          <w:bCs/>
        </w:rPr>
      </w:pPr>
      <w:bookmarkStart w:id="17" w:name="_Hlk121261643"/>
      <w:r>
        <w:rPr>
          <w:bCs/>
        </w:rPr>
        <w:t>Привести схему и дать</w:t>
      </w:r>
      <w:r w:rsidR="006A7AE6" w:rsidRPr="007229BA">
        <w:rPr>
          <w:bCs/>
        </w:rPr>
        <w:t xml:space="preserve"> объяснение работы рекуррентной нейронной сети типа </w:t>
      </w:r>
      <w:r w:rsidR="006A7AE6" w:rsidRPr="007229BA">
        <w:rPr>
          <w:bCs/>
          <w:lang w:val="en-US"/>
        </w:rPr>
        <w:t>LSTM</w:t>
      </w:r>
      <w:r w:rsidR="006A7AE6" w:rsidRPr="007229BA">
        <w:rPr>
          <w:bCs/>
        </w:rPr>
        <w:t>.</w:t>
      </w:r>
      <w:bookmarkEnd w:id="17"/>
    </w:p>
    <w:p w14:paraId="129173A4" w14:textId="77777777" w:rsidR="00605E52" w:rsidRPr="007229BA" w:rsidRDefault="00605E52" w:rsidP="00605E52">
      <w:pPr>
        <w:suppressAutoHyphens w:val="0"/>
        <w:ind w:left="644"/>
        <w:jc w:val="both"/>
        <w:rPr>
          <w:bCs/>
        </w:rPr>
      </w:pPr>
    </w:p>
    <w:p w14:paraId="29E73DF0" w14:textId="77777777" w:rsidR="00605E52" w:rsidRPr="007229BA" w:rsidRDefault="00605E52" w:rsidP="00605E52">
      <w:pPr>
        <w:pStyle w:val="a8"/>
        <w:numPr>
          <w:ilvl w:val="0"/>
          <w:numId w:val="28"/>
        </w:numPr>
        <w:suppressAutoHyphens w:val="0"/>
        <w:spacing w:after="160" w:line="259" w:lineRule="auto"/>
        <w:rPr>
          <w:bCs/>
        </w:rPr>
      </w:pPr>
      <w:bookmarkStart w:id="18" w:name="_Hlk121263086"/>
      <w:r w:rsidRPr="007229BA">
        <w:rPr>
          <w:bCs/>
        </w:rPr>
        <w:t>Описать и объяснить работу ограниченной машины Больцмана (</w:t>
      </w:r>
      <w:r w:rsidRPr="007229BA">
        <w:rPr>
          <w:bCs/>
          <w:lang w:val="en-US"/>
        </w:rPr>
        <w:t>RBM</w:t>
      </w:r>
      <w:r w:rsidRPr="007229BA">
        <w:rPr>
          <w:bCs/>
        </w:rPr>
        <w:t>)</w:t>
      </w:r>
      <w:bookmarkEnd w:id="18"/>
      <w:r w:rsidRPr="007229BA">
        <w:rPr>
          <w:bCs/>
        </w:rPr>
        <w:t>.</w:t>
      </w:r>
    </w:p>
    <w:p w14:paraId="7D8DFE0D" w14:textId="710E27D4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4B5837BA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46295D48" w14:textId="77777777" w:rsidR="00605E52" w:rsidRDefault="00605E52" w:rsidP="00605E5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3BEC67D3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7757ED3B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0334D9A3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F201EAA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4000" behindDoc="1" locked="0" layoutInCell="1" allowOverlap="1" wp14:anchorId="32CB838D" wp14:editId="44827C5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32D52" id="графический объект1" o:spid="_x0000_s1026" style="position:absolute;margin-left:-1.15pt;margin-top:6.25pt;width:460.6pt;height:.15pt;z-index:-25141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dnUw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2ojHZ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E454B48" w14:textId="271DCD8C" w:rsidR="00605E52" w:rsidRDefault="00605E52" w:rsidP="00605E5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365D5BB" w14:textId="77777777" w:rsidR="00605E52" w:rsidRDefault="00605E52" w:rsidP="00605E52">
      <w:pPr>
        <w:ind w:left="-567"/>
      </w:pPr>
      <w:r>
        <w:t xml:space="preserve">             </w:t>
      </w:r>
    </w:p>
    <w:p w14:paraId="54C55933" w14:textId="77777777" w:rsidR="00605E52" w:rsidRDefault="00605E52" w:rsidP="00605E5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31FBD371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5CE8A6FD" wp14:editId="645B172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E9D3A" id="графический объект1" o:spid="_x0000_s1026" style="position:absolute;margin-left:-1.15pt;margin-top:6.25pt;width:460.6pt;height:.15pt;z-index:-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d/EUwIAAPs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SHfx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4EB6EB1" w14:textId="77777777" w:rsidR="00605E52" w:rsidRDefault="00605E52" w:rsidP="00605E52">
      <w:pPr>
        <w:jc w:val="center"/>
        <w:rPr>
          <w:b/>
        </w:rPr>
      </w:pPr>
    </w:p>
    <w:p w14:paraId="77025191" w14:textId="77777777" w:rsidR="00605E52" w:rsidRDefault="00605E52" w:rsidP="00605E52">
      <w:pPr>
        <w:ind w:left="360"/>
        <w:jc w:val="both"/>
        <w:rPr>
          <w:b/>
        </w:rPr>
      </w:pPr>
    </w:p>
    <w:p w14:paraId="2F001CA4" w14:textId="77777777" w:rsidR="00605E52" w:rsidRDefault="00605E52" w:rsidP="00605E52">
      <w:pPr>
        <w:ind w:left="360"/>
        <w:jc w:val="both"/>
        <w:rPr>
          <w:b/>
        </w:rPr>
      </w:pPr>
    </w:p>
    <w:p w14:paraId="325787E3" w14:textId="77777777" w:rsidR="00605E52" w:rsidRDefault="00605E52" w:rsidP="00605E52">
      <w:pPr>
        <w:ind w:left="360"/>
        <w:jc w:val="both"/>
        <w:rPr>
          <w:b/>
        </w:rPr>
      </w:pPr>
    </w:p>
    <w:p w14:paraId="6304CDCE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A583678" w14:textId="77777777" w:rsidR="00605E52" w:rsidRDefault="00605E52" w:rsidP="00605E52">
      <w:pPr>
        <w:rPr>
          <w:sz w:val="16"/>
          <w:szCs w:val="16"/>
        </w:rPr>
      </w:pPr>
    </w:p>
    <w:p w14:paraId="352E833E" w14:textId="77777777" w:rsidR="00605E52" w:rsidRDefault="00605E52" w:rsidP="00605E52"/>
    <w:p w14:paraId="546DBFB5" w14:textId="77777777" w:rsidR="00605E52" w:rsidRDefault="00605E52" w:rsidP="00605E52"/>
    <w:p w14:paraId="116068F6" w14:textId="77777777" w:rsidR="00605E52" w:rsidRDefault="00605E52" w:rsidP="00605E52"/>
    <w:p w14:paraId="3AA74F8D" w14:textId="77777777" w:rsidR="00605E52" w:rsidRDefault="00605E52" w:rsidP="00605E52"/>
    <w:p w14:paraId="3FA3B82D" w14:textId="77777777" w:rsidR="00605E52" w:rsidRDefault="00605E52" w:rsidP="00605E52"/>
    <w:p w14:paraId="06DD7C07" w14:textId="77777777" w:rsidR="00605E52" w:rsidRDefault="00605E52" w:rsidP="00605E52"/>
    <w:p w14:paraId="79EBDEAC" w14:textId="77777777" w:rsidR="00605E52" w:rsidRDefault="00605E52" w:rsidP="00605E52"/>
    <w:p w14:paraId="68CA6D49" w14:textId="77777777" w:rsidR="00605E52" w:rsidRDefault="00605E52" w:rsidP="00605E52"/>
    <w:p w14:paraId="38CF6CA7" w14:textId="77777777" w:rsidR="00605E52" w:rsidRDefault="00605E52" w:rsidP="00605E52"/>
    <w:p w14:paraId="08880210" w14:textId="77777777" w:rsidR="00605E52" w:rsidRDefault="00605E52" w:rsidP="00605E52"/>
    <w:p w14:paraId="64C3C68C" w14:textId="77777777" w:rsidR="00605E52" w:rsidRDefault="00605E52" w:rsidP="00605E52"/>
    <w:p w14:paraId="45A4E58A" w14:textId="77777777" w:rsidR="00605E52" w:rsidRDefault="00605E52" w:rsidP="00605E52"/>
    <w:p w14:paraId="6206C290" w14:textId="77777777" w:rsidR="00605E52" w:rsidRDefault="00605E52" w:rsidP="00605E52"/>
    <w:p w14:paraId="3862E993" w14:textId="511EE932" w:rsidR="00605E52" w:rsidRDefault="00605E52" w:rsidP="00605E52"/>
    <w:p w14:paraId="29E5010D" w14:textId="51661A0D" w:rsidR="004B3990" w:rsidRDefault="004B3990" w:rsidP="00605E52"/>
    <w:p w14:paraId="550245C1" w14:textId="533ADF91" w:rsidR="004B3990" w:rsidRDefault="004B3990" w:rsidP="00605E52"/>
    <w:p w14:paraId="149FB171" w14:textId="4D6707E1" w:rsidR="004B3990" w:rsidRDefault="004B3990" w:rsidP="00605E52"/>
    <w:p w14:paraId="04A615B0" w14:textId="77777777" w:rsidR="004B3990" w:rsidRDefault="004B3990" w:rsidP="00605E52"/>
    <w:p w14:paraId="0FB0C91D" w14:textId="77777777" w:rsidR="00605E52" w:rsidRDefault="00605E52" w:rsidP="00605E5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C201A01" w14:textId="77777777" w:rsidR="00605E52" w:rsidRDefault="00605E52" w:rsidP="00605E52">
      <w:pPr>
        <w:jc w:val="center"/>
      </w:pPr>
      <w:r>
        <w:t>Министерство науки и высшего образования Российской Федерации</w:t>
      </w:r>
    </w:p>
    <w:p w14:paraId="4692623E" w14:textId="77777777" w:rsidR="00605E52" w:rsidRDefault="00605E52" w:rsidP="00605E5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8CFC21B" w14:textId="77777777" w:rsidR="00605E52" w:rsidRDefault="00605E52" w:rsidP="00605E52">
      <w:pPr>
        <w:jc w:val="center"/>
      </w:pPr>
      <w:r>
        <w:t>«Московский государственный технический университет имени Н.Э. Баумана</w:t>
      </w:r>
    </w:p>
    <w:p w14:paraId="555680FD" w14:textId="77777777" w:rsidR="00605E52" w:rsidRDefault="00605E52" w:rsidP="00605E52">
      <w:pPr>
        <w:jc w:val="center"/>
      </w:pPr>
      <w:r>
        <w:t xml:space="preserve"> (национальный исследовательский университет)»</w:t>
      </w:r>
    </w:p>
    <w:p w14:paraId="729F5B6C" w14:textId="77777777" w:rsidR="00605E52" w:rsidRDefault="00605E52" w:rsidP="00605E52">
      <w:pPr>
        <w:jc w:val="center"/>
      </w:pPr>
      <w:r>
        <w:t>(МГТУ им. Н.Э. Баумана)</w:t>
      </w:r>
    </w:p>
    <w:p w14:paraId="6683458E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7072" behindDoc="1" locked="0" layoutInCell="1" allowOverlap="1" wp14:anchorId="62B019BC" wp14:editId="18D8334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3C096" id="графический объект1" o:spid="_x0000_s1026" style="position:absolute;margin-left:-1.15pt;margin-top:6.25pt;width:460.6pt;height:.15pt;z-index:-25140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gH/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NMIB/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5103439" w14:textId="77777777" w:rsidR="00605E52" w:rsidRDefault="00605E52" w:rsidP="00605E52">
      <w:pPr>
        <w:jc w:val="center"/>
        <w:rPr>
          <w:b/>
        </w:rPr>
      </w:pPr>
    </w:p>
    <w:p w14:paraId="69B04E2A" w14:textId="09BF1815" w:rsidR="00605E52" w:rsidRPr="00482D25" w:rsidRDefault="00605E52" w:rsidP="00605E5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6</w:t>
      </w:r>
    </w:p>
    <w:p w14:paraId="2BB38AD5" w14:textId="77777777" w:rsidR="00605E52" w:rsidRPr="00482D25" w:rsidRDefault="00605E52" w:rsidP="00605E5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Теория искусственных нейронных сетей</w:t>
      </w:r>
      <w:r w:rsidRPr="00482D25">
        <w:t xml:space="preserve">» </w:t>
      </w:r>
    </w:p>
    <w:p w14:paraId="21E1E499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720B858A" w14:textId="77777777" w:rsidR="00605E52" w:rsidRDefault="00605E52" w:rsidP="00605E52">
      <w:pPr>
        <w:suppressAutoHyphens w:val="0"/>
        <w:ind w:left="900"/>
        <w:jc w:val="both"/>
        <w:rPr>
          <w:bCs/>
        </w:rPr>
      </w:pPr>
    </w:p>
    <w:p w14:paraId="2D39DEE2" w14:textId="2F70F028" w:rsidR="00605E52" w:rsidRPr="007229BA" w:rsidRDefault="00605E52" w:rsidP="00605E52">
      <w:pPr>
        <w:numPr>
          <w:ilvl w:val="0"/>
          <w:numId w:val="29"/>
        </w:numPr>
        <w:suppressAutoHyphens w:val="0"/>
        <w:jc w:val="both"/>
        <w:rPr>
          <w:bCs/>
        </w:rPr>
      </w:pPr>
      <w:bookmarkStart w:id="19" w:name="_Hlk121262014"/>
      <w:r w:rsidRPr="007229BA">
        <w:rPr>
          <w:bCs/>
        </w:rPr>
        <w:t xml:space="preserve">Дать объяснение работы </w:t>
      </w:r>
      <w:proofErr w:type="spellStart"/>
      <w:r w:rsidRPr="007229BA">
        <w:rPr>
          <w:bCs/>
        </w:rPr>
        <w:t>автоэнкодера</w:t>
      </w:r>
      <w:proofErr w:type="spellEnd"/>
      <w:r w:rsidRPr="007229BA">
        <w:rPr>
          <w:bCs/>
        </w:rPr>
        <w:t xml:space="preserve"> (</w:t>
      </w:r>
      <w:proofErr w:type="spellStart"/>
      <w:r w:rsidRPr="007229BA">
        <w:rPr>
          <w:bCs/>
        </w:rPr>
        <w:t>автокодировщика</w:t>
      </w:r>
      <w:proofErr w:type="spellEnd"/>
      <w:r w:rsidRPr="007229BA">
        <w:rPr>
          <w:bCs/>
        </w:rPr>
        <w:t>)</w:t>
      </w:r>
      <w:r>
        <w:rPr>
          <w:bCs/>
        </w:rPr>
        <w:t xml:space="preserve"> и привести примеры его применения</w:t>
      </w:r>
      <w:r w:rsidRPr="007229BA">
        <w:rPr>
          <w:bCs/>
        </w:rPr>
        <w:t>.</w:t>
      </w:r>
    </w:p>
    <w:bookmarkEnd w:id="19"/>
    <w:p w14:paraId="3BF388BF" w14:textId="77777777" w:rsidR="00605E52" w:rsidRPr="007229BA" w:rsidRDefault="00605E52" w:rsidP="00605E52">
      <w:pPr>
        <w:suppressAutoHyphens w:val="0"/>
        <w:ind w:left="644"/>
        <w:jc w:val="both"/>
        <w:rPr>
          <w:bCs/>
        </w:rPr>
      </w:pPr>
    </w:p>
    <w:p w14:paraId="6B9C9191" w14:textId="77777777" w:rsidR="007659C4" w:rsidRPr="007229BA" w:rsidRDefault="007659C4" w:rsidP="007659C4">
      <w:pPr>
        <w:numPr>
          <w:ilvl w:val="0"/>
          <w:numId w:val="29"/>
        </w:numPr>
        <w:suppressAutoHyphens w:val="0"/>
        <w:jc w:val="both"/>
        <w:rPr>
          <w:bCs/>
        </w:rPr>
      </w:pPr>
      <w:r w:rsidRPr="007229BA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p w14:paraId="08D1E93F" w14:textId="708945B5" w:rsidR="00605E52" w:rsidRPr="007229BA" w:rsidRDefault="00605E52" w:rsidP="007659C4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77EDD1E7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799A77B6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35EF776E" w14:textId="77777777" w:rsidR="00605E52" w:rsidRDefault="00605E52" w:rsidP="00605E5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27B21323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8096" behindDoc="1" locked="0" layoutInCell="1" allowOverlap="1" wp14:anchorId="393375BF" wp14:editId="0638E32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F32DD" id="графический объект1" o:spid="_x0000_s1026" style="position:absolute;margin-left:-1.15pt;margin-top:6.25pt;width:460.6pt;height:.15pt;z-index:-25140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2Kz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+dis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594E553" w14:textId="21BD6AD6" w:rsidR="00605E52" w:rsidRDefault="00605E52" w:rsidP="00605E52">
      <w:pPr>
        <w:ind w:left="-567"/>
        <w:jc w:val="center"/>
      </w:pPr>
      <w:r>
        <w:t>Билет утвержден на заседании кафедры ИУ-9 (протокол № 5 от 11 мая 202</w:t>
      </w:r>
      <w:r w:rsidR="00EE1114" w:rsidRPr="00EE1114">
        <w:t>3</w:t>
      </w:r>
      <w:r>
        <w:t xml:space="preserve"> г.)</w:t>
      </w:r>
    </w:p>
    <w:p w14:paraId="6C2EA985" w14:textId="77777777" w:rsidR="00605E52" w:rsidRDefault="00605E52" w:rsidP="00605E52">
      <w:pPr>
        <w:ind w:left="-567"/>
      </w:pPr>
      <w:r>
        <w:t xml:space="preserve">             </w:t>
      </w:r>
    </w:p>
    <w:p w14:paraId="552A43A2" w14:textId="77777777" w:rsidR="00605E52" w:rsidRDefault="00605E52" w:rsidP="00605E52">
      <w:pPr>
        <w:ind w:left="-567"/>
      </w:pPr>
      <w:r>
        <w:t xml:space="preserve">           </w:t>
      </w:r>
      <w:r>
        <w:tab/>
        <w:t xml:space="preserve">  Зав. Кафедрой ИУ-9 Иванов И.П.</w:t>
      </w:r>
    </w:p>
    <w:p w14:paraId="5171827B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9120" behindDoc="1" locked="0" layoutInCell="1" allowOverlap="1" wp14:anchorId="4F6EFC93" wp14:editId="6FDC701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CF6D7" id="графический объект1" o:spid="_x0000_s1026" style="position:absolute;margin-left:-1.15pt;margin-top:6.25pt;width:460.6pt;height:.15pt;z-index:-25140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yIVAIAAPs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" path="m,l21600,21600e" filled="f" strokeweight=".71mm">
                <v:path arrowok="t"/>
              </v:shape>
            </w:pict>
          </mc:Fallback>
        </mc:AlternateContent>
      </w:r>
    </w:p>
    <w:p w14:paraId="0AA7805A" w14:textId="77777777" w:rsidR="00605E52" w:rsidRDefault="00605E52" w:rsidP="00605E52">
      <w:pPr>
        <w:jc w:val="center"/>
        <w:rPr>
          <w:b/>
        </w:rPr>
      </w:pPr>
    </w:p>
    <w:p w14:paraId="56F3C41A" w14:textId="77777777" w:rsidR="00605E52" w:rsidRDefault="00605E52" w:rsidP="00605E52">
      <w:pPr>
        <w:ind w:left="360"/>
        <w:jc w:val="both"/>
        <w:rPr>
          <w:b/>
        </w:rPr>
      </w:pPr>
    </w:p>
    <w:p w14:paraId="60B6F741" w14:textId="77777777" w:rsidR="00605E52" w:rsidRDefault="00605E52" w:rsidP="00605E52">
      <w:pPr>
        <w:ind w:left="360"/>
        <w:jc w:val="both"/>
        <w:rPr>
          <w:b/>
        </w:rPr>
      </w:pPr>
    </w:p>
    <w:p w14:paraId="66386256" w14:textId="77777777" w:rsidR="00605E52" w:rsidRDefault="00605E52" w:rsidP="00605E52">
      <w:pPr>
        <w:ind w:left="360"/>
        <w:jc w:val="both"/>
        <w:rPr>
          <w:b/>
        </w:rPr>
      </w:pPr>
    </w:p>
    <w:p w14:paraId="1C216266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7C89EC6" w14:textId="77777777" w:rsidR="00605E52" w:rsidRDefault="00605E52" w:rsidP="00605E52">
      <w:pPr>
        <w:rPr>
          <w:sz w:val="16"/>
          <w:szCs w:val="16"/>
        </w:rPr>
      </w:pPr>
    </w:p>
    <w:p w14:paraId="767FE2D9" w14:textId="77777777" w:rsidR="00605E52" w:rsidRDefault="00605E52" w:rsidP="00605E52"/>
    <w:p w14:paraId="232EA5A1" w14:textId="77777777" w:rsidR="00605E52" w:rsidRDefault="00605E52" w:rsidP="00605E52"/>
    <w:p w14:paraId="4F94E2A3" w14:textId="77777777" w:rsidR="00605E52" w:rsidRDefault="00605E52" w:rsidP="00605E52"/>
    <w:p w14:paraId="1DC75631" w14:textId="77777777" w:rsidR="00605E52" w:rsidRDefault="00605E52" w:rsidP="00605E52"/>
    <w:p w14:paraId="03425A84" w14:textId="77777777" w:rsidR="00605E52" w:rsidRDefault="00605E52" w:rsidP="00605E52"/>
    <w:p w14:paraId="23971CB9" w14:textId="77777777" w:rsidR="00605E52" w:rsidRDefault="00605E52" w:rsidP="00605E52"/>
    <w:p w14:paraId="7735A379" w14:textId="77777777" w:rsidR="00605E52" w:rsidRDefault="00605E52" w:rsidP="00605E52"/>
    <w:p w14:paraId="5FCD47A0" w14:textId="77777777" w:rsidR="00605E52" w:rsidRDefault="00605E52" w:rsidP="00605E52"/>
    <w:p w14:paraId="6141A9E7" w14:textId="77777777" w:rsidR="00605E52" w:rsidRDefault="00605E52" w:rsidP="00605E52"/>
    <w:p w14:paraId="2F1FE886" w14:textId="77777777" w:rsidR="00605E52" w:rsidRDefault="00605E52" w:rsidP="00605E52"/>
    <w:p w14:paraId="28F22964" w14:textId="77777777" w:rsidR="00CC40A2" w:rsidRDefault="00CC40A2" w:rsidP="00CC40A2"/>
    <w:p w14:paraId="278133AA" w14:textId="77777777" w:rsidR="00CC40A2" w:rsidRDefault="00CC40A2"/>
    <w:sectPr w:rsidR="00CC40A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8" w15:restartNumberingAfterBreak="0">
    <w:nsid w:val="00000009"/>
    <w:multiLevelType w:val="singleLevel"/>
    <w:tmpl w:val="00000009"/>
    <w:name w:val="WW8Num11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9" w15:restartNumberingAfterBreak="0">
    <w:nsid w:val="0000000A"/>
    <w:multiLevelType w:val="singleLevel"/>
    <w:tmpl w:val="8E942F54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</w:abstractNum>
  <w:abstractNum w:abstractNumId="10" w15:restartNumberingAfterBreak="0">
    <w:nsid w:val="0000000B"/>
    <w:multiLevelType w:val="singleLevel"/>
    <w:tmpl w:val="0000000B"/>
    <w:name w:val="WW8Num1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11" w15:restartNumberingAfterBreak="0">
    <w:nsid w:val="0000000C"/>
    <w:multiLevelType w:val="singleLevel"/>
    <w:tmpl w:val="0000000C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0000000D"/>
    <w:multiLevelType w:val="singleLevel"/>
    <w:tmpl w:val="0000000D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3" w15:restartNumberingAfterBreak="0">
    <w:nsid w:val="0000000E"/>
    <w:multiLevelType w:val="single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000000F"/>
    <w:multiLevelType w:val="singleLevel"/>
    <w:tmpl w:val="0000000F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08B7740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17" w15:restartNumberingAfterBreak="0">
    <w:nsid w:val="142E4A6A"/>
    <w:multiLevelType w:val="hybridMultilevel"/>
    <w:tmpl w:val="97DEA0DA"/>
    <w:lvl w:ilvl="0" w:tplc="3C9CB23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5935F7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19" w15:restartNumberingAfterBreak="0">
    <w:nsid w:val="22042C56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0" w15:restartNumberingAfterBreak="0">
    <w:nsid w:val="30044414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1" w15:restartNumberingAfterBreak="0">
    <w:nsid w:val="33272DA4"/>
    <w:multiLevelType w:val="hybridMultilevel"/>
    <w:tmpl w:val="81A64D32"/>
    <w:lvl w:ilvl="0" w:tplc="F0EC3D3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3D4A72E9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23" w15:restartNumberingAfterBreak="0">
    <w:nsid w:val="48BC20AA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4" w15:restartNumberingAfterBreak="0">
    <w:nsid w:val="5354794A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5" w15:restartNumberingAfterBreak="0">
    <w:nsid w:val="55304879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6" w15:restartNumberingAfterBreak="0">
    <w:nsid w:val="5B10443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27" w15:restartNumberingAfterBreak="0">
    <w:nsid w:val="6BB02054"/>
    <w:multiLevelType w:val="hybridMultilevel"/>
    <w:tmpl w:val="97DEA0DA"/>
    <w:lvl w:ilvl="0" w:tplc="3C9CB23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C47C41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7"/>
  </w:num>
  <w:num w:numId="18">
    <w:abstractNumId w:val="21"/>
  </w:num>
  <w:num w:numId="19">
    <w:abstractNumId w:val="23"/>
  </w:num>
  <w:num w:numId="20">
    <w:abstractNumId w:val="27"/>
  </w:num>
  <w:num w:numId="21">
    <w:abstractNumId w:val="19"/>
  </w:num>
  <w:num w:numId="22">
    <w:abstractNumId w:val="24"/>
  </w:num>
  <w:num w:numId="23">
    <w:abstractNumId w:val="20"/>
  </w:num>
  <w:num w:numId="24">
    <w:abstractNumId w:val="25"/>
  </w:num>
  <w:num w:numId="25">
    <w:abstractNumId w:val="26"/>
  </w:num>
  <w:num w:numId="26">
    <w:abstractNumId w:val="22"/>
  </w:num>
  <w:num w:numId="27">
    <w:abstractNumId w:val="16"/>
  </w:num>
  <w:num w:numId="28">
    <w:abstractNumId w:val="18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A96"/>
    <w:rsid w:val="00011C16"/>
    <w:rsid w:val="00033989"/>
    <w:rsid w:val="000C4296"/>
    <w:rsid w:val="00107641"/>
    <w:rsid w:val="00186724"/>
    <w:rsid w:val="00220F40"/>
    <w:rsid w:val="00233571"/>
    <w:rsid w:val="00283629"/>
    <w:rsid w:val="00291EA0"/>
    <w:rsid w:val="00371A96"/>
    <w:rsid w:val="00394E8C"/>
    <w:rsid w:val="003A6374"/>
    <w:rsid w:val="00442E9D"/>
    <w:rsid w:val="004448E7"/>
    <w:rsid w:val="00482D25"/>
    <w:rsid w:val="004B3990"/>
    <w:rsid w:val="004E0D34"/>
    <w:rsid w:val="004E70E9"/>
    <w:rsid w:val="00605E52"/>
    <w:rsid w:val="00653C69"/>
    <w:rsid w:val="00663BFD"/>
    <w:rsid w:val="006A7AE6"/>
    <w:rsid w:val="0070546C"/>
    <w:rsid w:val="00735D24"/>
    <w:rsid w:val="007659C4"/>
    <w:rsid w:val="00772020"/>
    <w:rsid w:val="00774494"/>
    <w:rsid w:val="007946E5"/>
    <w:rsid w:val="00807FE5"/>
    <w:rsid w:val="00841E2B"/>
    <w:rsid w:val="008A2A6C"/>
    <w:rsid w:val="008B295C"/>
    <w:rsid w:val="008C0AE2"/>
    <w:rsid w:val="009027EA"/>
    <w:rsid w:val="00925DBB"/>
    <w:rsid w:val="0097434B"/>
    <w:rsid w:val="00974A44"/>
    <w:rsid w:val="009D5292"/>
    <w:rsid w:val="00A774C2"/>
    <w:rsid w:val="00AD5FB8"/>
    <w:rsid w:val="00B10F1D"/>
    <w:rsid w:val="00B364AC"/>
    <w:rsid w:val="00C3113F"/>
    <w:rsid w:val="00C91DDE"/>
    <w:rsid w:val="00CC3A63"/>
    <w:rsid w:val="00CC40A2"/>
    <w:rsid w:val="00CC49E4"/>
    <w:rsid w:val="00CD0B40"/>
    <w:rsid w:val="00D82E32"/>
    <w:rsid w:val="00D847C9"/>
    <w:rsid w:val="00E040D6"/>
    <w:rsid w:val="00E163AA"/>
    <w:rsid w:val="00EA0B81"/>
    <w:rsid w:val="00EE1114"/>
    <w:rsid w:val="00EF6C88"/>
    <w:rsid w:val="00F84367"/>
    <w:rsid w:val="00F8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151A091"/>
  <w15:chartTrackingRefBased/>
  <w15:docId w15:val="{7D8D8AF9-CFB6-4104-9EAF-A6A28794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sz w:val="24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sz w:val="24"/>
      <w:szCs w:val="24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  <w:sz w:val="24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Times New Roman" w:eastAsia="Times New Roman" w:hAnsi="Times New Roman" w:cs="Times New Roman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  <w:sz w:val="24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1">
    <w:name w:val="Основной шрифт абзаца1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4E0D34"/>
    <w:rPr>
      <w:color w:val="808080"/>
    </w:rPr>
  </w:style>
  <w:style w:type="paragraph" w:styleId="a8">
    <w:name w:val="List Paragraph"/>
    <w:basedOn w:val="a"/>
    <w:uiPriority w:val="34"/>
    <w:qFormat/>
    <w:rsid w:val="00291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8D568-3143-402F-A0F8-6D6C5F54D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26</Pages>
  <Words>2790</Words>
  <Characters>15904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18657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Yura</dc:creator>
  <cp:keywords/>
  <dc:description/>
  <cp:lastModifiedBy>Yuriy Kaganov</cp:lastModifiedBy>
  <cp:revision>9</cp:revision>
  <cp:lastPrinted>2024-01-14T20:25:00Z</cp:lastPrinted>
  <dcterms:created xsi:type="dcterms:W3CDTF">2022-12-06T20:54:00Z</dcterms:created>
  <dcterms:modified xsi:type="dcterms:W3CDTF">2024-01-14T20:26:00Z</dcterms:modified>
</cp:coreProperties>
</file>