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F5C57" w14:textId="77777777" w:rsidR="00D805C8" w:rsidRDefault="00D805C8" w:rsidP="00605E52">
      <w:pPr>
        <w:jc w:val="center"/>
      </w:pPr>
    </w:p>
    <w:p w14:paraId="007DE2D8" w14:textId="2E76B1CA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5264" behindDoc="1" locked="0" layoutInCell="1" allowOverlap="1" wp14:anchorId="7874347C" wp14:editId="1D0E65D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3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76882E" id="графический объект1" o:spid="_x0000_s1026" style="position:absolute;margin-left:-1.15pt;margin-top:6.25pt;width:460.6pt;height:.15pt;z-index:-25140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0BuUgIAAPs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7L0Bu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547FBC4" w14:textId="4A528E86" w:rsidR="00107641" w:rsidRDefault="00107641" w:rsidP="00107641">
      <w:pPr>
        <w:jc w:val="center"/>
      </w:pPr>
      <w:r>
        <w:t>Министерство науки и высшего образования Российской Федерации</w:t>
      </w:r>
    </w:p>
    <w:p w14:paraId="35924D4B" w14:textId="77777777" w:rsidR="00107641" w:rsidRDefault="00107641" w:rsidP="00F84367">
      <w:pPr>
        <w:ind w:right="-1"/>
        <w:jc w:val="center"/>
      </w:pPr>
      <w:r>
        <w:t xml:space="preserve">Федеральное государственное бюджетное образовательное учреждение высшего </w:t>
      </w:r>
      <w:r w:rsidR="00F84367">
        <w:t>о</w:t>
      </w:r>
      <w:r>
        <w:t>бразования</w:t>
      </w:r>
    </w:p>
    <w:p w14:paraId="48AC0DD6" w14:textId="77777777" w:rsidR="00F84367" w:rsidRDefault="00107641" w:rsidP="00107641">
      <w:pPr>
        <w:jc w:val="center"/>
      </w:pPr>
      <w:r>
        <w:t>«Московский государственный технический</w:t>
      </w:r>
      <w:r w:rsidR="00F84367">
        <w:t xml:space="preserve"> университет имени Н.Э. Баумана</w:t>
      </w:r>
    </w:p>
    <w:p w14:paraId="0B9BB18C" w14:textId="77777777" w:rsidR="00107641" w:rsidRDefault="00107641" w:rsidP="00107641">
      <w:pPr>
        <w:jc w:val="center"/>
      </w:pPr>
      <w:r>
        <w:t xml:space="preserve"> (национальный исследовательский университет)</w:t>
      </w:r>
      <w:r w:rsidR="00F84367">
        <w:t>»</w:t>
      </w:r>
    </w:p>
    <w:p w14:paraId="6EF7036D" w14:textId="77777777" w:rsidR="00F84367" w:rsidRDefault="00F84367" w:rsidP="00107641">
      <w:pPr>
        <w:jc w:val="center"/>
      </w:pPr>
      <w:r>
        <w:t>(МГТУ им. Н.Э. Баумана)</w:t>
      </w:r>
    </w:p>
    <w:p w14:paraId="154B55F3" w14:textId="77777777" w:rsidR="00653C69" w:rsidRDefault="00653C69" w:rsidP="00653C6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5C6C54" wp14:editId="77B4AF80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D9AFF" id="графический объект1" o:spid="_x0000_s1026" style="position:absolute;margin-left:-1.15pt;margin-top:6.25pt;width:460.6pt;height: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Q6+iy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62D0DBE" w14:textId="77777777" w:rsidR="00011C16" w:rsidRDefault="00011C16">
      <w:pPr>
        <w:jc w:val="center"/>
        <w:rPr>
          <w:b/>
        </w:rPr>
      </w:pPr>
    </w:p>
    <w:p w14:paraId="0974E9EC" w14:textId="77777777" w:rsidR="00011C16" w:rsidRPr="00482D25" w:rsidRDefault="00011C16">
      <w:pPr>
        <w:jc w:val="center"/>
      </w:pPr>
      <w:r w:rsidRPr="00482D25">
        <w:t>ЭКЗАМЕНАЦИОННЫЙ БИЛЕТ № 1</w:t>
      </w:r>
    </w:p>
    <w:p w14:paraId="653EC98A" w14:textId="42211ED4" w:rsidR="00482D25" w:rsidRDefault="00482D25" w:rsidP="00482D25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 w:rsidR="00510412">
        <w:t>Математические основы искусственного интеллекта</w:t>
      </w:r>
      <w:r w:rsidRPr="00482D25">
        <w:t xml:space="preserve">» </w:t>
      </w:r>
    </w:p>
    <w:p w14:paraId="0BA89498" w14:textId="77777777" w:rsidR="00766093" w:rsidRPr="00482D25" w:rsidRDefault="00766093" w:rsidP="00482D25">
      <w:pPr>
        <w:jc w:val="center"/>
      </w:pPr>
    </w:p>
    <w:p w14:paraId="34C6A5ED" w14:textId="77777777" w:rsidR="00011C16" w:rsidRDefault="00011C16">
      <w:pPr>
        <w:jc w:val="center"/>
        <w:rPr>
          <w:b/>
          <w:sz w:val="28"/>
          <w:szCs w:val="28"/>
        </w:rPr>
      </w:pPr>
    </w:p>
    <w:p w14:paraId="516DED50" w14:textId="05834609" w:rsidR="00291EA0" w:rsidRDefault="00291EA0" w:rsidP="00291EA0">
      <w:pPr>
        <w:numPr>
          <w:ilvl w:val="0"/>
          <w:numId w:val="14"/>
        </w:numPr>
        <w:suppressAutoHyphens w:val="0"/>
        <w:jc w:val="both"/>
        <w:rPr>
          <w:bCs/>
        </w:rPr>
      </w:pPr>
      <w:r w:rsidRPr="00291EA0">
        <w:rPr>
          <w:bCs/>
        </w:rPr>
        <w:t>Изобразить и объяснить передачу сигналов между биологическими нейронами.</w:t>
      </w:r>
    </w:p>
    <w:p w14:paraId="18226F36" w14:textId="77777777" w:rsidR="00605E52" w:rsidRPr="00291EA0" w:rsidRDefault="00605E52" w:rsidP="00605E52">
      <w:pPr>
        <w:suppressAutoHyphens w:val="0"/>
        <w:ind w:left="720"/>
        <w:jc w:val="both"/>
        <w:rPr>
          <w:bCs/>
        </w:rPr>
      </w:pPr>
    </w:p>
    <w:p w14:paraId="7162916F" w14:textId="4D90A259" w:rsidR="00291EA0" w:rsidRDefault="00291EA0">
      <w:pPr>
        <w:numPr>
          <w:ilvl w:val="0"/>
          <w:numId w:val="14"/>
        </w:numPr>
        <w:jc w:val="both"/>
      </w:pPr>
      <w:r w:rsidRPr="007229BA">
        <w:rPr>
          <w:bCs/>
        </w:rPr>
        <w:t xml:space="preserve">Дать объяснение работы рекуррентной нейронной сети типа </w:t>
      </w:r>
      <w:r w:rsidRPr="007229BA">
        <w:rPr>
          <w:bCs/>
          <w:lang w:val="en-US"/>
        </w:rPr>
        <w:t>LSTM</w:t>
      </w:r>
      <w:r w:rsidRPr="007229BA">
        <w:rPr>
          <w:bCs/>
        </w:rPr>
        <w:t>.</w:t>
      </w:r>
    </w:p>
    <w:p w14:paraId="7B2C335F" w14:textId="40B11410" w:rsidR="00011C16" w:rsidRDefault="00011C16">
      <w:pPr>
        <w:ind w:left="360"/>
        <w:jc w:val="both"/>
        <w:rPr>
          <w:b/>
        </w:rPr>
      </w:pPr>
      <w:bookmarkStart w:id="0" w:name="_Hlk96193617"/>
    </w:p>
    <w:p w14:paraId="645B7A95" w14:textId="247A9EFE" w:rsidR="00291EA0" w:rsidRDefault="00291EA0">
      <w:pPr>
        <w:ind w:left="360"/>
        <w:jc w:val="both"/>
        <w:rPr>
          <w:b/>
        </w:rPr>
      </w:pPr>
    </w:p>
    <w:p w14:paraId="4EB0AB13" w14:textId="6A9FD2F0" w:rsidR="00AD5FB8" w:rsidRDefault="00AD5FB8">
      <w:pPr>
        <w:ind w:left="360"/>
        <w:jc w:val="both"/>
        <w:rPr>
          <w:b/>
        </w:rPr>
      </w:pPr>
    </w:p>
    <w:p w14:paraId="106C35A1" w14:textId="4AFF72B8" w:rsidR="00AD5FB8" w:rsidRDefault="00AD5FB8">
      <w:pPr>
        <w:ind w:left="360"/>
        <w:jc w:val="both"/>
        <w:rPr>
          <w:b/>
        </w:rPr>
      </w:pPr>
    </w:p>
    <w:p w14:paraId="44E0D868" w14:textId="73784CB3" w:rsidR="00AD5FB8" w:rsidRDefault="00AD5FB8">
      <w:pPr>
        <w:ind w:left="360"/>
        <w:jc w:val="both"/>
        <w:rPr>
          <w:b/>
        </w:rPr>
      </w:pPr>
    </w:p>
    <w:p w14:paraId="69235753" w14:textId="0BDA055D" w:rsidR="00AD5FB8" w:rsidRDefault="00AD5FB8">
      <w:pPr>
        <w:ind w:left="360"/>
        <w:jc w:val="both"/>
        <w:rPr>
          <w:b/>
        </w:rPr>
      </w:pPr>
    </w:p>
    <w:p w14:paraId="460C7E14" w14:textId="684D8F11" w:rsidR="00AD5FB8" w:rsidRDefault="00AD5FB8">
      <w:pPr>
        <w:ind w:left="360"/>
        <w:jc w:val="both"/>
        <w:rPr>
          <w:b/>
        </w:rPr>
      </w:pPr>
    </w:p>
    <w:p w14:paraId="02767C29" w14:textId="1685E379" w:rsidR="00AD5FB8" w:rsidRDefault="00AD5FB8">
      <w:pPr>
        <w:ind w:left="360"/>
        <w:jc w:val="both"/>
        <w:rPr>
          <w:b/>
        </w:rPr>
      </w:pPr>
    </w:p>
    <w:p w14:paraId="005FC9C3" w14:textId="77777777" w:rsidR="00653C69" w:rsidRDefault="00653C69" w:rsidP="00653C6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E04C4B6" wp14:editId="17FB850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7E8398" id="графический объект1" o:spid="_x0000_s1026" style="position:absolute;margin-left:-1.15pt;margin-top:6.25pt;width:460.6pt;height:.1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km5UQIAAPk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OgKSblRAgAA+Q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75CBDBBC" w14:textId="1AF38C11" w:rsidR="00107641" w:rsidRDefault="00107641" w:rsidP="00CC49E4">
      <w:pPr>
        <w:ind w:left="-567"/>
        <w:jc w:val="center"/>
      </w:pPr>
      <w:r>
        <w:t>Билет утвержден на заседании кафедры ИУ-</w:t>
      </w:r>
      <w:r w:rsidR="00F23A87">
        <w:t>8</w:t>
      </w:r>
      <w:r>
        <w:t xml:space="preserve"> </w:t>
      </w:r>
      <w:r w:rsidR="00F84367">
        <w:t>(п</w:t>
      </w:r>
      <w:r>
        <w:t>ротокол №</w:t>
      </w:r>
      <w:r w:rsidR="00C91DDE">
        <w:t xml:space="preserve"> </w:t>
      </w:r>
      <w:r w:rsidR="00F67C49">
        <w:t>5</w:t>
      </w:r>
      <w:r w:rsidR="00C91DDE">
        <w:t xml:space="preserve"> от </w:t>
      </w:r>
      <w:r w:rsidR="00F67C49">
        <w:t>17</w:t>
      </w:r>
      <w:r w:rsidR="00F23A87">
        <w:t xml:space="preserve"> </w:t>
      </w:r>
      <w:r w:rsidR="00291EA0">
        <w:t>ма</w:t>
      </w:r>
      <w:r w:rsidR="00F84367">
        <w:t xml:space="preserve">я </w:t>
      </w:r>
      <w:r>
        <w:t>20</w:t>
      </w:r>
      <w:r w:rsidR="00AD5FB8">
        <w:t>2</w:t>
      </w:r>
      <w:r w:rsidR="001F51B4">
        <w:t>4</w:t>
      </w:r>
      <w:r>
        <w:t xml:space="preserve"> г.</w:t>
      </w:r>
      <w:r w:rsidR="00F84367">
        <w:t>)</w:t>
      </w:r>
    </w:p>
    <w:p w14:paraId="24610D08" w14:textId="77777777" w:rsidR="00C91DDE" w:rsidRDefault="00C91DDE" w:rsidP="00C91DDE">
      <w:pPr>
        <w:ind w:left="-567"/>
      </w:pPr>
      <w:r>
        <w:t xml:space="preserve">             </w:t>
      </w:r>
    </w:p>
    <w:p w14:paraId="585B3A8D" w14:textId="29779147" w:rsidR="00C91DDE" w:rsidRDefault="00C91DDE" w:rsidP="00C91DDE">
      <w:pPr>
        <w:ind w:left="-567"/>
      </w:pPr>
      <w:r>
        <w:t xml:space="preserve">           </w:t>
      </w:r>
      <w:r w:rsidR="00291EA0">
        <w:tab/>
      </w:r>
      <w:r>
        <w:t xml:space="preserve">  Зав. Кафедрой ИУ-</w:t>
      </w:r>
      <w:r w:rsidR="00510412">
        <w:t>8</w:t>
      </w:r>
      <w:r>
        <w:t xml:space="preserve"> </w:t>
      </w:r>
      <w:proofErr w:type="spellStart"/>
      <w:r w:rsidR="00510412">
        <w:t>Басараб</w:t>
      </w:r>
      <w:proofErr w:type="spellEnd"/>
      <w:r w:rsidR="00510412">
        <w:t xml:space="preserve"> М.А.</w:t>
      </w:r>
    </w:p>
    <w:p w14:paraId="28B9A759" w14:textId="77777777" w:rsidR="00A774C2" w:rsidRDefault="00A774C2" w:rsidP="00A774C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272B7B1E" wp14:editId="4A1F075D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C6678B" id="графический объект1" o:spid="_x0000_s1026" style="position:absolute;margin-left:-1.15pt;margin-top:6.25pt;width:460.6pt;height:.1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3W/K+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bookmarkEnd w:id="0"/>
    <w:p w14:paraId="7555C058" w14:textId="77777777" w:rsidR="00F84367" w:rsidRPr="00F84367" w:rsidRDefault="00F84367" w:rsidP="00CC49E4">
      <w:pPr>
        <w:ind w:left="-567"/>
        <w:rPr>
          <w:u w:val="single"/>
        </w:rPr>
        <w:sectPr w:rsidR="00F84367" w:rsidRPr="00F84367" w:rsidSect="00F84367">
          <w:pgSz w:w="11906" w:h="16838"/>
          <w:pgMar w:top="1134" w:right="424" w:bottom="1134" w:left="1701" w:header="0" w:footer="0" w:gutter="0"/>
          <w:cols w:space="720"/>
          <w:formProt w:val="0"/>
          <w:docGrid w:linePitch="360" w:charSpace="-6145"/>
        </w:sectPr>
      </w:pPr>
    </w:p>
    <w:p w14:paraId="71E1641D" w14:textId="77777777" w:rsidR="00605E52" w:rsidRDefault="00605E52" w:rsidP="00605E52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913216" behindDoc="1" locked="0" layoutInCell="1" allowOverlap="1" wp14:anchorId="6ECAB068" wp14:editId="70DE79FE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E91CD" id="графический объект1" o:spid="_x0000_s1026" style="position:absolute;margin-left:-1.15pt;margin-top:6.25pt;width:460.6pt;height:.15pt;z-index:-25140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wVUwIAAPs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qVH8FV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75C0E6F4" w14:textId="52422B86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04690991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CA0BAF2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4D30A364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5DF9061F" w14:textId="77777777" w:rsidR="00CC49E4" w:rsidRDefault="00CC49E4" w:rsidP="00CC49E4">
      <w:pPr>
        <w:jc w:val="center"/>
      </w:pPr>
      <w:r>
        <w:t>(МГТУ им. Н.Э. Баумана)</w:t>
      </w:r>
    </w:p>
    <w:p w14:paraId="356CC873" w14:textId="77777777" w:rsidR="00653C69" w:rsidRDefault="00653C69" w:rsidP="00653C6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36A4FFB" wp14:editId="408B17D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7D589" id="графический объект1" o:spid="_x0000_s1026" style="position:absolute;margin-left:-1.15pt;margin-top:6.25pt;width:460.6pt;height: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yr1UQIAAPk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J8vKvVRAgAA+Q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2952C0EA" w14:textId="77777777" w:rsidR="00011C16" w:rsidRDefault="00011C16">
      <w:pPr>
        <w:jc w:val="center"/>
        <w:rPr>
          <w:b/>
        </w:rPr>
      </w:pPr>
    </w:p>
    <w:p w14:paraId="66BFA261" w14:textId="4F7809D9" w:rsidR="00011C16" w:rsidRDefault="00011C16">
      <w:pPr>
        <w:jc w:val="center"/>
      </w:pPr>
      <w:r w:rsidRPr="00482D25">
        <w:t>ЭКЗАМЕНАЦИОННЫЙ БИЛЕТ № 2</w:t>
      </w:r>
    </w:p>
    <w:p w14:paraId="0B674B9C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732BDBA0" w14:textId="4180F5ED" w:rsidR="00291EA0" w:rsidRPr="00482D25" w:rsidRDefault="00291EA0" w:rsidP="00291EA0">
      <w:pPr>
        <w:jc w:val="center"/>
      </w:pPr>
    </w:p>
    <w:p w14:paraId="058A90D3" w14:textId="77777777" w:rsidR="00291EA0" w:rsidRPr="00291EA0" w:rsidRDefault="00291EA0" w:rsidP="00291EA0">
      <w:pPr>
        <w:suppressAutoHyphens w:val="0"/>
        <w:jc w:val="both"/>
        <w:rPr>
          <w:bCs/>
          <w:sz w:val="16"/>
          <w:szCs w:val="16"/>
        </w:rPr>
      </w:pPr>
    </w:p>
    <w:p w14:paraId="26821FD9" w14:textId="34780D97" w:rsidR="00291EA0" w:rsidRPr="00605E52" w:rsidRDefault="00291EA0" w:rsidP="00291EA0">
      <w:pPr>
        <w:pStyle w:val="a8"/>
        <w:numPr>
          <w:ilvl w:val="0"/>
          <w:numId w:val="10"/>
        </w:numPr>
        <w:suppressAutoHyphens w:val="0"/>
        <w:jc w:val="both"/>
        <w:rPr>
          <w:bCs/>
          <w:sz w:val="16"/>
          <w:szCs w:val="16"/>
        </w:rPr>
      </w:pPr>
      <w:r w:rsidRPr="007229BA">
        <w:rPr>
          <w:bCs/>
        </w:rPr>
        <w:t xml:space="preserve">Объяснить на примере работу нейронной сети </w:t>
      </w:r>
      <w:proofErr w:type="spellStart"/>
      <w:r w:rsidRPr="007229BA">
        <w:rPr>
          <w:bCs/>
        </w:rPr>
        <w:t>Маккаллока-Питтса</w:t>
      </w:r>
      <w:proofErr w:type="spellEnd"/>
      <w:r w:rsidRPr="007229BA">
        <w:rPr>
          <w:bCs/>
        </w:rPr>
        <w:t xml:space="preserve"> и показать почему такая нейронная сеть не способна обучаться. </w:t>
      </w:r>
    </w:p>
    <w:p w14:paraId="7CAE34E4" w14:textId="77777777" w:rsidR="00605E52" w:rsidRPr="007229BA" w:rsidRDefault="00605E52" w:rsidP="00605E52">
      <w:pPr>
        <w:pStyle w:val="a8"/>
        <w:suppressAutoHyphens w:val="0"/>
        <w:jc w:val="both"/>
        <w:rPr>
          <w:bCs/>
          <w:sz w:val="16"/>
          <w:szCs w:val="16"/>
        </w:rPr>
      </w:pPr>
    </w:p>
    <w:p w14:paraId="264E1BBD" w14:textId="77777777" w:rsidR="00291EA0" w:rsidRPr="007229BA" w:rsidRDefault="00291EA0" w:rsidP="00291EA0">
      <w:pPr>
        <w:numPr>
          <w:ilvl w:val="0"/>
          <w:numId w:val="10"/>
        </w:numPr>
        <w:suppressAutoHyphens w:val="0"/>
        <w:jc w:val="both"/>
        <w:rPr>
          <w:bCs/>
        </w:rPr>
      </w:pPr>
      <w:r w:rsidRPr="007229BA">
        <w:rPr>
          <w:bCs/>
        </w:rPr>
        <w:t>Объяснить использование принципа обратного распространения ошибки в рекуррентных нейронных сетях.</w:t>
      </w:r>
    </w:p>
    <w:p w14:paraId="019EF37A" w14:textId="77777777" w:rsidR="00011C16" w:rsidRDefault="00011C16">
      <w:pPr>
        <w:ind w:firstLine="360"/>
        <w:rPr>
          <w:b/>
        </w:rPr>
      </w:pPr>
    </w:p>
    <w:p w14:paraId="0813BC2A" w14:textId="79F21F53" w:rsidR="00AD5FB8" w:rsidRDefault="00AD5FB8" w:rsidP="00AD5FB8">
      <w:pPr>
        <w:ind w:left="360"/>
        <w:jc w:val="both"/>
        <w:rPr>
          <w:b/>
        </w:rPr>
      </w:pPr>
    </w:p>
    <w:p w14:paraId="58A8B5D3" w14:textId="5B545776" w:rsidR="00AD5FB8" w:rsidRDefault="00AD5FB8" w:rsidP="00AD5FB8">
      <w:pPr>
        <w:ind w:left="360"/>
        <w:jc w:val="both"/>
        <w:rPr>
          <w:b/>
        </w:rPr>
      </w:pPr>
    </w:p>
    <w:p w14:paraId="4DAC34B7" w14:textId="71231EC7" w:rsidR="00AD5FB8" w:rsidRDefault="00AD5FB8" w:rsidP="00AD5FB8">
      <w:pPr>
        <w:ind w:left="360"/>
        <w:jc w:val="both"/>
        <w:rPr>
          <w:b/>
        </w:rPr>
      </w:pPr>
    </w:p>
    <w:p w14:paraId="6B609F51" w14:textId="74CCDD56" w:rsidR="00AD5FB8" w:rsidRDefault="00AD5FB8" w:rsidP="00AD5FB8">
      <w:pPr>
        <w:ind w:left="360"/>
        <w:jc w:val="both"/>
        <w:rPr>
          <w:b/>
        </w:rPr>
      </w:pPr>
    </w:p>
    <w:p w14:paraId="72541045" w14:textId="1E0113CA" w:rsidR="00AD5FB8" w:rsidRDefault="00AD5FB8" w:rsidP="00AD5FB8">
      <w:pPr>
        <w:ind w:left="360"/>
        <w:jc w:val="both"/>
        <w:rPr>
          <w:b/>
        </w:rPr>
      </w:pPr>
    </w:p>
    <w:p w14:paraId="2A60F571" w14:textId="64B4A759" w:rsidR="00AD5FB8" w:rsidRDefault="00AD5FB8" w:rsidP="00AD5FB8">
      <w:pPr>
        <w:ind w:left="360"/>
        <w:jc w:val="both"/>
        <w:rPr>
          <w:b/>
        </w:rPr>
      </w:pPr>
    </w:p>
    <w:p w14:paraId="0184DD20" w14:textId="540C2B86" w:rsidR="00AD5FB8" w:rsidRDefault="00AD5FB8" w:rsidP="00AD5FB8">
      <w:pPr>
        <w:ind w:left="360"/>
        <w:jc w:val="both"/>
        <w:rPr>
          <w:b/>
        </w:rPr>
      </w:pPr>
    </w:p>
    <w:p w14:paraId="3CBAE9ED" w14:textId="77777777" w:rsidR="00291EA0" w:rsidRDefault="00291EA0" w:rsidP="00291EA0">
      <w:pPr>
        <w:ind w:left="360"/>
        <w:jc w:val="both"/>
        <w:rPr>
          <w:b/>
        </w:rPr>
      </w:pPr>
    </w:p>
    <w:p w14:paraId="69AD075B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34995A8A" wp14:editId="7A332956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E50B6C" id="графический объект1" o:spid="_x0000_s1026" style="position:absolute;margin-left:-1.15pt;margin-top:6.25pt;width:460.6pt;height:.15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rZ1Py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70AF53B9" w14:textId="1E14AD8D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2A94C035" w14:textId="77777777" w:rsidR="00F23A87" w:rsidRDefault="00F23A87" w:rsidP="00F23A87">
      <w:pPr>
        <w:ind w:left="-567"/>
      </w:pPr>
      <w:r>
        <w:t xml:space="preserve">             </w:t>
      </w:r>
    </w:p>
    <w:p w14:paraId="279E749E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5FD3E768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1296" behindDoc="1" locked="0" layoutInCell="1" allowOverlap="1" wp14:anchorId="17C5B3D8" wp14:editId="169112A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6FA881" id="графический объект1" o:spid="_x0000_s1026" style="position:absolute;margin-left:-1.15pt;margin-top:6.25pt;width:460.6pt;height:.15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yFUwIAAPo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2rgsh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F6158D2" w14:textId="77777777" w:rsidR="00291EA0" w:rsidRPr="00F84367" w:rsidRDefault="00291EA0" w:rsidP="00291EA0">
      <w:pPr>
        <w:ind w:left="-567"/>
        <w:rPr>
          <w:u w:val="single"/>
        </w:rPr>
        <w:sectPr w:rsidR="00291EA0" w:rsidRPr="00F84367" w:rsidSect="00F84367">
          <w:pgSz w:w="11906" w:h="16838"/>
          <w:pgMar w:top="1134" w:right="424" w:bottom="1134" w:left="1701" w:header="0" w:footer="0" w:gutter="0"/>
          <w:cols w:space="720"/>
          <w:formProt w:val="0"/>
          <w:docGrid w:linePitch="360" w:charSpace="-6145"/>
        </w:sectPr>
      </w:pPr>
    </w:p>
    <w:p w14:paraId="54DE65D6" w14:textId="77777777" w:rsidR="00605E52" w:rsidRDefault="00605E52" w:rsidP="00605E52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911168" behindDoc="1" locked="0" layoutInCell="1" allowOverlap="1" wp14:anchorId="72F5AD96" wp14:editId="5611547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CA95D" id="графический объект1" o:spid="_x0000_s1026" style="position:absolute;margin-left:-1.15pt;margin-top:6.25pt;width:460.6pt;height:.15pt;z-index:-25140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EsiIu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660C7C23" w14:textId="328E7F76" w:rsidR="00CC49E4" w:rsidRDefault="00AD5FB8" w:rsidP="00CC49E4">
      <w:pPr>
        <w:jc w:val="center"/>
      </w:pPr>
      <w:r>
        <w:t>М</w:t>
      </w:r>
      <w:r w:rsidR="00CC49E4">
        <w:t>инистерство науки и высшего образования Российской Федерации</w:t>
      </w:r>
    </w:p>
    <w:p w14:paraId="080342D4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0277904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055A3233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7044744A" w14:textId="77777777" w:rsidR="00CC49E4" w:rsidRDefault="00CC49E4" w:rsidP="00CC49E4">
      <w:pPr>
        <w:jc w:val="center"/>
      </w:pPr>
      <w:r>
        <w:t>(МГТУ им. Н.Э. Баумана)</w:t>
      </w:r>
    </w:p>
    <w:p w14:paraId="0D2E3814" w14:textId="77777777" w:rsidR="00653C69" w:rsidRDefault="00653C69" w:rsidP="00653C6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E10C24C" wp14:editId="53FA9D4C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493667" id="графический объект1" o:spid="_x0000_s1026" style="position:absolute;margin-left:-1.15pt;margin-top:6.25pt;width:460.6pt;height:.1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1EaUQIAAPk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CujURpRAgAA+Q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412A07E5" w14:textId="77777777" w:rsidR="00011C16" w:rsidRDefault="00011C16">
      <w:pPr>
        <w:jc w:val="center"/>
        <w:rPr>
          <w:b/>
        </w:rPr>
      </w:pPr>
    </w:p>
    <w:p w14:paraId="047DB19D" w14:textId="77777777" w:rsidR="00011C16" w:rsidRPr="00482D25" w:rsidRDefault="00011C16">
      <w:pPr>
        <w:jc w:val="center"/>
      </w:pPr>
      <w:r w:rsidRPr="00482D25">
        <w:t>ЭКЗАМЕНАЦИОННЫЙ БИЛЕТ № 3</w:t>
      </w:r>
    </w:p>
    <w:p w14:paraId="14CC503A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39A9F99B" w14:textId="77777777" w:rsidR="00011C16" w:rsidRDefault="00011C16">
      <w:pPr>
        <w:jc w:val="center"/>
        <w:rPr>
          <w:b/>
        </w:rPr>
      </w:pPr>
    </w:p>
    <w:p w14:paraId="2141C781" w14:textId="45E96822" w:rsidR="00766093" w:rsidRDefault="00766093" w:rsidP="00766093">
      <w:pPr>
        <w:pStyle w:val="a8"/>
        <w:numPr>
          <w:ilvl w:val="0"/>
          <w:numId w:val="30"/>
        </w:numPr>
        <w:suppressAutoHyphens w:val="0"/>
        <w:spacing w:after="160" w:line="259" w:lineRule="auto"/>
      </w:pPr>
      <w:r w:rsidRPr="00766093">
        <w:t>Объяснить понятия «обучение с учителем», «обучение без учителя», «обучение с подкреплением».</w:t>
      </w:r>
    </w:p>
    <w:p w14:paraId="264CC92E" w14:textId="77777777" w:rsidR="00766093" w:rsidRDefault="00766093" w:rsidP="00766093">
      <w:pPr>
        <w:pStyle w:val="a8"/>
        <w:suppressAutoHyphens w:val="0"/>
        <w:spacing w:after="160" w:line="259" w:lineRule="auto"/>
        <w:ind w:left="644"/>
      </w:pPr>
    </w:p>
    <w:p w14:paraId="4EB01FD1" w14:textId="77777777" w:rsidR="00766093" w:rsidRPr="00566615" w:rsidRDefault="00766093" w:rsidP="00766093">
      <w:pPr>
        <w:pStyle w:val="a8"/>
        <w:numPr>
          <w:ilvl w:val="0"/>
          <w:numId w:val="30"/>
        </w:numPr>
        <w:suppressAutoHyphens w:val="0"/>
        <w:spacing w:after="160" w:line="259" w:lineRule="auto"/>
        <w:rPr>
          <w:b/>
          <w:bCs/>
        </w:rPr>
      </w:pPr>
      <w:r w:rsidRPr="00566615">
        <w:t>Объяснить механизм внимания в современных нейронных сетях с использованием технологии трансформеров.</w:t>
      </w:r>
    </w:p>
    <w:p w14:paraId="7D43C502" w14:textId="77777777" w:rsidR="00766093" w:rsidRDefault="00766093" w:rsidP="00766093">
      <w:pPr>
        <w:pStyle w:val="a8"/>
        <w:suppressAutoHyphens w:val="0"/>
        <w:spacing w:after="160" w:line="259" w:lineRule="auto"/>
        <w:ind w:left="644"/>
      </w:pPr>
    </w:p>
    <w:p w14:paraId="06D97F49" w14:textId="77777777" w:rsidR="00766093" w:rsidRPr="00766093" w:rsidRDefault="00766093" w:rsidP="00766093">
      <w:pPr>
        <w:suppressAutoHyphens w:val="0"/>
        <w:spacing w:after="160" w:line="259" w:lineRule="auto"/>
      </w:pPr>
    </w:p>
    <w:p w14:paraId="3B1C66AE" w14:textId="77777777" w:rsidR="00605E52" w:rsidRPr="007229BA" w:rsidRDefault="00605E52" w:rsidP="00605E52">
      <w:pPr>
        <w:suppressAutoHyphens w:val="0"/>
        <w:ind w:left="720"/>
        <w:jc w:val="both"/>
        <w:rPr>
          <w:bCs/>
        </w:rPr>
      </w:pPr>
    </w:p>
    <w:p w14:paraId="7E94BDC6" w14:textId="2B414420" w:rsidR="00291EA0" w:rsidRDefault="00291EA0" w:rsidP="000C4296">
      <w:pPr>
        <w:jc w:val="center"/>
      </w:pPr>
    </w:p>
    <w:p w14:paraId="01DF53EC" w14:textId="6FA34578" w:rsidR="00291EA0" w:rsidRDefault="00291EA0" w:rsidP="000C4296">
      <w:pPr>
        <w:jc w:val="center"/>
      </w:pPr>
    </w:p>
    <w:p w14:paraId="65AD0A66" w14:textId="3A74DAEC" w:rsidR="00291EA0" w:rsidRDefault="00291EA0" w:rsidP="000C4296">
      <w:pPr>
        <w:jc w:val="center"/>
      </w:pPr>
    </w:p>
    <w:p w14:paraId="2FFF70D8" w14:textId="77777777" w:rsidR="00291EA0" w:rsidRDefault="00291EA0" w:rsidP="000C4296">
      <w:pPr>
        <w:jc w:val="center"/>
      </w:pPr>
    </w:p>
    <w:p w14:paraId="468F5A21" w14:textId="77777777" w:rsidR="00011C16" w:rsidRDefault="00011C16" w:rsidP="000C4296">
      <w:pPr>
        <w:jc w:val="center"/>
      </w:pPr>
    </w:p>
    <w:p w14:paraId="5F823BCF" w14:textId="77777777" w:rsidR="00291EA0" w:rsidRDefault="00291EA0" w:rsidP="00291EA0">
      <w:pPr>
        <w:jc w:val="center"/>
      </w:pPr>
    </w:p>
    <w:p w14:paraId="0880765A" w14:textId="77777777" w:rsidR="004B3990" w:rsidRDefault="004B3990" w:rsidP="00291EA0">
      <w:pPr>
        <w:jc w:val="center"/>
      </w:pPr>
    </w:p>
    <w:p w14:paraId="63588F2C" w14:textId="77777777" w:rsidR="004B3990" w:rsidRDefault="004B3990" w:rsidP="00291EA0">
      <w:pPr>
        <w:jc w:val="center"/>
      </w:pPr>
    </w:p>
    <w:p w14:paraId="6C2B4A20" w14:textId="77777777" w:rsidR="004B3990" w:rsidRDefault="004B3990" w:rsidP="00291EA0">
      <w:pPr>
        <w:jc w:val="center"/>
      </w:pPr>
    </w:p>
    <w:p w14:paraId="372E3234" w14:textId="5779868A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0248B99B" wp14:editId="3B051213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B9179" id="графический объект1" o:spid="_x0000_s1026" style="position:absolute;margin-left:-1.15pt;margin-top:6.25pt;width:460.6pt;height:.15pt;z-index:-25148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TQmUwIAAPo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GRE0Jl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BA8A8D8" w14:textId="71B33420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02646386" w14:textId="77777777" w:rsidR="00F23A87" w:rsidRDefault="00F23A87" w:rsidP="00F23A87">
      <w:pPr>
        <w:ind w:left="-567"/>
      </w:pPr>
      <w:r>
        <w:t xml:space="preserve">             </w:t>
      </w:r>
    </w:p>
    <w:p w14:paraId="604AB63D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1D6B2679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3344" behindDoc="1" locked="0" layoutInCell="1" allowOverlap="1" wp14:anchorId="32AFC47A" wp14:editId="1C1151F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C0D80" id="графический объект1" o:spid="_x0000_s1026" style="position:absolute;margin-left:-1.15pt;margin-top:6.25pt;width:460.6pt;height:.15pt;z-index:-25148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08uod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4816FAB" w14:textId="77777777" w:rsidR="00011C16" w:rsidRDefault="00011C16"/>
    <w:p w14:paraId="74A5B821" w14:textId="77777777" w:rsidR="00011C16" w:rsidRDefault="00011C16"/>
    <w:p w14:paraId="1495AEFF" w14:textId="77777777" w:rsidR="00011C16" w:rsidRDefault="00011C16"/>
    <w:p w14:paraId="4D671A6B" w14:textId="77777777" w:rsidR="00011C16" w:rsidRDefault="00011C16"/>
    <w:p w14:paraId="076D540A" w14:textId="77777777" w:rsidR="00011C16" w:rsidRDefault="00011C16"/>
    <w:p w14:paraId="083DBCF5" w14:textId="77777777" w:rsidR="00011C16" w:rsidRDefault="00011C16"/>
    <w:p w14:paraId="4386B4C2" w14:textId="77777777" w:rsidR="000C4296" w:rsidRDefault="000C4296"/>
    <w:p w14:paraId="21D14155" w14:textId="77777777" w:rsidR="008A2A6C" w:rsidRDefault="008A2A6C"/>
    <w:p w14:paraId="73C41EF6" w14:textId="77777777" w:rsidR="008A2A6C" w:rsidRDefault="008A2A6C"/>
    <w:p w14:paraId="45E4AF57" w14:textId="77777777" w:rsidR="008A2A6C" w:rsidRDefault="008A2A6C"/>
    <w:p w14:paraId="71276CB3" w14:textId="77777777" w:rsidR="008A2A6C" w:rsidRDefault="008A2A6C"/>
    <w:p w14:paraId="108215E7" w14:textId="77777777" w:rsidR="008A2A6C" w:rsidRDefault="008A2A6C"/>
    <w:p w14:paraId="698EF098" w14:textId="77777777" w:rsidR="008A2A6C" w:rsidRDefault="008A2A6C"/>
    <w:p w14:paraId="299AA54D" w14:textId="77777777" w:rsidR="00A774C2" w:rsidRPr="00F84367" w:rsidRDefault="00A774C2" w:rsidP="00A774C2">
      <w:pPr>
        <w:ind w:left="-567"/>
        <w:rPr>
          <w:u w:val="single"/>
        </w:rPr>
        <w:sectPr w:rsidR="00A774C2" w:rsidRPr="00F84367" w:rsidSect="00F84367">
          <w:pgSz w:w="11906" w:h="16838"/>
          <w:pgMar w:top="1134" w:right="424" w:bottom="1134" w:left="1701" w:header="0" w:footer="0" w:gutter="0"/>
          <w:cols w:space="720"/>
          <w:formProt w:val="0"/>
          <w:docGrid w:linePitch="360" w:charSpace="-6145"/>
        </w:sectPr>
      </w:pPr>
    </w:p>
    <w:p w14:paraId="2C3C8472" w14:textId="77777777" w:rsidR="00AD5FB8" w:rsidRDefault="00653C69" w:rsidP="00CC49E4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8CEAC67" wp14:editId="3BB8CE7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F0CB1" id="графический объект1" o:spid="_x0000_s1026" style="position:absolute;margin-left:-1.15pt;margin-top:6.25pt;width:460.6pt;height:.1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hGHUQIAAPk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Oz2EYdRAgAA+Q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24DDE2CD" w14:textId="141607F8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6F528B0A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CAD0428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24854062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2703BEE1" w14:textId="77777777" w:rsidR="00CC49E4" w:rsidRDefault="00CC49E4" w:rsidP="00CC49E4">
      <w:pPr>
        <w:jc w:val="center"/>
      </w:pPr>
      <w:r>
        <w:t>(МГТУ им. Н.Э. Баумана)</w:t>
      </w:r>
    </w:p>
    <w:p w14:paraId="55BE77F5" w14:textId="77777777" w:rsidR="00653C69" w:rsidRDefault="00653C69" w:rsidP="00653C69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BD5D6BE" wp14:editId="159C0840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59331" id="графический объект1" o:spid="_x0000_s1026" style="position:absolute;margin-left:-1.15pt;margin-top:6.25pt;width:460.6pt;height:.1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c+8UQIAAPk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MEVz7xRAgAA+Q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070CD104" w14:textId="77777777" w:rsidR="00653C69" w:rsidRDefault="00653C69">
      <w:pPr>
        <w:jc w:val="center"/>
        <w:rPr>
          <w:b/>
        </w:rPr>
      </w:pPr>
    </w:p>
    <w:p w14:paraId="11BB4638" w14:textId="77777777" w:rsidR="00011C16" w:rsidRPr="00482D25" w:rsidRDefault="00011C16">
      <w:pPr>
        <w:jc w:val="center"/>
      </w:pPr>
      <w:r w:rsidRPr="00482D25">
        <w:t>ЭКЗАМЕНАЦИОННЫЙ БИЛЕТ № 4</w:t>
      </w:r>
    </w:p>
    <w:p w14:paraId="6E35B38E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1C912AEA" w14:textId="6B0D0996" w:rsidR="00291EA0" w:rsidRPr="00482D25" w:rsidRDefault="00291EA0" w:rsidP="00291EA0">
      <w:pPr>
        <w:jc w:val="center"/>
      </w:pPr>
    </w:p>
    <w:p w14:paraId="7F4794CE" w14:textId="77777777" w:rsidR="00011C16" w:rsidRDefault="00011C16">
      <w:pPr>
        <w:jc w:val="center"/>
        <w:rPr>
          <w:b/>
        </w:rPr>
      </w:pPr>
    </w:p>
    <w:p w14:paraId="5D24CF2F" w14:textId="77777777" w:rsidR="00766093" w:rsidRPr="00566615" w:rsidRDefault="00766093" w:rsidP="00766093">
      <w:pPr>
        <w:pStyle w:val="a8"/>
        <w:numPr>
          <w:ilvl w:val="0"/>
          <w:numId w:val="7"/>
        </w:numPr>
        <w:suppressAutoHyphens w:val="0"/>
        <w:spacing w:before="240" w:after="160" w:line="259" w:lineRule="auto"/>
      </w:pPr>
      <w:r w:rsidRPr="00566615">
        <w:t xml:space="preserve">Описать работу однослойного и многослойного персептрона с различными функциями активации (линейной, </w:t>
      </w:r>
      <w:proofErr w:type="spellStart"/>
      <w:r w:rsidRPr="00566615">
        <w:t>сигмоидной</w:t>
      </w:r>
      <w:proofErr w:type="spellEnd"/>
      <w:r w:rsidRPr="00566615">
        <w:t xml:space="preserve">, гиперболического тангенса, </w:t>
      </w:r>
      <w:proofErr w:type="spellStart"/>
      <w:r w:rsidRPr="00566615">
        <w:rPr>
          <w:lang w:val="en-US"/>
        </w:rPr>
        <w:t>ReLu</w:t>
      </w:r>
      <w:proofErr w:type="spellEnd"/>
      <w:r w:rsidRPr="00566615">
        <w:t xml:space="preserve">, </w:t>
      </w:r>
      <w:r w:rsidRPr="00566615">
        <w:rPr>
          <w:lang w:val="en-US"/>
        </w:rPr>
        <w:t>SoftMax</w:t>
      </w:r>
      <w:r w:rsidRPr="00566615">
        <w:t>).</w:t>
      </w:r>
    </w:p>
    <w:p w14:paraId="27057ADE" w14:textId="77777777" w:rsidR="007659C4" w:rsidRPr="007229BA" w:rsidRDefault="007659C4" w:rsidP="007659C4">
      <w:pPr>
        <w:suppressAutoHyphens w:val="0"/>
        <w:ind w:left="720"/>
        <w:jc w:val="both"/>
        <w:rPr>
          <w:bCs/>
        </w:rPr>
      </w:pPr>
    </w:p>
    <w:p w14:paraId="0F330EB0" w14:textId="1188D6F2" w:rsidR="00E163AA" w:rsidRPr="007229BA" w:rsidRDefault="00766093" w:rsidP="00E163AA">
      <w:pPr>
        <w:numPr>
          <w:ilvl w:val="0"/>
          <w:numId w:val="7"/>
        </w:numPr>
        <w:suppressAutoHyphens w:val="0"/>
        <w:jc w:val="both"/>
        <w:rPr>
          <w:bCs/>
        </w:rPr>
      </w:pPr>
      <w:bookmarkStart w:id="1" w:name="_Hlk154605506"/>
      <w:r w:rsidRPr="00566615">
        <w:t>Привести основные идеи обучения с подкреплением.</w:t>
      </w:r>
      <w:bookmarkEnd w:id="1"/>
    </w:p>
    <w:p w14:paraId="7194F758" w14:textId="7CFD43DE" w:rsidR="00AD5FB8" w:rsidRDefault="00AD5FB8" w:rsidP="00AD5FB8">
      <w:pPr>
        <w:ind w:left="360"/>
        <w:jc w:val="both"/>
        <w:rPr>
          <w:b/>
        </w:rPr>
      </w:pPr>
    </w:p>
    <w:p w14:paraId="1B218899" w14:textId="70820D40" w:rsidR="00E163AA" w:rsidRDefault="00E163AA" w:rsidP="00AD5FB8">
      <w:pPr>
        <w:ind w:left="360"/>
        <w:jc w:val="both"/>
        <w:rPr>
          <w:b/>
        </w:rPr>
      </w:pPr>
    </w:p>
    <w:p w14:paraId="48434EE1" w14:textId="5935E6AD" w:rsidR="00E163AA" w:rsidRDefault="00E163AA" w:rsidP="00AD5FB8">
      <w:pPr>
        <w:ind w:left="360"/>
        <w:jc w:val="both"/>
        <w:rPr>
          <w:b/>
        </w:rPr>
      </w:pPr>
    </w:p>
    <w:p w14:paraId="03DF6BFE" w14:textId="0B83C152" w:rsidR="00E163AA" w:rsidRDefault="00E163AA" w:rsidP="00AD5FB8">
      <w:pPr>
        <w:ind w:left="360"/>
        <w:jc w:val="both"/>
        <w:rPr>
          <w:b/>
        </w:rPr>
      </w:pPr>
    </w:p>
    <w:p w14:paraId="589C226E" w14:textId="77777777" w:rsidR="004B3990" w:rsidRDefault="004B3990" w:rsidP="00AD5FB8">
      <w:pPr>
        <w:ind w:left="360"/>
        <w:jc w:val="both"/>
        <w:rPr>
          <w:b/>
        </w:rPr>
      </w:pPr>
    </w:p>
    <w:p w14:paraId="44F70C1D" w14:textId="54988216" w:rsidR="00AD5FB8" w:rsidRDefault="00AD5FB8" w:rsidP="00AD5FB8">
      <w:pPr>
        <w:ind w:left="360"/>
        <w:jc w:val="both"/>
        <w:rPr>
          <w:b/>
        </w:rPr>
      </w:pPr>
    </w:p>
    <w:p w14:paraId="79C35FC1" w14:textId="53C7A057" w:rsidR="00AD5FB8" w:rsidRDefault="00AD5FB8" w:rsidP="00AD5FB8">
      <w:pPr>
        <w:ind w:left="360"/>
        <w:jc w:val="both"/>
        <w:rPr>
          <w:b/>
        </w:rPr>
      </w:pPr>
    </w:p>
    <w:p w14:paraId="2C5F070B" w14:textId="77777777" w:rsidR="004B3990" w:rsidRDefault="004B3990" w:rsidP="00AD5FB8">
      <w:pPr>
        <w:ind w:left="360"/>
        <w:jc w:val="both"/>
        <w:rPr>
          <w:b/>
        </w:rPr>
      </w:pPr>
    </w:p>
    <w:p w14:paraId="07070A4B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342287C9" wp14:editId="2BBFE7C3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C0A04" id="графический объект1" o:spid="_x0000_s1026" style="position:absolute;margin-left:-1.15pt;margin-top:6.25pt;width:460.6pt;height:.15pt;z-index:-25147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hILJz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B00AFA4" w14:textId="7416A72C" w:rsidR="00F67C49" w:rsidRDefault="00F23A87" w:rsidP="00F67C49">
      <w:pPr>
        <w:ind w:left="-567"/>
        <w:jc w:val="center"/>
      </w:pPr>
      <w:r>
        <w:t>Билет утвержден на заседании кафедры ИУ-8</w:t>
      </w:r>
      <w:r w:rsidR="00F67C49">
        <w:t xml:space="preserve"> (протокол № 5 от 17 мая 202</w:t>
      </w:r>
      <w:r w:rsidR="001F51B4">
        <w:t>4</w:t>
      </w:r>
      <w:r w:rsidR="00F67C49">
        <w:t xml:space="preserve"> г.)</w:t>
      </w:r>
    </w:p>
    <w:p w14:paraId="43C2094B" w14:textId="77777777" w:rsidR="00F23A87" w:rsidRDefault="00F23A87" w:rsidP="00F23A87">
      <w:pPr>
        <w:ind w:left="-567"/>
      </w:pPr>
      <w:r>
        <w:t xml:space="preserve">             </w:t>
      </w:r>
    </w:p>
    <w:p w14:paraId="05EB678E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3DD073F0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58D179EA" wp14:editId="773EFCFE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E4F8D" id="графический объект1" o:spid="_x0000_s1026" style="position:absolute;margin-left:-1.15pt;margin-top:6.25pt;width:460.6pt;height:.15pt;z-index:-25147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D14lR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0FC9DC3" w14:textId="77777777" w:rsidR="00291EA0" w:rsidRDefault="00291EA0" w:rsidP="00291EA0"/>
    <w:p w14:paraId="763CFC48" w14:textId="77777777" w:rsidR="00291EA0" w:rsidRDefault="00291EA0" w:rsidP="00291EA0"/>
    <w:p w14:paraId="1CA74A13" w14:textId="77777777" w:rsidR="00291EA0" w:rsidRDefault="00291EA0" w:rsidP="00291EA0"/>
    <w:p w14:paraId="43FA1B01" w14:textId="77777777" w:rsidR="00AD5FB8" w:rsidRDefault="00AD5FB8" w:rsidP="00AD5FB8">
      <w:pPr>
        <w:ind w:left="360"/>
        <w:jc w:val="both"/>
        <w:rPr>
          <w:b/>
        </w:rPr>
      </w:pPr>
    </w:p>
    <w:p w14:paraId="6CEAD079" w14:textId="77777777" w:rsidR="00AD5FB8" w:rsidRDefault="00AD5FB8" w:rsidP="00AD5FB8">
      <w:pPr>
        <w:ind w:left="360"/>
        <w:jc w:val="both"/>
        <w:rPr>
          <w:b/>
        </w:rPr>
      </w:pPr>
    </w:p>
    <w:p w14:paraId="074CAD5E" w14:textId="77777777" w:rsidR="00AD5FB8" w:rsidRDefault="00AD5FB8" w:rsidP="00AD5FB8">
      <w:pPr>
        <w:ind w:left="360"/>
        <w:jc w:val="both"/>
        <w:rPr>
          <w:b/>
        </w:rPr>
      </w:pPr>
    </w:p>
    <w:p w14:paraId="4D9EDFC6" w14:textId="77777777" w:rsidR="00011C16" w:rsidRDefault="00011C16"/>
    <w:p w14:paraId="62FB83AC" w14:textId="77777777" w:rsidR="00011C16" w:rsidRDefault="00011C16"/>
    <w:p w14:paraId="65F7480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A933FF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E0A81A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41D057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86679B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E5968FC" w14:textId="65154EF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D834819" w14:textId="2B0B2503" w:rsidR="004E70E9" w:rsidRDefault="004E70E9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597A9FF" w14:textId="0661878A" w:rsidR="004E70E9" w:rsidRDefault="004E70E9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6995BD3" w14:textId="77777777" w:rsidR="004E70E9" w:rsidRDefault="004E70E9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71D41D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874D5F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5402E6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A420E6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330249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C1595B3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29EE45B" w14:textId="6929D11D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14AB5219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B795729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49117DB6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3F108356" w14:textId="77777777" w:rsidR="00CC49E4" w:rsidRDefault="00CC49E4" w:rsidP="00CC49E4">
      <w:pPr>
        <w:jc w:val="center"/>
      </w:pPr>
      <w:r>
        <w:t>(МГТУ им. Н.Э. Баумана)</w:t>
      </w:r>
    </w:p>
    <w:p w14:paraId="778B5A5F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87FCF5E" wp14:editId="2A42EC1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5BFD05" id="графический объект1" o:spid="_x0000_s1026" style="position:absolute;margin-left:-1.15pt;margin-top:6.25pt;width:460.6pt;height:.1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GWOUgIAAPo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YlGWO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3816F070" w14:textId="77777777" w:rsidR="00011C16" w:rsidRDefault="00011C16">
      <w:pPr>
        <w:jc w:val="center"/>
        <w:rPr>
          <w:b/>
        </w:rPr>
      </w:pPr>
    </w:p>
    <w:p w14:paraId="6312D153" w14:textId="06F8E837" w:rsidR="00011C16" w:rsidRDefault="00011C16">
      <w:pPr>
        <w:jc w:val="center"/>
      </w:pPr>
      <w:r w:rsidRPr="00482D25">
        <w:t>ЭКЗАМЕНАЦИОННЫЙ БИЛЕТ № 5</w:t>
      </w:r>
    </w:p>
    <w:p w14:paraId="1D36365D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15F141B4" w14:textId="77777777" w:rsidR="00291EA0" w:rsidRPr="00482D25" w:rsidRDefault="00291EA0">
      <w:pPr>
        <w:jc w:val="center"/>
      </w:pPr>
    </w:p>
    <w:p w14:paraId="0246DB8D" w14:textId="77777777" w:rsidR="007659C4" w:rsidRPr="00772020" w:rsidRDefault="007659C4" w:rsidP="007659C4">
      <w:pPr>
        <w:suppressAutoHyphens w:val="0"/>
        <w:ind w:left="720"/>
        <w:jc w:val="both"/>
        <w:rPr>
          <w:bCs/>
        </w:rPr>
      </w:pPr>
    </w:p>
    <w:p w14:paraId="04E5F7D6" w14:textId="77777777" w:rsidR="00766093" w:rsidRPr="00566615" w:rsidRDefault="00766093" w:rsidP="00766093">
      <w:pPr>
        <w:pStyle w:val="a8"/>
        <w:numPr>
          <w:ilvl w:val="0"/>
          <w:numId w:val="13"/>
        </w:numPr>
        <w:suppressAutoHyphens w:val="0"/>
        <w:spacing w:after="160" w:line="259" w:lineRule="auto"/>
      </w:pPr>
      <w:r w:rsidRPr="00566615">
        <w:t xml:space="preserve">Получить формулы обратного распространения ошибки для </w:t>
      </w:r>
      <w:proofErr w:type="spellStart"/>
      <w:r w:rsidRPr="00566615">
        <w:t>сигмоидной</w:t>
      </w:r>
      <w:proofErr w:type="spellEnd"/>
      <w:r w:rsidRPr="00566615">
        <w:t xml:space="preserve"> функции активации.</w:t>
      </w:r>
    </w:p>
    <w:p w14:paraId="1219DAA7" w14:textId="77777777" w:rsidR="00766093" w:rsidRPr="00766093" w:rsidRDefault="00766093" w:rsidP="00766093">
      <w:pPr>
        <w:ind w:left="720"/>
      </w:pPr>
    </w:p>
    <w:p w14:paraId="1E84CCFF" w14:textId="627DE07C" w:rsidR="00011C16" w:rsidRPr="00772020" w:rsidRDefault="00772020">
      <w:pPr>
        <w:numPr>
          <w:ilvl w:val="0"/>
          <w:numId w:val="13"/>
        </w:numPr>
      </w:pPr>
      <w:r w:rsidRPr="00772020">
        <w:rPr>
          <w:bCs/>
        </w:rPr>
        <w:t xml:space="preserve">Объяснить различие в использовании функций потерь – квадратичной, кросс-энтропии и расстояния </w:t>
      </w:r>
      <w:proofErr w:type="spellStart"/>
      <w:r w:rsidRPr="00772020">
        <w:rPr>
          <w:bCs/>
        </w:rPr>
        <w:t>Кульбака-Лейблера</w:t>
      </w:r>
      <w:proofErr w:type="spellEnd"/>
      <w:r w:rsidR="00011C16" w:rsidRPr="00772020">
        <w:t>.</w:t>
      </w:r>
    </w:p>
    <w:p w14:paraId="14B3C01E" w14:textId="4B3BF47F" w:rsidR="00AD5FB8" w:rsidRPr="00772020" w:rsidRDefault="00AD5FB8" w:rsidP="00AD5FB8">
      <w:pPr>
        <w:ind w:left="360"/>
        <w:jc w:val="both"/>
        <w:rPr>
          <w:b/>
        </w:rPr>
      </w:pPr>
      <w:bookmarkStart w:id="2" w:name="_Hlk96195929"/>
    </w:p>
    <w:p w14:paraId="561F7C89" w14:textId="10F969CA" w:rsidR="00772020" w:rsidRDefault="00772020" w:rsidP="00AD5FB8">
      <w:pPr>
        <w:ind w:left="360"/>
        <w:jc w:val="both"/>
        <w:rPr>
          <w:b/>
        </w:rPr>
      </w:pPr>
    </w:p>
    <w:p w14:paraId="4B5C31F0" w14:textId="77777777" w:rsidR="00772020" w:rsidRDefault="00772020" w:rsidP="00AD5FB8">
      <w:pPr>
        <w:ind w:left="360"/>
        <w:jc w:val="both"/>
        <w:rPr>
          <w:b/>
        </w:rPr>
      </w:pPr>
    </w:p>
    <w:p w14:paraId="33BC3DA5" w14:textId="6E98F8D1" w:rsidR="00AD5FB8" w:rsidRDefault="00AD5FB8" w:rsidP="00AD5FB8">
      <w:pPr>
        <w:ind w:left="360"/>
        <w:jc w:val="both"/>
        <w:rPr>
          <w:b/>
        </w:rPr>
      </w:pPr>
    </w:p>
    <w:p w14:paraId="7D8E5D89" w14:textId="5646BDF1" w:rsidR="00772020" w:rsidRDefault="00772020" w:rsidP="00AD5FB8">
      <w:pPr>
        <w:ind w:left="360"/>
        <w:jc w:val="both"/>
        <w:rPr>
          <w:b/>
        </w:rPr>
      </w:pPr>
    </w:p>
    <w:p w14:paraId="72F19EBD" w14:textId="77777777" w:rsidR="00772020" w:rsidRDefault="00772020" w:rsidP="00AD5FB8">
      <w:pPr>
        <w:ind w:left="360"/>
        <w:jc w:val="both"/>
        <w:rPr>
          <w:b/>
        </w:rPr>
      </w:pPr>
    </w:p>
    <w:p w14:paraId="221428E6" w14:textId="3BFE668F" w:rsidR="00AD5FB8" w:rsidRDefault="00AD5FB8" w:rsidP="00AD5FB8">
      <w:pPr>
        <w:ind w:left="360"/>
        <w:jc w:val="both"/>
        <w:rPr>
          <w:b/>
        </w:rPr>
      </w:pPr>
    </w:p>
    <w:p w14:paraId="29B15E7B" w14:textId="77777777" w:rsidR="004B3990" w:rsidRDefault="004B3990" w:rsidP="00AD5FB8">
      <w:pPr>
        <w:ind w:left="360"/>
        <w:jc w:val="both"/>
        <w:rPr>
          <w:b/>
        </w:rPr>
      </w:pPr>
    </w:p>
    <w:p w14:paraId="0B1C2CF3" w14:textId="77777777" w:rsidR="00291EA0" w:rsidRDefault="00AD5FB8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7D3E695D" wp14:editId="5E5D0B05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5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A45442" id="графический объект1" o:spid="_x0000_s1026" style="position:absolute;margin-left:-1.15pt;margin-top:6.25pt;width:460.6pt;height:.15pt;z-index:-25152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N58UgIAAPo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FZN58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48752259" w14:textId="51F60FC4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491B616B" w14:textId="77777777" w:rsidR="00F23A87" w:rsidRDefault="00F23A87" w:rsidP="00F23A87">
      <w:pPr>
        <w:ind w:left="-567"/>
      </w:pPr>
      <w:r>
        <w:t xml:space="preserve">             </w:t>
      </w:r>
    </w:p>
    <w:p w14:paraId="3A75270E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071B79D0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1F0B2BCF" wp14:editId="0A9C71C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59920" id="графический объект1" o:spid="_x0000_s1026" style="position:absolute;margin-left:-1.15pt;margin-top:6.25pt;width:460.6pt;height:.15pt;z-index:-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VXFUw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Ci1Vx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05A8BF9" w14:textId="441CC700" w:rsidR="00AD5FB8" w:rsidRDefault="00AD5FB8" w:rsidP="00291EA0">
      <w:pPr>
        <w:jc w:val="center"/>
        <w:rPr>
          <w:b/>
        </w:rPr>
      </w:pPr>
    </w:p>
    <w:p w14:paraId="0CB8C699" w14:textId="77777777" w:rsidR="00AD5FB8" w:rsidRDefault="00AD5FB8" w:rsidP="00AD5FB8">
      <w:pPr>
        <w:ind w:left="360"/>
        <w:jc w:val="both"/>
        <w:rPr>
          <w:b/>
        </w:rPr>
      </w:pPr>
    </w:p>
    <w:p w14:paraId="27A787B7" w14:textId="77777777" w:rsidR="00AD5FB8" w:rsidRDefault="00AD5FB8" w:rsidP="00AD5FB8">
      <w:pPr>
        <w:ind w:left="360"/>
        <w:jc w:val="both"/>
        <w:rPr>
          <w:b/>
        </w:rPr>
      </w:pPr>
    </w:p>
    <w:p w14:paraId="610E50CB" w14:textId="77777777" w:rsidR="00AD5FB8" w:rsidRDefault="00AD5FB8" w:rsidP="00AD5FB8">
      <w:pPr>
        <w:ind w:left="360"/>
        <w:jc w:val="both"/>
        <w:rPr>
          <w:b/>
        </w:rPr>
      </w:pPr>
    </w:p>
    <w:p w14:paraId="5F195022" w14:textId="77777777" w:rsidR="00011C16" w:rsidRDefault="00011C16"/>
    <w:bookmarkEnd w:id="2"/>
    <w:p w14:paraId="69241A2A" w14:textId="77777777" w:rsidR="00011C16" w:rsidRDefault="00011C16"/>
    <w:p w14:paraId="290CBA17" w14:textId="77777777" w:rsidR="008A2A6C" w:rsidRDefault="008A2A6C"/>
    <w:p w14:paraId="684BCF5B" w14:textId="77777777" w:rsidR="008A2A6C" w:rsidRDefault="008A2A6C"/>
    <w:p w14:paraId="3F5ECF71" w14:textId="77777777" w:rsidR="008A2A6C" w:rsidRDefault="008A2A6C"/>
    <w:p w14:paraId="334905C8" w14:textId="19B58663" w:rsidR="008A2A6C" w:rsidRDefault="008A2A6C"/>
    <w:p w14:paraId="63F140E1" w14:textId="3952EB6E" w:rsidR="004E70E9" w:rsidRDefault="004E70E9"/>
    <w:p w14:paraId="3D1E9FD2" w14:textId="5AE6125B" w:rsidR="004E70E9" w:rsidRDefault="004E70E9"/>
    <w:p w14:paraId="475B0972" w14:textId="0A8632D5" w:rsidR="004E70E9" w:rsidRDefault="004E70E9"/>
    <w:p w14:paraId="5958D5BE" w14:textId="77777777" w:rsidR="004E70E9" w:rsidRDefault="004E70E9"/>
    <w:p w14:paraId="15B1BC8C" w14:textId="77777777" w:rsidR="00A774C2" w:rsidRPr="00F84367" w:rsidRDefault="00A774C2" w:rsidP="00A774C2">
      <w:pPr>
        <w:ind w:left="-567"/>
        <w:rPr>
          <w:u w:val="single"/>
        </w:rPr>
        <w:sectPr w:rsidR="00A774C2" w:rsidRPr="00F84367" w:rsidSect="00F84367">
          <w:pgSz w:w="11906" w:h="16838"/>
          <w:pgMar w:top="1134" w:right="424" w:bottom="1134" w:left="1701" w:header="0" w:footer="0" w:gutter="0"/>
          <w:cols w:space="720"/>
          <w:formProt w:val="0"/>
          <w:docGrid w:linePitch="360" w:charSpace="-6145"/>
        </w:sectPr>
      </w:pPr>
    </w:p>
    <w:p w14:paraId="5E9B16BB" w14:textId="77777777" w:rsidR="00663BFD" w:rsidRDefault="00663BFD" w:rsidP="00663BFD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32C043BB" wp14:editId="14F329BD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4E3FCE" id="графический объект1" o:spid="_x0000_s1026" style="position:absolute;margin-left:-1.15pt;margin-top:6.25pt;width:460.6pt;height:.1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tj5UgIAAPo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CUtj5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7EC3F5E5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3EBD5CF6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1A40C22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0D7221C3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6E85EC29" w14:textId="77777777" w:rsidR="00CC49E4" w:rsidRDefault="00CC49E4" w:rsidP="00CC49E4">
      <w:pPr>
        <w:jc w:val="center"/>
      </w:pPr>
      <w:r>
        <w:t>(МГТУ им. Н.Э. Баумана)</w:t>
      </w:r>
    </w:p>
    <w:p w14:paraId="22C1E0B0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F94F21B" wp14:editId="2018C35D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930F1" id="графический объект1" o:spid="_x0000_s1026" style="position:absolute;margin-left:-1.15pt;margin-top:6.25pt;width:460.6pt;height:.1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B+8Ba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2D57E82" w14:textId="77777777" w:rsidR="00011C16" w:rsidRDefault="00011C16">
      <w:pPr>
        <w:jc w:val="center"/>
        <w:rPr>
          <w:b/>
        </w:rPr>
      </w:pPr>
    </w:p>
    <w:p w14:paraId="5362E80A" w14:textId="77777777" w:rsidR="00011C16" w:rsidRPr="00482D25" w:rsidRDefault="00011C16">
      <w:pPr>
        <w:jc w:val="center"/>
      </w:pPr>
      <w:r w:rsidRPr="00482D25">
        <w:t>ЭКЗАМЕНАЦИОННЫЙ БИЛЕТ № 6</w:t>
      </w:r>
    </w:p>
    <w:p w14:paraId="43D0574A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146CA4ED" w14:textId="31328AB6" w:rsidR="00482D25" w:rsidRPr="00482D25" w:rsidRDefault="00482D25" w:rsidP="00482D25">
      <w:pPr>
        <w:jc w:val="center"/>
      </w:pPr>
    </w:p>
    <w:p w14:paraId="26FFC1AF" w14:textId="77777777" w:rsidR="00011C16" w:rsidRDefault="00011C16">
      <w:pPr>
        <w:jc w:val="center"/>
        <w:rPr>
          <w:b/>
        </w:rPr>
      </w:pPr>
    </w:p>
    <w:p w14:paraId="441984BD" w14:textId="33DAAC7E" w:rsidR="00766093" w:rsidRDefault="00766093" w:rsidP="00766093">
      <w:pPr>
        <w:pStyle w:val="a8"/>
        <w:numPr>
          <w:ilvl w:val="0"/>
          <w:numId w:val="15"/>
        </w:numPr>
        <w:suppressAutoHyphens w:val="0"/>
        <w:spacing w:after="160" w:line="259" w:lineRule="auto"/>
      </w:pPr>
      <w:r w:rsidRPr="00566615">
        <w:t>Получить формулы обратного распространения ошибки для линейной функции активации.</w:t>
      </w:r>
    </w:p>
    <w:p w14:paraId="67183A62" w14:textId="77777777" w:rsidR="00BF684F" w:rsidRPr="00566615" w:rsidRDefault="00BF684F" w:rsidP="00BF684F">
      <w:pPr>
        <w:pStyle w:val="a8"/>
        <w:suppressAutoHyphens w:val="0"/>
        <w:spacing w:after="160" w:line="259" w:lineRule="auto"/>
      </w:pPr>
    </w:p>
    <w:p w14:paraId="3BCDFA39" w14:textId="2784AEEC" w:rsidR="00772020" w:rsidRDefault="00BF684F" w:rsidP="00772020">
      <w:pPr>
        <w:pStyle w:val="a8"/>
        <w:numPr>
          <w:ilvl w:val="0"/>
          <w:numId w:val="15"/>
        </w:numPr>
        <w:suppressAutoHyphens w:val="0"/>
        <w:spacing w:after="160" w:line="259" w:lineRule="auto"/>
        <w:jc w:val="both"/>
        <w:rPr>
          <w:bCs/>
        </w:rPr>
      </w:pPr>
      <w:r w:rsidRPr="00566615">
        <w:t xml:space="preserve">Объяснить работу </w:t>
      </w:r>
      <w:proofErr w:type="spellStart"/>
      <w:r w:rsidRPr="00566615">
        <w:t>автокодировщика</w:t>
      </w:r>
      <w:proofErr w:type="spellEnd"/>
      <w:r w:rsidRPr="00566615">
        <w:t xml:space="preserve"> и области его использования.</w:t>
      </w:r>
    </w:p>
    <w:p w14:paraId="797FC41B" w14:textId="77777777" w:rsidR="007659C4" w:rsidRPr="00772020" w:rsidRDefault="007659C4" w:rsidP="007659C4">
      <w:pPr>
        <w:pStyle w:val="a8"/>
        <w:suppressAutoHyphens w:val="0"/>
        <w:spacing w:after="160" w:line="259" w:lineRule="auto"/>
        <w:jc w:val="both"/>
        <w:rPr>
          <w:bCs/>
        </w:rPr>
      </w:pPr>
    </w:p>
    <w:p w14:paraId="3D7510A7" w14:textId="4854C538" w:rsidR="00011C16" w:rsidRDefault="00011C16"/>
    <w:p w14:paraId="765AB496" w14:textId="09E00419" w:rsidR="00AD5FB8" w:rsidRDefault="00AD5FB8" w:rsidP="00AD5FB8">
      <w:pPr>
        <w:ind w:left="360"/>
        <w:jc w:val="both"/>
        <w:rPr>
          <w:b/>
        </w:rPr>
      </w:pPr>
    </w:p>
    <w:p w14:paraId="7209F877" w14:textId="038DCEB7" w:rsidR="00AD5FB8" w:rsidRDefault="00AD5FB8" w:rsidP="00AD5FB8">
      <w:pPr>
        <w:ind w:left="360"/>
        <w:jc w:val="both"/>
        <w:rPr>
          <w:b/>
        </w:rPr>
      </w:pPr>
    </w:p>
    <w:p w14:paraId="72400218" w14:textId="1C9D34BA" w:rsidR="00AD5FB8" w:rsidRDefault="00AD5FB8" w:rsidP="00AD5FB8">
      <w:pPr>
        <w:ind w:left="360"/>
        <w:jc w:val="both"/>
        <w:rPr>
          <w:b/>
        </w:rPr>
      </w:pPr>
    </w:p>
    <w:p w14:paraId="55FC8D86" w14:textId="54CE323C" w:rsidR="00AD5FB8" w:rsidRDefault="00AD5FB8" w:rsidP="00AD5FB8">
      <w:pPr>
        <w:ind w:left="360"/>
        <w:jc w:val="both"/>
        <w:rPr>
          <w:b/>
        </w:rPr>
      </w:pPr>
    </w:p>
    <w:p w14:paraId="4A1B0EA8" w14:textId="77777777" w:rsidR="00291EA0" w:rsidRDefault="00AD5FB8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1" locked="0" layoutInCell="1" allowOverlap="1" wp14:anchorId="22286C92" wp14:editId="03D9DE88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B76F6" id="графический объект1" o:spid="_x0000_s1026" style="position:absolute;margin-left:-1.15pt;margin-top:6.25pt;width:460.6pt;height:.15pt;z-index:-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" path="m,l21600,21600e" filled="f" strokeweight=".71mm">
                <v:path arrowok="t"/>
              </v:shape>
            </w:pict>
          </mc:Fallback>
        </mc:AlternateContent>
      </w:r>
    </w:p>
    <w:p w14:paraId="2C7164CE" w14:textId="70B2E417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21F25A0F" w14:textId="77777777" w:rsidR="00F23A87" w:rsidRDefault="00F23A87" w:rsidP="00F23A87">
      <w:pPr>
        <w:ind w:left="-567"/>
      </w:pPr>
      <w:r>
        <w:t xml:space="preserve">             </w:t>
      </w:r>
    </w:p>
    <w:p w14:paraId="6975BE06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756A5DE3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10C821D1" wp14:editId="68C61B5A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D10F2" id="графический объект1" o:spid="_x0000_s1026" style="position:absolute;margin-left:-1.15pt;margin-top:6.25pt;width:460.6pt;height:.15pt;z-index:-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J86L/l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42C7D6F" w14:textId="0CA0D2EA" w:rsidR="00AD5FB8" w:rsidRDefault="00AD5FB8" w:rsidP="00291EA0">
      <w:pPr>
        <w:jc w:val="center"/>
        <w:rPr>
          <w:b/>
        </w:rPr>
      </w:pPr>
    </w:p>
    <w:p w14:paraId="49D4E29E" w14:textId="77777777" w:rsidR="00AD5FB8" w:rsidRDefault="00AD5FB8" w:rsidP="00AD5FB8">
      <w:pPr>
        <w:ind w:left="360"/>
        <w:jc w:val="both"/>
        <w:rPr>
          <w:b/>
        </w:rPr>
      </w:pPr>
    </w:p>
    <w:p w14:paraId="07069255" w14:textId="77777777" w:rsidR="00AD5FB8" w:rsidRDefault="00AD5FB8" w:rsidP="00AD5FB8">
      <w:pPr>
        <w:ind w:left="360"/>
        <w:jc w:val="both"/>
        <w:rPr>
          <w:b/>
        </w:rPr>
      </w:pPr>
    </w:p>
    <w:p w14:paraId="771EDEEA" w14:textId="77777777" w:rsidR="00AD5FB8" w:rsidRDefault="00AD5FB8"/>
    <w:p w14:paraId="4F0CBC45" w14:textId="77777777" w:rsidR="00011C16" w:rsidRDefault="00011C16"/>
    <w:p w14:paraId="369F889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1480DC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4456DF9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698CBC3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ECDDDA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ABDBD3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C0FD2F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61E648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702FAA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857160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FF44B28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9F3FDBF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05A556B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48B92DB" w14:textId="1482690E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A0505CA" w14:textId="5DBC1011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2C1356B" w14:textId="3E814DAE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18DD412" w14:textId="77777777" w:rsidR="00233571" w:rsidRDefault="00233571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3319AE4" w14:textId="410FE80E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FB8E115" w14:textId="400CB4FD" w:rsidR="00CC49E4" w:rsidRDefault="00A774C2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2208" behindDoc="1" locked="0" layoutInCell="1" allowOverlap="1" wp14:anchorId="710B7A2F" wp14:editId="605B4E2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E93218" id="графический объект1" o:spid="_x0000_s1026" style="position:absolute;margin-left:-1.15pt;margin-top:6.25pt;width:460.6pt;height:.15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mVbZzhoCAAAfBAAADgAAAAAAAAAAAAAAAAAuAgAAZHJzL2Uyb0RvYy54bWxQSwECLQAU&#10;AAYACAAAACEAGZPgr94AAAAIAQAADwAAAAAAAAAAAAAAAAB0BAAAZHJzL2Rvd25yZXYueG1sUEsF&#10;BgAAAAAEAAQA8wAAAH8FAAAAAA==&#10;" path="m,l21600,21600e" filled="f" strokeweight=".71mm">
                <v:path arrowok="t"/>
              </v:shape>
            </w:pict>
          </mc:Fallback>
        </mc:AlternateContent>
      </w:r>
    </w:p>
    <w:p w14:paraId="529FDEA2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5A2CDE4B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658BD3D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15608669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331114EE" w14:textId="77777777" w:rsidR="00CC49E4" w:rsidRDefault="00CC49E4" w:rsidP="00CC49E4">
      <w:pPr>
        <w:jc w:val="center"/>
      </w:pPr>
      <w:r>
        <w:t>(МГТУ им. Н.Э. Баумана)</w:t>
      </w:r>
    </w:p>
    <w:p w14:paraId="315CBD70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2269A6EC" wp14:editId="4A35665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093A2" id="графический объект1" o:spid="_x0000_s1026" style="position:absolute;margin-left:-1.15pt;margin-top:6.25pt;width:460.6pt;height:.1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X0tUQIAAPo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Fs9fS1RAgAA+g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4DDC3665" w14:textId="77777777" w:rsidR="00011C16" w:rsidRDefault="00011C16">
      <w:pPr>
        <w:jc w:val="center"/>
        <w:rPr>
          <w:b/>
        </w:rPr>
      </w:pPr>
    </w:p>
    <w:p w14:paraId="141FB030" w14:textId="77777777" w:rsidR="00011C16" w:rsidRPr="00482D25" w:rsidRDefault="00011C16">
      <w:pPr>
        <w:jc w:val="center"/>
      </w:pPr>
      <w:r w:rsidRPr="00482D25">
        <w:t>ЭКЗАМЕНАЦИОННЫЙ БИЛЕТ № 7</w:t>
      </w:r>
    </w:p>
    <w:p w14:paraId="2AB192FE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68B0D40E" w14:textId="77777777" w:rsidR="00011C16" w:rsidRDefault="00011C16">
      <w:pPr>
        <w:jc w:val="center"/>
        <w:rPr>
          <w:b/>
        </w:rPr>
      </w:pPr>
    </w:p>
    <w:p w14:paraId="78D90186" w14:textId="4B6829F3" w:rsidR="00BF684F" w:rsidRDefault="00BF684F" w:rsidP="00BF684F">
      <w:pPr>
        <w:pStyle w:val="a8"/>
        <w:numPr>
          <w:ilvl w:val="0"/>
          <w:numId w:val="31"/>
        </w:numPr>
        <w:suppressAutoHyphens w:val="0"/>
        <w:spacing w:after="160" w:line="259" w:lineRule="auto"/>
      </w:pPr>
      <w:r w:rsidRPr="00566615">
        <w:t xml:space="preserve">Получить формулы обратного распространения ошибки для функции активации типа </w:t>
      </w:r>
      <w:proofErr w:type="spellStart"/>
      <w:r w:rsidRPr="00566615">
        <w:rPr>
          <w:lang w:val="en-US"/>
        </w:rPr>
        <w:t>ReLu</w:t>
      </w:r>
      <w:proofErr w:type="spellEnd"/>
      <w:r>
        <w:t>.</w:t>
      </w:r>
    </w:p>
    <w:p w14:paraId="761E23CB" w14:textId="77777777" w:rsidR="00BF684F" w:rsidRDefault="00BF684F" w:rsidP="00BF684F">
      <w:pPr>
        <w:pStyle w:val="a8"/>
        <w:suppressAutoHyphens w:val="0"/>
        <w:spacing w:after="160" w:line="259" w:lineRule="auto"/>
        <w:ind w:left="644"/>
      </w:pPr>
    </w:p>
    <w:p w14:paraId="0D1B08BF" w14:textId="50619A45" w:rsidR="00BF684F" w:rsidRPr="00566615" w:rsidRDefault="00BF684F" w:rsidP="00BF684F">
      <w:pPr>
        <w:pStyle w:val="a8"/>
        <w:numPr>
          <w:ilvl w:val="0"/>
          <w:numId w:val="31"/>
        </w:numPr>
        <w:suppressAutoHyphens w:val="0"/>
        <w:spacing w:after="160" w:line="259" w:lineRule="auto"/>
      </w:pPr>
      <w:r w:rsidRPr="00566615">
        <w:t xml:space="preserve">Использование ансамблевых методов на основе </w:t>
      </w:r>
      <w:proofErr w:type="spellStart"/>
      <w:r w:rsidRPr="00566615">
        <w:t>беггинга</w:t>
      </w:r>
      <w:proofErr w:type="spellEnd"/>
      <w:r w:rsidRPr="00566615">
        <w:t xml:space="preserve"> и </w:t>
      </w:r>
      <w:proofErr w:type="spellStart"/>
      <w:r w:rsidRPr="00566615">
        <w:t>бустинга</w:t>
      </w:r>
      <w:proofErr w:type="spellEnd"/>
      <w:r w:rsidRPr="00566615">
        <w:t>.</w:t>
      </w:r>
    </w:p>
    <w:p w14:paraId="6B3A50F0" w14:textId="77777777" w:rsidR="007659C4" w:rsidRPr="007229BA" w:rsidRDefault="007659C4" w:rsidP="007659C4">
      <w:pPr>
        <w:pStyle w:val="a8"/>
        <w:suppressAutoHyphens w:val="0"/>
        <w:spacing w:after="160" w:line="259" w:lineRule="auto"/>
        <w:ind w:left="900"/>
        <w:jc w:val="both"/>
        <w:rPr>
          <w:bCs/>
          <w:sz w:val="16"/>
          <w:szCs w:val="16"/>
        </w:rPr>
      </w:pPr>
    </w:p>
    <w:p w14:paraId="62C40ADB" w14:textId="6CB23D9C" w:rsidR="00371A96" w:rsidRDefault="00371A96" w:rsidP="00772020">
      <w:pPr>
        <w:ind w:left="720"/>
      </w:pPr>
    </w:p>
    <w:p w14:paraId="15E1515F" w14:textId="77777777" w:rsidR="00371A96" w:rsidRPr="00371A96" w:rsidRDefault="00371A96" w:rsidP="00371A96">
      <w:pPr>
        <w:ind w:left="540"/>
        <w:jc w:val="both"/>
      </w:pPr>
    </w:p>
    <w:p w14:paraId="6B8C8C2A" w14:textId="4059EBB0" w:rsidR="00011C16" w:rsidRDefault="00371A96" w:rsidP="00772020">
      <w:pPr>
        <w:ind w:left="360"/>
        <w:jc w:val="both"/>
        <w:rPr>
          <w:sz w:val="16"/>
          <w:szCs w:val="16"/>
        </w:rPr>
      </w:pPr>
      <w:r>
        <w:t xml:space="preserve"> </w:t>
      </w:r>
    </w:p>
    <w:p w14:paraId="299EAC19" w14:textId="77777777" w:rsidR="00A774C2" w:rsidRDefault="00A774C2" w:rsidP="00CC49E4">
      <w:pPr>
        <w:jc w:val="center"/>
      </w:pPr>
    </w:p>
    <w:p w14:paraId="60555383" w14:textId="28C16726" w:rsidR="0097434B" w:rsidRDefault="0097434B" w:rsidP="0097434B">
      <w:pPr>
        <w:ind w:left="360"/>
        <w:jc w:val="both"/>
        <w:rPr>
          <w:b/>
        </w:rPr>
      </w:pPr>
    </w:p>
    <w:p w14:paraId="1E9EDBD2" w14:textId="4F63D7E9" w:rsidR="0097434B" w:rsidRDefault="0097434B" w:rsidP="0097434B">
      <w:pPr>
        <w:ind w:left="360"/>
        <w:jc w:val="both"/>
        <w:rPr>
          <w:b/>
        </w:rPr>
      </w:pPr>
    </w:p>
    <w:p w14:paraId="3C76DA35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6480" behindDoc="1" locked="0" layoutInCell="1" allowOverlap="1" wp14:anchorId="0B1F7215" wp14:editId="506838C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9DDDA2" id="графический объект1" o:spid="_x0000_s1026" style="position:absolute;margin-left:-1.15pt;margin-top:6.25pt;width:460.6pt;height:.15pt;z-index:-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sjAUg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MOsjA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5ACD5E05" w14:textId="09B16638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79ED9553" w14:textId="77777777" w:rsidR="00F23A87" w:rsidRDefault="00F23A87" w:rsidP="00F23A87">
      <w:pPr>
        <w:ind w:left="-567"/>
      </w:pPr>
      <w:r>
        <w:t xml:space="preserve">             </w:t>
      </w:r>
    </w:p>
    <w:p w14:paraId="2A869028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63D0A347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5632" behindDoc="1" locked="0" layoutInCell="1" allowOverlap="1" wp14:anchorId="77F467E2" wp14:editId="7642539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A2081" id="графический объект1" o:spid="_x0000_s1026" style="position:absolute;margin-left:-1.15pt;margin-top:6.25pt;width:460.6pt;height:.15pt;z-index:-25147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5GeTX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38093CB5" w14:textId="5614D320" w:rsidR="0097434B" w:rsidRDefault="0097434B" w:rsidP="00291EA0">
      <w:pPr>
        <w:jc w:val="center"/>
      </w:pPr>
    </w:p>
    <w:p w14:paraId="556AB70E" w14:textId="77777777" w:rsidR="0097434B" w:rsidRDefault="0097434B" w:rsidP="0097434B">
      <w:pPr>
        <w:ind w:left="360"/>
        <w:jc w:val="both"/>
        <w:rPr>
          <w:b/>
        </w:rPr>
      </w:pPr>
    </w:p>
    <w:p w14:paraId="79FD82FA" w14:textId="77777777" w:rsidR="0097434B" w:rsidRDefault="0097434B" w:rsidP="0097434B">
      <w:pPr>
        <w:ind w:left="360"/>
        <w:jc w:val="both"/>
        <w:rPr>
          <w:b/>
        </w:rPr>
      </w:pPr>
    </w:p>
    <w:p w14:paraId="0D96AA6F" w14:textId="77777777" w:rsidR="0097434B" w:rsidRDefault="0097434B" w:rsidP="0097434B">
      <w:pPr>
        <w:ind w:left="360"/>
        <w:jc w:val="both"/>
        <w:rPr>
          <w:b/>
        </w:rPr>
      </w:pPr>
    </w:p>
    <w:p w14:paraId="6815104E" w14:textId="77777777" w:rsidR="0097434B" w:rsidRDefault="0097434B" w:rsidP="0097434B">
      <w:pPr>
        <w:ind w:left="360"/>
        <w:jc w:val="both"/>
        <w:rPr>
          <w:b/>
        </w:rPr>
      </w:pPr>
    </w:p>
    <w:p w14:paraId="0DA3300C" w14:textId="364EB431" w:rsidR="00A774C2" w:rsidRDefault="00A774C2" w:rsidP="00CC49E4">
      <w:pPr>
        <w:jc w:val="center"/>
      </w:pPr>
    </w:p>
    <w:p w14:paraId="04639425" w14:textId="7B3708D5" w:rsidR="007659C4" w:rsidRDefault="007659C4" w:rsidP="00CC49E4">
      <w:pPr>
        <w:jc w:val="center"/>
      </w:pPr>
    </w:p>
    <w:p w14:paraId="095AD8D4" w14:textId="7D3D03D2" w:rsidR="007659C4" w:rsidRDefault="007659C4" w:rsidP="00CC49E4">
      <w:pPr>
        <w:jc w:val="center"/>
      </w:pPr>
    </w:p>
    <w:p w14:paraId="28C88215" w14:textId="2F331D99" w:rsidR="007659C4" w:rsidRDefault="007659C4" w:rsidP="00CC49E4">
      <w:pPr>
        <w:jc w:val="center"/>
      </w:pPr>
    </w:p>
    <w:p w14:paraId="57033260" w14:textId="30B064C4" w:rsidR="007659C4" w:rsidRDefault="007659C4" w:rsidP="00CC49E4">
      <w:pPr>
        <w:jc w:val="center"/>
      </w:pPr>
    </w:p>
    <w:p w14:paraId="7A168F83" w14:textId="4E8C8C66" w:rsidR="007659C4" w:rsidRDefault="007659C4" w:rsidP="00CC49E4">
      <w:pPr>
        <w:jc w:val="center"/>
      </w:pPr>
    </w:p>
    <w:p w14:paraId="00F30FFB" w14:textId="07B8CB61" w:rsidR="007659C4" w:rsidRDefault="007659C4" w:rsidP="00CC49E4">
      <w:pPr>
        <w:jc w:val="center"/>
      </w:pPr>
    </w:p>
    <w:p w14:paraId="575F0EBF" w14:textId="74C597CD" w:rsidR="007659C4" w:rsidRDefault="007659C4" w:rsidP="00CC49E4">
      <w:pPr>
        <w:jc w:val="center"/>
      </w:pPr>
    </w:p>
    <w:p w14:paraId="5B5D96E5" w14:textId="3072C01C" w:rsidR="007659C4" w:rsidRDefault="007659C4" w:rsidP="00CC49E4">
      <w:pPr>
        <w:jc w:val="center"/>
      </w:pPr>
    </w:p>
    <w:p w14:paraId="3D40C1BF" w14:textId="7855927A" w:rsidR="007659C4" w:rsidRDefault="007659C4" w:rsidP="00CC49E4">
      <w:pPr>
        <w:jc w:val="center"/>
      </w:pPr>
    </w:p>
    <w:p w14:paraId="05E14736" w14:textId="2E75A3E2" w:rsidR="007659C4" w:rsidRDefault="007659C4" w:rsidP="00CC49E4">
      <w:pPr>
        <w:jc w:val="center"/>
      </w:pPr>
    </w:p>
    <w:p w14:paraId="721CD098" w14:textId="567B3999" w:rsidR="007659C4" w:rsidRDefault="007659C4" w:rsidP="00CC49E4">
      <w:pPr>
        <w:jc w:val="center"/>
      </w:pPr>
    </w:p>
    <w:p w14:paraId="505D8F74" w14:textId="30552C0F" w:rsidR="007659C4" w:rsidRDefault="007659C4" w:rsidP="00CC49E4">
      <w:pPr>
        <w:jc w:val="center"/>
      </w:pPr>
    </w:p>
    <w:p w14:paraId="4E8809E6" w14:textId="77777777" w:rsidR="007659C4" w:rsidRDefault="007659C4" w:rsidP="00CC49E4">
      <w:pPr>
        <w:jc w:val="center"/>
      </w:pPr>
    </w:p>
    <w:p w14:paraId="4876F754" w14:textId="156BCF76" w:rsidR="00A774C2" w:rsidRDefault="00A774C2" w:rsidP="00CC49E4">
      <w:pPr>
        <w:jc w:val="center"/>
      </w:pPr>
    </w:p>
    <w:p w14:paraId="64028D66" w14:textId="50F77059" w:rsidR="004B3990" w:rsidRDefault="004B3990" w:rsidP="00CC49E4">
      <w:pPr>
        <w:jc w:val="center"/>
      </w:pPr>
    </w:p>
    <w:p w14:paraId="3F9DEE8F" w14:textId="28D5B0D4" w:rsidR="004B3990" w:rsidRDefault="004B3990" w:rsidP="00CC49E4">
      <w:pPr>
        <w:jc w:val="center"/>
      </w:pPr>
    </w:p>
    <w:p w14:paraId="28ED766E" w14:textId="38E52364" w:rsidR="004B3990" w:rsidRDefault="004B3990" w:rsidP="00CC49E4">
      <w:pPr>
        <w:jc w:val="center"/>
      </w:pPr>
    </w:p>
    <w:p w14:paraId="498B8D77" w14:textId="77777777" w:rsidR="004B3990" w:rsidRDefault="004B3990" w:rsidP="00CC49E4">
      <w:pPr>
        <w:jc w:val="center"/>
      </w:pPr>
    </w:p>
    <w:p w14:paraId="3740012C" w14:textId="77777777" w:rsidR="007659C4" w:rsidRDefault="007659C4" w:rsidP="007659C4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917312" behindDoc="1" locked="0" layoutInCell="1" allowOverlap="1" wp14:anchorId="2D79C3BC" wp14:editId="3356D97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3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EE973" id="графический объект1" o:spid="_x0000_s1026" style="position:absolute;margin-left:-1.15pt;margin-top:6.25pt;width:460.6pt;height:.15pt;z-index:-25139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FsyeVV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FC716C9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33C1D7FD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E87DCE1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2D3160A8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5A55DA5B" w14:textId="77777777" w:rsidR="00CC49E4" w:rsidRDefault="00CC49E4" w:rsidP="00CC49E4">
      <w:pPr>
        <w:jc w:val="center"/>
      </w:pPr>
      <w:r>
        <w:t>(МГТУ им. Н.Э. Баумана)</w:t>
      </w:r>
    </w:p>
    <w:p w14:paraId="2AA6C048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A607594" wp14:editId="318B5BB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564AA" id="графический объект1" o:spid="_x0000_s1026" style="position:absolute;margin-left:-1.15pt;margin-top:6.25pt;width:460.6pt;height:.1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+OLUgIAAPo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xi+OL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5A2B6139" w14:textId="77777777" w:rsidR="00011C16" w:rsidRDefault="00011C16">
      <w:pPr>
        <w:jc w:val="center"/>
        <w:rPr>
          <w:b/>
        </w:rPr>
      </w:pPr>
    </w:p>
    <w:p w14:paraId="4D3DA418" w14:textId="77777777" w:rsidR="00011C16" w:rsidRPr="00482D25" w:rsidRDefault="00011C16">
      <w:pPr>
        <w:jc w:val="center"/>
      </w:pPr>
      <w:r w:rsidRPr="00482D25">
        <w:t>ЭКЗАМЕНАЦИОННЫЙ БИЛЕТ № 8</w:t>
      </w:r>
    </w:p>
    <w:p w14:paraId="1417F586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3256D21B" w14:textId="7960DD55" w:rsidR="00291EA0" w:rsidRPr="00482D25" w:rsidRDefault="00291EA0" w:rsidP="00291EA0">
      <w:pPr>
        <w:jc w:val="center"/>
      </w:pPr>
    </w:p>
    <w:p w14:paraId="644AD014" w14:textId="77777777" w:rsidR="00011C16" w:rsidRDefault="00011C16">
      <w:pPr>
        <w:jc w:val="center"/>
        <w:rPr>
          <w:b/>
        </w:rPr>
      </w:pPr>
    </w:p>
    <w:p w14:paraId="251D6A3B" w14:textId="18D937B6" w:rsidR="00011C16" w:rsidRDefault="00772020">
      <w:pPr>
        <w:numPr>
          <w:ilvl w:val="0"/>
          <w:numId w:val="1"/>
        </w:numPr>
        <w:jc w:val="both"/>
      </w:pPr>
      <w:r w:rsidRPr="007229BA">
        <w:rPr>
          <w:bCs/>
        </w:rPr>
        <w:t>Привести основные методы оптимизации, используемые при обучении нейронных сетей</w:t>
      </w:r>
      <w:r w:rsidR="00011C16">
        <w:t xml:space="preserve">. </w:t>
      </w:r>
    </w:p>
    <w:p w14:paraId="603AEFA5" w14:textId="77777777" w:rsidR="00BF684F" w:rsidRDefault="00BF684F" w:rsidP="00BF684F">
      <w:pPr>
        <w:ind w:left="720"/>
        <w:jc w:val="both"/>
      </w:pPr>
    </w:p>
    <w:p w14:paraId="4B143984" w14:textId="77777777" w:rsidR="00BF684F" w:rsidRPr="00566615" w:rsidRDefault="00BF684F" w:rsidP="00BF684F">
      <w:pPr>
        <w:pStyle w:val="a8"/>
        <w:numPr>
          <w:ilvl w:val="0"/>
          <w:numId w:val="1"/>
        </w:numPr>
        <w:suppressAutoHyphens w:val="0"/>
        <w:spacing w:after="160" w:line="259" w:lineRule="auto"/>
      </w:pPr>
      <w:r w:rsidRPr="00566615">
        <w:t xml:space="preserve">Получить формулы обратного распространения ошибки для функции активации типа </w:t>
      </w:r>
      <w:r w:rsidRPr="00566615">
        <w:rPr>
          <w:lang w:val="en-US"/>
        </w:rPr>
        <w:t>SoftMax</w:t>
      </w:r>
      <w:r w:rsidRPr="00566615">
        <w:t>.</w:t>
      </w:r>
    </w:p>
    <w:p w14:paraId="4BEC80C1" w14:textId="77777777" w:rsidR="00BF684F" w:rsidRDefault="00BF684F" w:rsidP="00BF684F">
      <w:pPr>
        <w:ind w:left="720"/>
        <w:jc w:val="both"/>
      </w:pPr>
    </w:p>
    <w:p w14:paraId="56EDBFB6" w14:textId="77777777" w:rsidR="007659C4" w:rsidRDefault="007659C4" w:rsidP="007659C4">
      <w:pPr>
        <w:ind w:left="720"/>
        <w:jc w:val="both"/>
      </w:pPr>
    </w:p>
    <w:p w14:paraId="18CA3670" w14:textId="77777777" w:rsidR="00011C16" w:rsidRDefault="00011C16">
      <w:pPr>
        <w:ind w:left="360"/>
        <w:jc w:val="both"/>
      </w:pPr>
    </w:p>
    <w:p w14:paraId="6D3DEF59" w14:textId="31073D7D" w:rsidR="0097434B" w:rsidRDefault="0097434B" w:rsidP="0097434B">
      <w:pPr>
        <w:ind w:left="360"/>
        <w:jc w:val="both"/>
        <w:rPr>
          <w:b/>
        </w:rPr>
      </w:pPr>
    </w:p>
    <w:p w14:paraId="7DCEBC86" w14:textId="7F2351E5" w:rsidR="0097434B" w:rsidRDefault="0097434B" w:rsidP="0097434B">
      <w:pPr>
        <w:ind w:left="360"/>
        <w:jc w:val="both"/>
        <w:rPr>
          <w:b/>
        </w:rPr>
      </w:pPr>
    </w:p>
    <w:p w14:paraId="0909A9B8" w14:textId="52C09E22" w:rsidR="0097434B" w:rsidRDefault="0097434B" w:rsidP="0097434B">
      <w:pPr>
        <w:ind w:left="360"/>
        <w:jc w:val="both"/>
        <w:rPr>
          <w:b/>
        </w:rPr>
      </w:pPr>
    </w:p>
    <w:p w14:paraId="427F5139" w14:textId="295BCD80" w:rsidR="0097434B" w:rsidRDefault="0097434B" w:rsidP="0097434B">
      <w:pPr>
        <w:ind w:left="360"/>
        <w:jc w:val="both"/>
        <w:rPr>
          <w:b/>
        </w:rPr>
      </w:pPr>
    </w:p>
    <w:p w14:paraId="41E78084" w14:textId="693A19B3" w:rsidR="0097434B" w:rsidRDefault="0097434B" w:rsidP="0097434B">
      <w:pPr>
        <w:ind w:left="360"/>
        <w:jc w:val="both"/>
        <w:rPr>
          <w:b/>
        </w:rPr>
      </w:pPr>
    </w:p>
    <w:p w14:paraId="74F8C862" w14:textId="072C4813" w:rsidR="0097434B" w:rsidRDefault="0097434B" w:rsidP="0097434B">
      <w:pPr>
        <w:ind w:left="360"/>
        <w:jc w:val="both"/>
        <w:rPr>
          <w:b/>
        </w:rPr>
      </w:pPr>
    </w:p>
    <w:p w14:paraId="7ECDCA32" w14:textId="77777777" w:rsidR="004B3990" w:rsidRDefault="004B3990" w:rsidP="00291EA0">
      <w:pPr>
        <w:jc w:val="center"/>
      </w:pPr>
    </w:p>
    <w:p w14:paraId="5ADF5C36" w14:textId="09BEFBC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6C53BA6B" wp14:editId="632380B2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64910E" id="графический объект1" o:spid="_x0000_s1026" style="position:absolute;margin-left:-1.15pt;margin-top:6.25pt;width:460.6pt;height:.15pt;z-index:-25151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8pvUw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KCPKb1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2A57E406" w14:textId="3FD9F1DA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684E1DF1" w14:textId="77777777" w:rsidR="00F23A87" w:rsidRDefault="00F23A87" w:rsidP="00F23A87">
      <w:pPr>
        <w:ind w:left="-567"/>
      </w:pPr>
      <w:r>
        <w:t xml:space="preserve">             </w:t>
      </w:r>
    </w:p>
    <w:p w14:paraId="17DF9107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361D3D65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7680" behindDoc="1" locked="0" layoutInCell="1" allowOverlap="1" wp14:anchorId="2E7E68F0" wp14:editId="428C89D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E42B5" id="графический объект1" o:spid="_x0000_s1026" style="position:absolute;margin-left:-1.15pt;margin-top:6.25pt;width:460.6pt;height:.15pt;z-index:-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yYRNZl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14F926E" w14:textId="1AC9102E" w:rsidR="0097434B" w:rsidRDefault="0097434B" w:rsidP="00291EA0">
      <w:pPr>
        <w:jc w:val="center"/>
        <w:rPr>
          <w:b/>
        </w:rPr>
      </w:pPr>
    </w:p>
    <w:p w14:paraId="34B14520" w14:textId="77777777" w:rsidR="0097434B" w:rsidRDefault="0097434B" w:rsidP="0097434B">
      <w:pPr>
        <w:ind w:left="360"/>
        <w:jc w:val="both"/>
        <w:rPr>
          <w:b/>
        </w:rPr>
      </w:pPr>
    </w:p>
    <w:p w14:paraId="0FB5BB30" w14:textId="77777777" w:rsidR="0097434B" w:rsidRDefault="0097434B" w:rsidP="0097434B">
      <w:pPr>
        <w:ind w:left="360"/>
        <w:jc w:val="both"/>
        <w:rPr>
          <w:b/>
        </w:rPr>
      </w:pPr>
    </w:p>
    <w:p w14:paraId="49DADCC1" w14:textId="77777777" w:rsidR="0097434B" w:rsidRDefault="0097434B" w:rsidP="0097434B">
      <w:pPr>
        <w:ind w:left="360"/>
        <w:jc w:val="both"/>
        <w:rPr>
          <w:b/>
        </w:rPr>
      </w:pPr>
    </w:p>
    <w:p w14:paraId="7CB7D90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40D2527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7571F1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4515C1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048014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565EFD7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2AEC5E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5EBDF2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4DBBA25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C811075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E612B72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0CCB78A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8A9FE2D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C88E46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AAF3E61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8E89831" w14:textId="77777777" w:rsidR="00CC49E4" w:rsidRDefault="00CC49E4" w:rsidP="00CC49E4">
      <w:pPr>
        <w:jc w:val="center"/>
      </w:pPr>
      <w:bookmarkStart w:id="3" w:name="_Hlk61434068"/>
      <w:r>
        <w:t>Министерство науки и высшего образования Российской Федерации</w:t>
      </w:r>
    </w:p>
    <w:p w14:paraId="7E234A8B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AEF9FEC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45D6EA17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60DF4786" w14:textId="77777777" w:rsidR="00CC49E4" w:rsidRDefault="00CC49E4" w:rsidP="00CC49E4">
      <w:pPr>
        <w:jc w:val="center"/>
      </w:pPr>
      <w:r>
        <w:t>(МГТУ им. Н.Э. Баумана)</w:t>
      </w:r>
    </w:p>
    <w:p w14:paraId="70C7D158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606AB2DC" wp14:editId="785C9A2E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A049D" id="графический объект1" o:spid="_x0000_s1026" style="position:absolute;margin-left:-1.15pt;margin-top:6.25pt;width:460.6pt;height:.1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CITSEBRAgAA+g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3CB70BDD" w14:textId="77777777" w:rsidR="00011C16" w:rsidRDefault="00011C16">
      <w:pPr>
        <w:jc w:val="center"/>
        <w:rPr>
          <w:b/>
        </w:rPr>
      </w:pPr>
    </w:p>
    <w:p w14:paraId="554EF088" w14:textId="77777777" w:rsidR="00011C16" w:rsidRPr="00482D25" w:rsidRDefault="00011C16">
      <w:pPr>
        <w:jc w:val="center"/>
      </w:pPr>
      <w:r w:rsidRPr="00482D25">
        <w:t>ЭКЗАМЕНАЦИОННЫЙ БИЛЕТ № 9</w:t>
      </w:r>
    </w:p>
    <w:p w14:paraId="19162A45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506E63AD" w14:textId="7632E207" w:rsidR="00482D25" w:rsidRPr="00482D25" w:rsidRDefault="00482D25" w:rsidP="00482D25">
      <w:pPr>
        <w:jc w:val="center"/>
      </w:pPr>
    </w:p>
    <w:p w14:paraId="35F2CE9F" w14:textId="77777777" w:rsidR="00011C16" w:rsidRDefault="00011C16">
      <w:pPr>
        <w:jc w:val="center"/>
        <w:rPr>
          <w:b/>
        </w:rPr>
      </w:pPr>
    </w:p>
    <w:p w14:paraId="6FB04DA9" w14:textId="2ECD2FD1" w:rsidR="00772020" w:rsidRDefault="00772020" w:rsidP="00772020">
      <w:pPr>
        <w:numPr>
          <w:ilvl w:val="0"/>
          <w:numId w:val="6"/>
        </w:numPr>
        <w:suppressAutoHyphens w:val="0"/>
        <w:jc w:val="both"/>
        <w:rPr>
          <w:bCs/>
        </w:rPr>
      </w:pPr>
      <w:r w:rsidRPr="007229BA">
        <w:rPr>
          <w:bCs/>
        </w:rPr>
        <w:t xml:space="preserve">Что такое регуляризация и каким образом осуществляется регуляризация процесса обучения нейронной сети? </w:t>
      </w:r>
    </w:p>
    <w:p w14:paraId="10B0267E" w14:textId="77777777" w:rsidR="007659C4" w:rsidRPr="007229BA" w:rsidRDefault="007659C4" w:rsidP="007659C4">
      <w:pPr>
        <w:suppressAutoHyphens w:val="0"/>
        <w:ind w:left="900"/>
        <w:jc w:val="both"/>
        <w:rPr>
          <w:bCs/>
        </w:rPr>
      </w:pPr>
    </w:p>
    <w:p w14:paraId="26061530" w14:textId="77777777" w:rsidR="00BF684F" w:rsidRPr="00566615" w:rsidRDefault="00BF684F" w:rsidP="00BF684F">
      <w:pPr>
        <w:pStyle w:val="a8"/>
        <w:numPr>
          <w:ilvl w:val="0"/>
          <w:numId w:val="6"/>
        </w:numPr>
        <w:suppressAutoHyphens w:val="0"/>
        <w:spacing w:after="160" w:line="259" w:lineRule="auto"/>
      </w:pPr>
      <w:r w:rsidRPr="00566615">
        <w:t>Объяснить какова связь между постановкой задачи регрессионного анализа и реализацией распознавания образов с помощью однослойного персептрона.</w:t>
      </w:r>
    </w:p>
    <w:p w14:paraId="0D4D3648" w14:textId="4C7BB4AD" w:rsidR="00772020" w:rsidRPr="007229BA" w:rsidRDefault="00772020" w:rsidP="00BF684F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4764D854" w14:textId="02CBF4B9" w:rsidR="0097434B" w:rsidRDefault="0097434B">
      <w:pPr>
        <w:jc w:val="both"/>
      </w:pPr>
    </w:p>
    <w:p w14:paraId="65780764" w14:textId="48C06B49" w:rsidR="0097434B" w:rsidRDefault="0097434B">
      <w:pPr>
        <w:jc w:val="both"/>
      </w:pPr>
    </w:p>
    <w:p w14:paraId="18E0A5D7" w14:textId="7D46E62B" w:rsidR="0097434B" w:rsidRDefault="0097434B">
      <w:pPr>
        <w:jc w:val="both"/>
      </w:pPr>
    </w:p>
    <w:p w14:paraId="23F90140" w14:textId="22B1B105" w:rsidR="0097434B" w:rsidRDefault="0097434B">
      <w:pPr>
        <w:jc w:val="both"/>
      </w:pPr>
    </w:p>
    <w:p w14:paraId="15E0CC35" w14:textId="6C06DA5A" w:rsidR="0097434B" w:rsidRDefault="0097434B">
      <w:pPr>
        <w:jc w:val="both"/>
      </w:pPr>
    </w:p>
    <w:p w14:paraId="5DF3AB60" w14:textId="6802654D" w:rsidR="0097434B" w:rsidRDefault="0097434B">
      <w:pPr>
        <w:jc w:val="both"/>
      </w:pPr>
    </w:p>
    <w:p w14:paraId="3EF53C99" w14:textId="61229C90" w:rsidR="0097434B" w:rsidRDefault="0097434B">
      <w:pPr>
        <w:jc w:val="both"/>
      </w:pPr>
    </w:p>
    <w:p w14:paraId="4095E691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2624" behindDoc="1" locked="0" layoutInCell="1" allowOverlap="1" wp14:anchorId="1ED422DF" wp14:editId="4B4A8D5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CF7DF" id="графический объект1" o:spid="_x0000_s1026" style="position:absolute;margin-left:-1.15pt;margin-top:6.25pt;width:460.6pt;height:.15pt;z-index:-25151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oryUgIAAPo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vdory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1F124D26" w14:textId="146674B0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75C6031D" w14:textId="77777777" w:rsidR="00F23A87" w:rsidRDefault="00F23A87" w:rsidP="00F23A87">
      <w:pPr>
        <w:ind w:left="-567"/>
      </w:pPr>
      <w:r>
        <w:t xml:space="preserve">             </w:t>
      </w:r>
    </w:p>
    <w:p w14:paraId="48726AA4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63124A93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9728" behindDoc="1" locked="0" layoutInCell="1" allowOverlap="1" wp14:anchorId="2459B0DF" wp14:editId="1FE31096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F17543" id="графический объект1" o:spid="_x0000_s1026" style="position:absolute;margin-left:-1.15pt;margin-top:6.25pt;width:460.6pt;height:.15pt;z-index:-25146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k0LwE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C84B727" w14:textId="4FC3C497" w:rsidR="0097434B" w:rsidRDefault="0097434B" w:rsidP="00291EA0">
      <w:pPr>
        <w:jc w:val="center"/>
        <w:rPr>
          <w:b/>
        </w:rPr>
      </w:pPr>
    </w:p>
    <w:p w14:paraId="5A731D92" w14:textId="77777777" w:rsidR="0097434B" w:rsidRDefault="0097434B" w:rsidP="0097434B">
      <w:pPr>
        <w:ind w:left="360"/>
        <w:jc w:val="both"/>
        <w:rPr>
          <w:b/>
        </w:rPr>
      </w:pPr>
    </w:p>
    <w:p w14:paraId="0D42520B" w14:textId="77777777" w:rsidR="0097434B" w:rsidRDefault="0097434B" w:rsidP="0097434B">
      <w:pPr>
        <w:ind w:left="360"/>
        <w:jc w:val="both"/>
        <w:rPr>
          <w:b/>
        </w:rPr>
      </w:pPr>
    </w:p>
    <w:p w14:paraId="445227F8" w14:textId="77777777" w:rsidR="0097434B" w:rsidRDefault="0097434B" w:rsidP="0097434B">
      <w:pPr>
        <w:ind w:left="360"/>
        <w:jc w:val="both"/>
        <w:rPr>
          <w:b/>
        </w:rPr>
      </w:pPr>
    </w:p>
    <w:p w14:paraId="1A2BCC9A" w14:textId="77777777" w:rsidR="0097434B" w:rsidRDefault="0097434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767554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24030E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3A013A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F1E1D46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155BDB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15C645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082E47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883177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828550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E51A4E3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D2F61A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DC2C8B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49B0E6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FE23BDD" w14:textId="0EFAC0A4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4BD01E2" w14:textId="7059B0E1" w:rsidR="0097434B" w:rsidRDefault="0097434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bookmarkEnd w:id="3"/>
    <w:p w14:paraId="151F5F6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F9A912E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17C09177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1995088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01B34422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55496DD8" w14:textId="77777777" w:rsidR="00CC49E4" w:rsidRDefault="00CC49E4" w:rsidP="00CC49E4">
      <w:pPr>
        <w:jc w:val="center"/>
      </w:pPr>
      <w:r>
        <w:t>(МГТУ им. Н.Э. Баумана)</w:t>
      </w:r>
    </w:p>
    <w:p w14:paraId="7D07D8BA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48ED7E6" wp14:editId="16FD69D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361C3" id="графический объект1" o:spid="_x0000_s1026" style="position:absolute;margin-left:-1.15pt;margin-top:6.25pt;width:460.6pt;height:.1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fU3UgIAAPo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41fU3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31123F92" w14:textId="77777777" w:rsidR="00011C16" w:rsidRDefault="00011C16">
      <w:pPr>
        <w:jc w:val="center"/>
        <w:rPr>
          <w:b/>
        </w:rPr>
      </w:pPr>
    </w:p>
    <w:p w14:paraId="241DA260" w14:textId="77777777" w:rsidR="00011C16" w:rsidRPr="00482D25" w:rsidRDefault="00011C16">
      <w:pPr>
        <w:jc w:val="center"/>
      </w:pPr>
      <w:r w:rsidRPr="00482D25">
        <w:t>ЭКЗАМЕНАЦИОННЫЙ БИЛЕТ № 10</w:t>
      </w:r>
    </w:p>
    <w:p w14:paraId="02605922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170470FA" w14:textId="77777777" w:rsidR="00011C16" w:rsidRDefault="00011C16">
      <w:pPr>
        <w:jc w:val="center"/>
        <w:rPr>
          <w:b/>
        </w:rPr>
      </w:pPr>
    </w:p>
    <w:p w14:paraId="6F154857" w14:textId="50C160C7" w:rsidR="00772020" w:rsidRDefault="00772020" w:rsidP="00772020">
      <w:pPr>
        <w:numPr>
          <w:ilvl w:val="0"/>
          <w:numId w:val="3"/>
        </w:numPr>
        <w:suppressAutoHyphens w:val="0"/>
        <w:jc w:val="both"/>
        <w:rPr>
          <w:bCs/>
        </w:rPr>
      </w:pPr>
      <w:r w:rsidRPr="007229BA">
        <w:rPr>
          <w:bCs/>
        </w:rPr>
        <w:t>Привести основные функции ошибки (</w:t>
      </w:r>
      <w:proofErr w:type="spellStart"/>
      <w:r w:rsidRPr="007229BA">
        <w:rPr>
          <w:bCs/>
        </w:rPr>
        <w:t>лосс</w:t>
      </w:r>
      <w:proofErr w:type="spellEnd"/>
      <w:r w:rsidRPr="007229BA">
        <w:rPr>
          <w:bCs/>
        </w:rPr>
        <w:t>-функции), применяемые при обучении нейронной сети.</w:t>
      </w:r>
    </w:p>
    <w:p w14:paraId="25AA8431" w14:textId="77777777" w:rsidR="007659C4" w:rsidRPr="007229BA" w:rsidRDefault="007659C4" w:rsidP="007659C4">
      <w:pPr>
        <w:suppressAutoHyphens w:val="0"/>
        <w:ind w:left="900"/>
        <w:jc w:val="both"/>
        <w:rPr>
          <w:bCs/>
        </w:rPr>
      </w:pPr>
    </w:p>
    <w:p w14:paraId="39123B39" w14:textId="77777777" w:rsidR="00BF684F" w:rsidRPr="00566615" w:rsidRDefault="00BF684F" w:rsidP="00BF684F">
      <w:pPr>
        <w:pStyle w:val="a8"/>
        <w:numPr>
          <w:ilvl w:val="0"/>
          <w:numId w:val="3"/>
        </w:numPr>
        <w:suppressAutoHyphens w:val="0"/>
        <w:spacing w:after="160" w:line="259" w:lineRule="auto"/>
      </w:pPr>
      <w:r w:rsidRPr="00566615">
        <w:t xml:space="preserve">Объяснить работу радиально-базисных функций. В каких случаях следует использовать </w:t>
      </w:r>
      <w:r w:rsidRPr="00566615">
        <w:rPr>
          <w:lang w:val="en-US"/>
        </w:rPr>
        <w:t>RBF</w:t>
      </w:r>
      <w:r w:rsidRPr="00566615">
        <w:t>?</w:t>
      </w:r>
    </w:p>
    <w:p w14:paraId="206EE52A" w14:textId="28133F86" w:rsidR="00011C16" w:rsidRDefault="00011C16" w:rsidP="00BF684F">
      <w:pPr>
        <w:ind w:left="540"/>
        <w:jc w:val="both"/>
      </w:pPr>
    </w:p>
    <w:p w14:paraId="100F57CB" w14:textId="2B1C7926" w:rsidR="0097434B" w:rsidRDefault="0097434B" w:rsidP="0097434B">
      <w:pPr>
        <w:ind w:left="360"/>
        <w:jc w:val="both"/>
        <w:rPr>
          <w:b/>
        </w:rPr>
      </w:pPr>
    </w:p>
    <w:p w14:paraId="7E607E3E" w14:textId="56D80FC0" w:rsidR="0097434B" w:rsidRDefault="0097434B" w:rsidP="0097434B">
      <w:pPr>
        <w:ind w:left="360"/>
        <w:jc w:val="both"/>
        <w:rPr>
          <w:b/>
        </w:rPr>
      </w:pPr>
    </w:p>
    <w:p w14:paraId="39E12313" w14:textId="0D0B6014" w:rsidR="0097434B" w:rsidRDefault="0097434B" w:rsidP="0097434B">
      <w:pPr>
        <w:ind w:left="360"/>
        <w:jc w:val="both"/>
        <w:rPr>
          <w:b/>
        </w:rPr>
      </w:pPr>
    </w:p>
    <w:p w14:paraId="0871A062" w14:textId="0A227D29" w:rsidR="0097434B" w:rsidRDefault="0097434B" w:rsidP="0097434B">
      <w:pPr>
        <w:ind w:left="360"/>
        <w:jc w:val="both"/>
        <w:rPr>
          <w:b/>
        </w:rPr>
      </w:pPr>
    </w:p>
    <w:p w14:paraId="68285227" w14:textId="6DE48E36" w:rsidR="0097434B" w:rsidRDefault="0097434B" w:rsidP="0097434B">
      <w:pPr>
        <w:ind w:left="360"/>
        <w:jc w:val="both"/>
        <w:rPr>
          <w:b/>
        </w:rPr>
      </w:pPr>
    </w:p>
    <w:p w14:paraId="7430AAF8" w14:textId="0A1BE7F4" w:rsidR="0097434B" w:rsidRDefault="0097434B" w:rsidP="0097434B">
      <w:pPr>
        <w:ind w:left="360"/>
        <w:jc w:val="both"/>
        <w:rPr>
          <w:b/>
        </w:rPr>
      </w:pPr>
    </w:p>
    <w:p w14:paraId="6B9E38DB" w14:textId="2FF812C2" w:rsidR="0097434B" w:rsidRDefault="0097434B" w:rsidP="0097434B">
      <w:pPr>
        <w:ind w:left="360"/>
        <w:jc w:val="both"/>
        <w:rPr>
          <w:b/>
        </w:rPr>
      </w:pPr>
    </w:p>
    <w:p w14:paraId="41DB3629" w14:textId="77777777" w:rsidR="0097434B" w:rsidRDefault="0097434B" w:rsidP="0097434B">
      <w:pPr>
        <w:ind w:left="360"/>
        <w:jc w:val="both"/>
        <w:rPr>
          <w:b/>
        </w:rPr>
      </w:pPr>
    </w:p>
    <w:p w14:paraId="50C3CAF5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5696" behindDoc="1" locked="0" layoutInCell="1" allowOverlap="1" wp14:anchorId="44647F1D" wp14:editId="5E6D622F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41F55" id="графический объект1" o:spid="_x0000_s1026" style="position:absolute;margin-left:-1.15pt;margin-top:6.25pt;width:460.6pt;height:.15pt;z-index:-25151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IGobaBRAgAA+w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087FF32C" w14:textId="77E83E2E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787E9092" w14:textId="77777777" w:rsidR="00F23A87" w:rsidRDefault="00F23A87" w:rsidP="00F23A87">
      <w:pPr>
        <w:ind w:left="-567"/>
      </w:pPr>
      <w:r>
        <w:t xml:space="preserve">             </w:t>
      </w:r>
    </w:p>
    <w:p w14:paraId="2A7D2E65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5DFB1DC6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1E3A8738" wp14:editId="46623268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EBC17" id="графический объект1" o:spid="_x0000_s1026" style="position:absolute;margin-left:-1.15pt;margin-top:6.25pt;width:460.6pt;height:.15pt;z-index:-25146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59G63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63247964" w14:textId="05B224CD" w:rsidR="0097434B" w:rsidRDefault="0097434B" w:rsidP="00291EA0">
      <w:pPr>
        <w:jc w:val="center"/>
        <w:rPr>
          <w:b/>
        </w:rPr>
      </w:pPr>
    </w:p>
    <w:p w14:paraId="0951DF67" w14:textId="77777777" w:rsidR="0097434B" w:rsidRDefault="0097434B" w:rsidP="0097434B">
      <w:pPr>
        <w:ind w:left="360"/>
        <w:jc w:val="both"/>
        <w:rPr>
          <w:b/>
        </w:rPr>
      </w:pPr>
    </w:p>
    <w:p w14:paraId="24F41F60" w14:textId="77777777" w:rsidR="0097434B" w:rsidRDefault="0097434B" w:rsidP="0097434B">
      <w:pPr>
        <w:ind w:left="360"/>
        <w:jc w:val="both"/>
        <w:rPr>
          <w:b/>
        </w:rPr>
      </w:pPr>
    </w:p>
    <w:p w14:paraId="4C0724B3" w14:textId="77777777" w:rsidR="00A774C2" w:rsidRDefault="00A774C2"/>
    <w:p w14:paraId="4917D459" w14:textId="77777777" w:rsidR="00A774C2" w:rsidRDefault="00A774C2"/>
    <w:p w14:paraId="323A34B2" w14:textId="77777777" w:rsidR="00A774C2" w:rsidRDefault="00A774C2"/>
    <w:p w14:paraId="7E046CBF" w14:textId="77777777" w:rsidR="00A774C2" w:rsidRDefault="00A774C2"/>
    <w:p w14:paraId="6658E170" w14:textId="77777777" w:rsidR="00A774C2" w:rsidRPr="00371A96" w:rsidRDefault="00A774C2"/>
    <w:p w14:paraId="7ACD7720" w14:textId="77777777" w:rsidR="00011C16" w:rsidRPr="00371A96" w:rsidRDefault="00011C16"/>
    <w:p w14:paraId="376006FA" w14:textId="77777777" w:rsidR="00011C16" w:rsidRDefault="00011C16"/>
    <w:p w14:paraId="17B07621" w14:textId="77777777" w:rsidR="0097434B" w:rsidRDefault="0097434B" w:rsidP="00CC49E4">
      <w:pPr>
        <w:jc w:val="center"/>
      </w:pPr>
    </w:p>
    <w:p w14:paraId="7A2EB835" w14:textId="77777777" w:rsidR="0097434B" w:rsidRDefault="0097434B" w:rsidP="00CC49E4">
      <w:pPr>
        <w:jc w:val="center"/>
      </w:pPr>
    </w:p>
    <w:p w14:paraId="43878DEC" w14:textId="77777777" w:rsidR="0097434B" w:rsidRDefault="0097434B" w:rsidP="00CC49E4">
      <w:pPr>
        <w:jc w:val="center"/>
      </w:pPr>
    </w:p>
    <w:p w14:paraId="6E0FD7D1" w14:textId="77777777" w:rsidR="0097434B" w:rsidRDefault="0097434B" w:rsidP="00CC49E4">
      <w:pPr>
        <w:jc w:val="center"/>
      </w:pPr>
    </w:p>
    <w:p w14:paraId="0F1B8F6F" w14:textId="77777777" w:rsidR="0097434B" w:rsidRDefault="0097434B" w:rsidP="00CC49E4">
      <w:pPr>
        <w:jc w:val="center"/>
      </w:pPr>
    </w:p>
    <w:p w14:paraId="37459F86" w14:textId="77777777" w:rsidR="0097434B" w:rsidRDefault="0097434B" w:rsidP="00CC49E4">
      <w:pPr>
        <w:jc w:val="center"/>
      </w:pPr>
    </w:p>
    <w:p w14:paraId="43B4ECCD" w14:textId="77777777" w:rsidR="0097434B" w:rsidRDefault="0097434B" w:rsidP="00CC49E4">
      <w:pPr>
        <w:jc w:val="center"/>
      </w:pPr>
    </w:p>
    <w:p w14:paraId="43438951" w14:textId="77777777" w:rsidR="0097434B" w:rsidRDefault="0097434B" w:rsidP="00CC49E4">
      <w:pPr>
        <w:jc w:val="center"/>
      </w:pPr>
    </w:p>
    <w:p w14:paraId="0D20AE27" w14:textId="77777777" w:rsidR="0097434B" w:rsidRDefault="0097434B" w:rsidP="00CC49E4">
      <w:pPr>
        <w:jc w:val="center"/>
      </w:pPr>
    </w:p>
    <w:p w14:paraId="6F8D7DBD" w14:textId="4B1150E0" w:rsidR="0097434B" w:rsidRDefault="0097434B" w:rsidP="00CC49E4">
      <w:pPr>
        <w:jc w:val="center"/>
      </w:pPr>
    </w:p>
    <w:p w14:paraId="394A115F" w14:textId="77777777" w:rsidR="00772020" w:rsidRDefault="00772020" w:rsidP="00772020">
      <w:pPr>
        <w:jc w:val="center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868160" behindDoc="1" locked="0" layoutInCell="1" allowOverlap="1" wp14:anchorId="698939E8" wp14:editId="507F75A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D0031" id="графический объект1" o:spid="_x0000_s1026" style="position:absolute;margin-left:-1.15pt;margin-top:6.25pt;width:460.6pt;height:.15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1IORRl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79F88480" w14:textId="221DB1C0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4E0020FA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5FE0809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2D872CB8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35CB549A" w14:textId="77777777" w:rsidR="00CC49E4" w:rsidRDefault="00CC49E4" w:rsidP="00CC49E4">
      <w:pPr>
        <w:jc w:val="center"/>
      </w:pPr>
      <w:r>
        <w:t>(МГТУ им. Н.Э. Баумана)</w:t>
      </w:r>
    </w:p>
    <w:p w14:paraId="547975E8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35EB1D42" wp14:editId="17CE3788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3F871B" id="графический объект1" o:spid="_x0000_s1026" style="position:absolute;margin-left:-1.15pt;margin-top:6.25pt;width:460.6pt;height:.1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zOvUQIAAPo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JafM69RAgAA+g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52AD1694" w14:textId="77777777" w:rsidR="00011C16" w:rsidRDefault="00011C16">
      <w:pPr>
        <w:jc w:val="center"/>
        <w:rPr>
          <w:b/>
        </w:rPr>
      </w:pPr>
    </w:p>
    <w:p w14:paraId="554808AD" w14:textId="77777777" w:rsidR="00011C16" w:rsidRDefault="00011C16">
      <w:pPr>
        <w:jc w:val="center"/>
      </w:pPr>
      <w:r w:rsidRPr="00482D25">
        <w:t>ЭКЗАМЕНАЦИОННЫЙ БИЛЕТ № 11</w:t>
      </w:r>
    </w:p>
    <w:p w14:paraId="7CDDC2A4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264A3A9B" w14:textId="45482C71" w:rsidR="00291EA0" w:rsidRPr="00482D25" w:rsidRDefault="00291EA0" w:rsidP="00291EA0">
      <w:pPr>
        <w:jc w:val="center"/>
      </w:pPr>
    </w:p>
    <w:p w14:paraId="4781B7AE" w14:textId="72A7B150" w:rsidR="00482D25" w:rsidRPr="00482D25" w:rsidRDefault="00482D25" w:rsidP="00482D25">
      <w:pPr>
        <w:jc w:val="center"/>
      </w:pPr>
      <w:r w:rsidRPr="00482D25">
        <w:t xml:space="preserve"> </w:t>
      </w:r>
    </w:p>
    <w:p w14:paraId="56705817" w14:textId="77777777" w:rsidR="00482D25" w:rsidRPr="00482D25" w:rsidRDefault="00482D25">
      <w:pPr>
        <w:jc w:val="center"/>
      </w:pPr>
    </w:p>
    <w:p w14:paraId="70C2F57F" w14:textId="0A6952C6" w:rsidR="00925DBB" w:rsidRDefault="00925DBB" w:rsidP="00925DBB">
      <w:pPr>
        <w:numPr>
          <w:ilvl w:val="0"/>
          <w:numId w:val="8"/>
        </w:numPr>
        <w:suppressAutoHyphens w:val="0"/>
        <w:jc w:val="both"/>
        <w:rPr>
          <w:bCs/>
        </w:rPr>
      </w:pPr>
      <w:r w:rsidRPr="007229BA">
        <w:rPr>
          <w:bCs/>
        </w:rPr>
        <w:t>С какой целью и каким образом используется стохастический градиентный спуск?</w:t>
      </w:r>
    </w:p>
    <w:p w14:paraId="05993759" w14:textId="77777777" w:rsidR="007659C4" w:rsidRPr="007229BA" w:rsidRDefault="007659C4" w:rsidP="007659C4">
      <w:pPr>
        <w:suppressAutoHyphens w:val="0"/>
        <w:ind w:left="900"/>
        <w:jc w:val="both"/>
        <w:rPr>
          <w:bCs/>
        </w:rPr>
      </w:pPr>
    </w:p>
    <w:p w14:paraId="2EF047F1" w14:textId="17922DAE" w:rsidR="00011C16" w:rsidRDefault="00925DBB">
      <w:pPr>
        <w:numPr>
          <w:ilvl w:val="0"/>
          <w:numId w:val="8"/>
        </w:numPr>
        <w:jc w:val="both"/>
      </w:pPr>
      <w:r w:rsidRPr="007229BA">
        <w:rPr>
          <w:bCs/>
        </w:rPr>
        <w:t>Каким образом решается вопрос исчезающих и взрывных градиентов в глубоких нейронных сетях</w:t>
      </w:r>
      <w:r w:rsidR="00011C16">
        <w:t xml:space="preserve">. </w:t>
      </w:r>
    </w:p>
    <w:p w14:paraId="77E1B0A9" w14:textId="77777777" w:rsidR="00011C16" w:rsidRDefault="00011C16">
      <w:pPr>
        <w:ind w:left="540"/>
        <w:jc w:val="both"/>
        <w:rPr>
          <w:sz w:val="16"/>
          <w:szCs w:val="16"/>
        </w:rPr>
      </w:pPr>
    </w:p>
    <w:p w14:paraId="66A05F27" w14:textId="575FF57C" w:rsidR="0097434B" w:rsidRDefault="0097434B" w:rsidP="0097434B">
      <w:pPr>
        <w:ind w:left="360"/>
        <w:jc w:val="both"/>
        <w:rPr>
          <w:b/>
        </w:rPr>
      </w:pPr>
    </w:p>
    <w:p w14:paraId="17596B51" w14:textId="5C76D106" w:rsidR="0097434B" w:rsidRDefault="0097434B" w:rsidP="0097434B">
      <w:pPr>
        <w:ind w:left="360"/>
        <w:jc w:val="both"/>
        <w:rPr>
          <w:b/>
        </w:rPr>
      </w:pPr>
    </w:p>
    <w:p w14:paraId="553DC1C6" w14:textId="3D3FA6AA" w:rsidR="0097434B" w:rsidRDefault="0097434B" w:rsidP="0097434B">
      <w:pPr>
        <w:ind w:left="360"/>
        <w:jc w:val="both"/>
        <w:rPr>
          <w:b/>
        </w:rPr>
      </w:pPr>
    </w:p>
    <w:p w14:paraId="4DE9AA83" w14:textId="183F4CDE" w:rsidR="0097434B" w:rsidRDefault="0097434B" w:rsidP="0097434B">
      <w:pPr>
        <w:ind w:left="360"/>
        <w:jc w:val="both"/>
        <w:rPr>
          <w:b/>
        </w:rPr>
      </w:pPr>
    </w:p>
    <w:p w14:paraId="4F749BFE" w14:textId="479133B8" w:rsidR="0097434B" w:rsidRDefault="0097434B" w:rsidP="0097434B">
      <w:pPr>
        <w:ind w:left="360"/>
        <w:jc w:val="both"/>
        <w:rPr>
          <w:b/>
        </w:rPr>
      </w:pPr>
    </w:p>
    <w:p w14:paraId="2879E885" w14:textId="67DA0583" w:rsidR="0097434B" w:rsidRDefault="0097434B" w:rsidP="0097434B">
      <w:pPr>
        <w:ind w:left="360"/>
        <w:jc w:val="both"/>
        <w:rPr>
          <w:b/>
        </w:rPr>
      </w:pPr>
    </w:p>
    <w:p w14:paraId="3A7AF704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8768" behindDoc="1" locked="0" layoutInCell="1" allowOverlap="1" wp14:anchorId="06AC3241" wp14:editId="1710A4D5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E3E4B" id="графический объект1" o:spid="_x0000_s1026" style="position:absolute;margin-left:-1.15pt;margin-top:6.25pt;width:460.6pt;height:.15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DXUgIAAPs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bbtDX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6168F61E" w14:textId="3F35C93A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344C2494" w14:textId="77777777" w:rsidR="00F23A87" w:rsidRDefault="00F23A87" w:rsidP="00F23A87">
      <w:pPr>
        <w:ind w:left="-567"/>
      </w:pPr>
      <w:r>
        <w:t xml:space="preserve">             </w:t>
      </w:r>
    </w:p>
    <w:p w14:paraId="682423FF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37A92EE2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53A09071" wp14:editId="51D2282D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8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07CA3" id="графический объект1" o:spid="_x0000_s1026" style="position:absolute;margin-left:-1.15pt;margin-top:6.25pt;width:460.6pt;height:.15pt;z-index:-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UF7CM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331833C8" w14:textId="707856A3" w:rsidR="0097434B" w:rsidRDefault="0097434B" w:rsidP="00291EA0">
      <w:pPr>
        <w:jc w:val="center"/>
        <w:rPr>
          <w:b/>
        </w:rPr>
      </w:pPr>
    </w:p>
    <w:p w14:paraId="42875347" w14:textId="77777777" w:rsidR="0097434B" w:rsidRDefault="0097434B" w:rsidP="0097434B">
      <w:pPr>
        <w:ind w:left="360"/>
        <w:jc w:val="both"/>
        <w:rPr>
          <w:b/>
        </w:rPr>
      </w:pPr>
    </w:p>
    <w:p w14:paraId="5C92998B" w14:textId="77777777" w:rsidR="0097434B" w:rsidRDefault="0097434B" w:rsidP="0097434B">
      <w:pPr>
        <w:ind w:left="360"/>
        <w:jc w:val="both"/>
        <w:rPr>
          <w:b/>
        </w:rPr>
      </w:pPr>
    </w:p>
    <w:p w14:paraId="7F193FA9" w14:textId="77777777" w:rsidR="0097434B" w:rsidRDefault="0097434B" w:rsidP="0097434B">
      <w:pPr>
        <w:ind w:left="360"/>
        <w:jc w:val="both"/>
        <w:rPr>
          <w:b/>
        </w:rPr>
      </w:pPr>
    </w:p>
    <w:p w14:paraId="0B17EC2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FCBD7C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A22DDC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6A3740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7A84FF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F0FD159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CDF4CC1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D9040AF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20E58BB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B6EF1FF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A46AB56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427EB1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A71C96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A49947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3D2989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133B0A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70C65BC" w14:textId="02782F81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7C3066F" w14:textId="6FDAAE5C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35FEEB1" w14:textId="34B80AC4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381D979" w14:textId="77777777" w:rsidR="00D847C9" w:rsidRDefault="00D847C9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A26C615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313D6A5" w14:textId="031DED9C" w:rsidR="008A2A6C" w:rsidRDefault="00A774C2" w:rsidP="0097434B">
      <w:pPr>
        <w:jc w:val="center"/>
        <w:rPr>
          <w:b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1" locked="0" layoutInCell="1" allowOverlap="1" wp14:anchorId="20AE970E" wp14:editId="64E5AFA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90ABD5" id="графический объект1" o:spid="_x0000_s1026" style="position:absolute;margin-left:-1.15pt;margin-top:6.25pt;width:460.6pt;height:.15pt;z-index:-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" path="m,l21600,21600e" filled="f" strokeweight=".71mm">
                <v:path arrowok="t"/>
              </v:shape>
            </w:pict>
          </mc:Fallback>
        </mc:AlternateContent>
      </w:r>
    </w:p>
    <w:p w14:paraId="0B1E7048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29C622B2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312DC468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43D49708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4DB2F229" w14:textId="77777777" w:rsidR="00CC49E4" w:rsidRDefault="00CC49E4" w:rsidP="00CC49E4">
      <w:pPr>
        <w:jc w:val="center"/>
      </w:pPr>
      <w:r>
        <w:t>(МГТУ им. Н.Э. Баумана)</w:t>
      </w:r>
    </w:p>
    <w:p w14:paraId="6500EA15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7973D74F" wp14:editId="6C17E71C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B5625" id="графический объект1" o:spid="_x0000_s1026" style="position:absolute;margin-left:-1.15pt;margin-top:6.25pt;width:460.6pt;height:.15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Y7YUwIAAPo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zFmO2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F2103A3" w14:textId="77777777" w:rsidR="00663BFD" w:rsidRDefault="00663BFD">
      <w:pPr>
        <w:jc w:val="center"/>
        <w:rPr>
          <w:b/>
        </w:rPr>
      </w:pPr>
    </w:p>
    <w:p w14:paraId="60958683" w14:textId="77777777" w:rsidR="00011C16" w:rsidRPr="00482D25" w:rsidRDefault="00011C16">
      <w:pPr>
        <w:jc w:val="center"/>
      </w:pPr>
      <w:r w:rsidRPr="00482D25">
        <w:t>ЭКЗАМЕНАЦИОННЫЙ БИЛЕТ № 12</w:t>
      </w:r>
    </w:p>
    <w:p w14:paraId="0B9E878C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63564AFF" w14:textId="62810B62" w:rsidR="00482D25" w:rsidRPr="00482D25" w:rsidRDefault="00482D25" w:rsidP="00482D25">
      <w:pPr>
        <w:jc w:val="center"/>
      </w:pPr>
    </w:p>
    <w:p w14:paraId="0087F8B3" w14:textId="77777777" w:rsidR="00011C16" w:rsidRDefault="00011C16">
      <w:pPr>
        <w:jc w:val="center"/>
        <w:rPr>
          <w:b/>
        </w:rPr>
      </w:pPr>
    </w:p>
    <w:p w14:paraId="4209AFDE" w14:textId="5CE895ED" w:rsidR="00925DBB" w:rsidRPr="007229BA" w:rsidRDefault="00925DBB" w:rsidP="00925DBB">
      <w:pPr>
        <w:numPr>
          <w:ilvl w:val="0"/>
          <w:numId w:val="17"/>
        </w:numPr>
        <w:suppressAutoHyphens w:val="0"/>
        <w:jc w:val="both"/>
        <w:rPr>
          <w:bCs/>
        </w:rPr>
      </w:pPr>
      <w:r w:rsidRPr="007229BA">
        <w:rPr>
          <w:bCs/>
        </w:rPr>
        <w:t>Привести примеры основных формул и объяснить каким образом используются различные модификации стохастического градиентного спуска.</w:t>
      </w:r>
    </w:p>
    <w:p w14:paraId="7B5C9941" w14:textId="515FCC2C" w:rsidR="00011C16" w:rsidRDefault="00011C16">
      <w:pPr>
        <w:ind w:left="540"/>
        <w:jc w:val="both"/>
      </w:pPr>
    </w:p>
    <w:p w14:paraId="2A705597" w14:textId="772AC673" w:rsidR="00011C16" w:rsidRDefault="00011C16">
      <w:pPr>
        <w:ind w:left="540"/>
        <w:jc w:val="both"/>
      </w:pPr>
      <w:r>
        <w:t>2.</w:t>
      </w:r>
      <w:r w:rsidR="00925DBB" w:rsidRPr="00925DBB">
        <w:rPr>
          <w:bCs/>
        </w:rPr>
        <w:t xml:space="preserve"> </w:t>
      </w:r>
      <w:r w:rsidR="00925DBB" w:rsidRPr="007229BA">
        <w:rPr>
          <w:bCs/>
        </w:rPr>
        <w:t xml:space="preserve">Объяснить использование методов регуляризации на основе </w:t>
      </w:r>
      <w:r w:rsidR="00925DBB" w:rsidRPr="007229BA">
        <w:rPr>
          <w:bCs/>
          <w:lang w:val="en-US"/>
        </w:rPr>
        <w:t>dropout</w:t>
      </w:r>
      <w:r w:rsidR="00925DBB" w:rsidRPr="007229BA">
        <w:rPr>
          <w:bCs/>
        </w:rPr>
        <w:t>.</w:t>
      </w:r>
      <w:r>
        <w:t xml:space="preserve"> </w:t>
      </w:r>
    </w:p>
    <w:p w14:paraId="3290545A" w14:textId="77777777" w:rsidR="00011C16" w:rsidRDefault="00011C16">
      <w:pPr>
        <w:ind w:left="540"/>
        <w:jc w:val="both"/>
        <w:rPr>
          <w:sz w:val="16"/>
          <w:szCs w:val="16"/>
        </w:rPr>
      </w:pPr>
    </w:p>
    <w:p w14:paraId="43216235" w14:textId="2E313671" w:rsidR="00011C16" w:rsidRDefault="00011C16">
      <w:pPr>
        <w:ind w:left="540"/>
        <w:jc w:val="both"/>
        <w:rPr>
          <w:b/>
        </w:rPr>
      </w:pPr>
      <w:bookmarkStart w:id="4" w:name="_Hlk96196488"/>
    </w:p>
    <w:p w14:paraId="31024C72" w14:textId="5BBDC2E9" w:rsidR="0097434B" w:rsidRDefault="0097434B">
      <w:pPr>
        <w:ind w:left="540"/>
        <w:jc w:val="both"/>
        <w:rPr>
          <w:b/>
        </w:rPr>
      </w:pPr>
    </w:p>
    <w:p w14:paraId="70FCAA63" w14:textId="3F90EE49" w:rsidR="0097434B" w:rsidRDefault="0097434B" w:rsidP="0097434B">
      <w:pPr>
        <w:ind w:left="360"/>
        <w:jc w:val="both"/>
        <w:rPr>
          <w:b/>
        </w:rPr>
      </w:pPr>
    </w:p>
    <w:p w14:paraId="36122E0A" w14:textId="727D0AC0" w:rsidR="0097434B" w:rsidRDefault="0097434B" w:rsidP="0097434B">
      <w:pPr>
        <w:ind w:left="360"/>
        <w:jc w:val="both"/>
        <w:rPr>
          <w:b/>
        </w:rPr>
      </w:pPr>
    </w:p>
    <w:p w14:paraId="42124EC7" w14:textId="5364F8D7" w:rsidR="0097434B" w:rsidRDefault="0097434B" w:rsidP="0097434B">
      <w:pPr>
        <w:ind w:left="360"/>
        <w:jc w:val="both"/>
        <w:rPr>
          <w:b/>
        </w:rPr>
      </w:pPr>
    </w:p>
    <w:p w14:paraId="63AB340F" w14:textId="39F90921" w:rsidR="0097434B" w:rsidRDefault="0097434B" w:rsidP="0097434B">
      <w:pPr>
        <w:ind w:left="360"/>
        <w:jc w:val="both"/>
        <w:rPr>
          <w:b/>
        </w:rPr>
      </w:pPr>
    </w:p>
    <w:p w14:paraId="1662CD96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56EF206F" wp14:editId="2EBC186B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DFB339" id="графический объект1" o:spid="_x0000_s1026" style="position:absolute;margin-left:-1.15pt;margin-top:6.25pt;width:460.6pt;height:.15pt;z-index:-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NSQWT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40B23083" w14:textId="6F0832E1" w:rsidR="00F67C49" w:rsidRDefault="00F23A87" w:rsidP="00F67C49">
      <w:pPr>
        <w:ind w:left="-567"/>
        <w:jc w:val="center"/>
      </w:pPr>
      <w:r>
        <w:t>Билет утвержден на заседании кафедры ИУ-8</w:t>
      </w:r>
      <w:r w:rsidR="00F67C49">
        <w:t xml:space="preserve"> (протокол № 5 от 17 мая 202</w:t>
      </w:r>
      <w:r w:rsidR="001F51B4">
        <w:t>4</w:t>
      </w:r>
      <w:r w:rsidR="00F67C49">
        <w:t xml:space="preserve"> г.)</w:t>
      </w:r>
    </w:p>
    <w:p w14:paraId="2102FC54" w14:textId="77777777" w:rsidR="00F23A87" w:rsidRDefault="00F23A87" w:rsidP="00F23A87">
      <w:pPr>
        <w:ind w:left="-567"/>
      </w:pPr>
      <w:r>
        <w:t xml:space="preserve">             </w:t>
      </w:r>
    </w:p>
    <w:p w14:paraId="0A96F457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108DD606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5577EA92" wp14:editId="746ECCFC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48A6A5" id="графический объект1" o:spid="_x0000_s1026" style="position:absolute;margin-left:-1.15pt;margin-top:6.25pt;width:460.6pt;height:.15pt;z-index:-25146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Qz3UQIAAPo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MZpDPdRAgAA+g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73C01BAC" w14:textId="2C58606C" w:rsidR="0097434B" w:rsidRDefault="0097434B" w:rsidP="00291EA0">
      <w:pPr>
        <w:jc w:val="center"/>
        <w:rPr>
          <w:b/>
        </w:rPr>
      </w:pPr>
    </w:p>
    <w:p w14:paraId="2BF29816" w14:textId="77777777" w:rsidR="0097434B" w:rsidRDefault="0097434B" w:rsidP="0097434B">
      <w:pPr>
        <w:ind w:left="360"/>
        <w:jc w:val="both"/>
        <w:rPr>
          <w:b/>
        </w:rPr>
      </w:pPr>
    </w:p>
    <w:p w14:paraId="14C14E8C" w14:textId="77777777" w:rsidR="0097434B" w:rsidRDefault="0097434B" w:rsidP="0097434B">
      <w:pPr>
        <w:ind w:left="360"/>
        <w:jc w:val="both"/>
        <w:rPr>
          <w:b/>
        </w:rPr>
      </w:pPr>
    </w:p>
    <w:p w14:paraId="19EB3FD6" w14:textId="77777777" w:rsidR="0097434B" w:rsidRDefault="0097434B">
      <w:pPr>
        <w:ind w:left="540"/>
        <w:jc w:val="both"/>
        <w:rPr>
          <w:b/>
        </w:rPr>
      </w:pPr>
    </w:p>
    <w:p w14:paraId="72C156DB" w14:textId="77777777" w:rsidR="00011C16" w:rsidRDefault="00011C16"/>
    <w:p w14:paraId="7E2DF3F6" w14:textId="77777777" w:rsidR="00011C16" w:rsidRDefault="00011C16"/>
    <w:bookmarkEnd w:id="4"/>
    <w:p w14:paraId="43F50D7E" w14:textId="77777777" w:rsidR="00011C16" w:rsidRDefault="00011C16"/>
    <w:p w14:paraId="2B136E9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387870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154EDE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2371A7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6FE605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7C34DD7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A8DEF38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21F276F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038C356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CAA974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77B55B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1951BB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055E09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9963D9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3C605A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C1CE13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5062A3C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188F0C27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2D1EB2A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0A37908A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10B0AF4A" w14:textId="77777777" w:rsidR="00CC49E4" w:rsidRDefault="00CC49E4" w:rsidP="00CC49E4">
      <w:pPr>
        <w:jc w:val="center"/>
      </w:pPr>
      <w:r>
        <w:t>(МГТУ им. Н.Э. Баумана)</w:t>
      </w:r>
    </w:p>
    <w:p w14:paraId="6541635A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6656BC9" wp14:editId="7BE4B7A3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2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4CC584" id="графический объект1" o:spid="_x0000_s1026" style="position:absolute;margin-left:-1.15pt;margin-top:6.25pt;width:460.6pt;height:.15pt;z-index:-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M5FUgIAAPo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LDM5F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188D59C0" w14:textId="77777777" w:rsidR="00011C16" w:rsidRDefault="00011C16">
      <w:pPr>
        <w:jc w:val="center"/>
        <w:rPr>
          <w:b/>
        </w:rPr>
      </w:pPr>
    </w:p>
    <w:p w14:paraId="01B8DD5E" w14:textId="77777777" w:rsidR="00011C16" w:rsidRPr="00482D25" w:rsidRDefault="00011C16">
      <w:pPr>
        <w:jc w:val="center"/>
      </w:pPr>
      <w:r w:rsidRPr="00482D25">
        <w:t>ЭКЗАМЕНАЦИОННЫЙ БИЛЕТ № 13</w:t>
      </w:r>
    </w:p>
    <w:p w14:paraId="560B23E8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0DE19850" w14:textId="5BC2AA46" w:rsidR="00291EA0" w:rsidRPr="00482D25" w:rsidRDefault="00291EA0" w:rsidP="00291EA0">
      <w:pPr>
        <w:jc w:val="center"/>
      </w:pPr>
    </w:p>
    <w:p w14:paraId="2C10FE9F" w14:textId="0EAC9520" w:rsidR="00482D25" w:rsidRPr="00482D25" w:rsidRDefault="00482D25" w:rsidP="00482D25">
      <w:pPr>
        <w:jc w:val="center"/>
      </w:pPr>
      <w:r w:rsidRPr="00482D25">
        <w:t xml:space="preserve"> </w:t>
      </w:r>
    </w:p>
    <w:p w14:paraId="2304D855" w14:textId="77777777" w:rsidR="00011C16" w:rsidRDefault="00011C16">
      <w:pPr>
        <w:jc w:val="center"/>
        <w:rPr>
          <w:b/>
        </w:rPr>
      </w:pPr>
    </w:p>
    <w:p w14:paraId="3431E6EB" w14:textId="77777777" w:rsidR="00BF684F" w:rsidRPr="00566615" w:rsidRDefault="00BF684F" w:rsidP="00BF684F">
      <w:pPr>
        <w:pStyle w:val="a8"/>
        <w:numPr>
          <w:ilvl w:val="0"/>
          <w:numId w:val="9"/>
        </w:numPr>
        <w:suppressAutoHyphens w:val="0"/>
        <w:spacing w:after="160" w:line="259" w:lineRule="auto"/>
      </w:pPr>
      <w:bookmarkStart w:id="5" w:name="_Hlk154606070"/>
      <w:r w:rsidRPr="00566615">
        <w:t xml:space="preserve">Объяснить работу радиально-базисных функций. В каких случаях следует использовать </w:t>
      </w:r>
      <w:r w:rsidRPr="00566615">
        <w:rPr>
          <w:lang w:val="en-US"/>
        </w:rPr>
        <w:t>RBF</w:t>
      </w:r>
      <w:r w:rsidRPr="00566615">
        <w:t>?</w:t>
      </w:r>
    </w:p>
    <w:bookmarkEnd w:id="5"/>
    <w:p w14:paraId="5A68C731" w14:textId="77777777" w:rsidR="007659C4" w:rsidRDefault="007659C4" w:rsidP="007659C4">
      <w:pPr>
        <w:ind w:left="900"/>
        <w:jc w:val="both"/>
      </w:pPr>
    </w:p>
    <w:p w14:paraId="6BA3EC68" w14:textId="77777777" w:rsidR="00925DBB" w:rsidRPr="007229BA" w:rsidRDefault="00925DBB" w:rsidP="00925DBB">
      <w:pPr>
        <w:pStyle w:val="a8"/>
        <w:numPr>
          <w:ilvl w:val="0"/>
          <w:numId w:val="9"/>
        </w:numPr>
        <w:suppressAutoHyphens w:val="0"/>
        <w:spacing w:after="160" w:line="259" w:lineRule="auto"/>
        <w:rPr>
          <w:bCs/>
        </w:rPr>
      </w:pPr>
      <w:r w:rsidRPr="007229BA">
        <w:rPr>
          <w:bCs/>
        </w:rPr>
        <w:t xml:space="preserve">Каким образом осуществляется настройка </w:t>
      </w:r>
      <w:proofErr w:type="spellStart"/>
      <w:r w:rsidRPr="007229BA">
        <w:rPr>
          <w:bCs/>
        </w:rPr>
        <w:t>гиперпараметров</w:t>
      </w:r>
      <w:proofErr w:type="spellEnd"/>
      <w:r w:rsidRPr="007229BA">
        <w:rPr>
          <w:bCs/>
        </w:rPr>
        <w:t xml:space="preserve"> нейронной сети?</w:t>
      </w:r>
    </w:p>
    <w:p w14:paraId="75CA6AE1" w14:textId="7A6902F8" w:rsidR="00011C16" w:rsidRDefault="00011C16" w:rsidP="00925DBB">
      <w:pPr>
        <w:ind w:left="540"/>
        <w:jc w:val="both"/>
      </w:pPr>
    </w:p>
    <w:p w14:paraId="7173403B" w14:textId="410D426B" w:rsidR="00011C16" w:rsidRDefault="00011C16">
      <w:pPr>
        <w:ind w:left="540"/>
        <w:jc w:val="both"/>
        <w:rPr>
          <w:sz w:val="16"/>
          <w:szCs w:val="16"/>
        </w:rPr>
      </w:pPr>
    </w:p>
    <w:p w14:paraId="34B9E22E" w14:textId="5A26DA59" w:rsidR="0097434B" w:rsidRDefault="0097434B">
      <w:pPr>
        <w:ind w:left="540"/>
        <w:jc w:val="both"/>
        <w:rPr>
          <w:sz w:val="16"/>
          <w:szCs w:val="16"/>
        </w:rPr>
      </w:pPr>
    </w:p>
    <w:p w14:paraId="1F9367CB" w14:textId="750199F4" w:rsidR="0097434B" w:rsidRDefault="0097434B">
      <w:pPr>
        <w:ind w:left="540"/>
        <w:jc w:val="both"/>
        <w:rPr>
          <w:sz w:val="16"/>
          <w:szCs w:val="16"/>
        </w:rPr>
      </w:pPr>
    </w:p>
    <w:p w14:paraId="597C2338" w14:textId="0A6005AC" w:rsidR="0097434B" w:rsidRDefault="0097434B">
      <w:pPr>
        <w:ind w:left="540"/>
        <w:jc w:val="both"/>
        <w:rPr>
          <w:sz w:val="16"/>
          <w:szCs w:val="16"/>
        </w:rPr>
      </w:pPr>
    </w:p>
    <w:p w14:paraId="20C6414C" w14:textId="70C3C1B8" w:rsidR="0097434B" w:rsidRDefault="0097434B">
      <w:pPr>
        <w:ind w:left="540"/>
        <w:jc w:val="both"/>
        <w:rPr>
          <w:sz w:val="16"/>
          <w:szCs w:val="16"/>
        </w:rPr>
      </w:pPr>
    </w:p>
    <w:p w14:paraId="20EBAA21" w14:textId="0BEA7840" w:rsidR="0097434B" w:rsidRDefault="0097434B">
      <w:pPr>
        <w:ind w:left="540"/>
        <w:jc w:val="both"/>
        <w:rPr>
          <w:sz w:val="16"/>
          <w:szCs w:val="16"/>
        </w:rPr>
      </w:pPr>
    </w:p>
    <w:p w14:paraId="70716657" w14:textId="49701A81" w:rsidR="0097434B" w:rsidRDefault="0097434B">
      <w:pPr>
        <w:ind w:left="540"/>
        <w:jc w:val="both"/>
        <w:rPr>
          <w:sz w:val="16"/>
          <w:szCs w:val="16"/>
        </w:rPr>
      </w:pPr>
    </w:p>
    <w:p w14:paraId="6CB5AD4A" w14:textId="10C5D557" w:rsidR="0097434B" w:rsidRDefault="0097434B">
      <w:pPr>
        <w:ind w:left="540"/>
        <w:jc w:val="both"/>
        <w:rPr>
          <w:sz w:val="16"/>
          <w:szCs w:val="16"/>
        </w:rPr>
      </w:pPr>
    </w:p>
    <w:p w14:paraId="703AE519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4912" behindDoc="1" locked="0" layoutInCell="1" allowOverlap="1" wp14:anchorId="352E8A22" wp14:editId="5576002F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1B59F" id="графический объект1" o:spid="_x0000_s1026" style="position:absolute;margin-left:-1.15pt;margin-top:6.25pt;width:460.6pt;height:.15pt;z-index:-25150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qs4UgIAAPs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v4qs4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177F8404" w14:textId="6FF7EB8A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16269D06" w14:textId="77777777" w:rsidR="00F23A87" w:rsidRDefault="00F23A87" w:rsidP="00F23A87">
      <w:pPr>
        <w:ind w:left="-567"/>
      </w:pPr>
      <w:r>
        <w:t xml:space="preserve">             </w:t>
      </w:r>
    </w:p>
    <w:p w14:paraId="6262BBAE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560D82CB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7920" behindDoc="1" locked="0" layoutInCell="1" allowOverlap="1" wp14:anchorId="7160249D" wp14:editId="10698DAE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7214B5" id="графический объект1" o:spid="_x0000_s1026" style="position:absolute;margin-left:-1.15pt;margin-top:6.25pt;width:460.6pt;height:.15pt;z-index:-25145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64rSz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AB6F73D" w14:textId="5F5F983C" w:rsidR="0097434B" w:rsidRDefault="0097434B" w:rsidP="00291EA0">
      <w:pPr>
        <w:jc w:val="center"/>
        <w:rPr>
          <w:b/>
        </w:rPr>
      </w:pPr>
    </w:p>
    <w:p w14:paraId="0837DD0B" w14:textId="77777777" w:rsidR="0097434B" w:rsidRDefault="0097434B" w:rsidP="0097434B">
      <w:pPr>
        <w:ind w:left="360"/>
        <w:jc w:val="both"/>
        <w:rPr>
          <w:b/>
        </w:rPr>
      </w:pPr>
    </w:p>
    <w:p w14:paraId="6227A877" w14:textId="77777777" w:rsidR="0097434B" w:rsidRDefault="0097434B" w:rsidP="0097434B">
      <w:pPr>
        <w:ind w:left="360"/>
        <w:jc w:val="both"/>
        <w:rPr>
          <w:b/>
        </w:rPr>
      </w:pPr>
    </w:p>
    <w:p w14:paraId="2676C349" w14:textId="77777777" w:rsidR="0097434B" w:rsidRDefault="0097434B" w:rsidP="0097434B">
      <w:pPr>
        <w:ind w:left="360"/>
        <w:jc w:val="both"/>
        <w:rPr>
          <w:b/>
        </w:rPr>
      </w:pPr>
    </w:p>
    <w:p w14:paraId="44338454" w14:textId="77777777" w:rsidR="0097434B" w:rsidRDefault="0097434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134A3F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B842229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71F6565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A81C01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EB3EC02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771C98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34D918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1D5563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05A4CB5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33DA0D5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E4FE67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A4A44D1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3EE5FC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E09C92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44BEB1" w14:textId="7C0B9D6B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4A30F00" w14:textId="5E835A06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F0E6579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461C382" w14:textId="77777777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459634FB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2E7B6A76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4FAFEC36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2B05A810" w14:textId="77777777" w:rsidR="00CC49E4" w:rsidRDefault="00CC49E4" w:rsidP="00CC49E4">
      <w:pPr>
        <w:jc w:val="center"/>
      </w:pPr>
      <w:r>
        <w:t>(МГТУ им. Н.Э. Баумана)</w:t>
      </w:r>
    </w:p>
    <w:p w14:paraId="130D3C7E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1680F9E9" wp14:editId="6D001A50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3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1758ED" id="графический объект1" o:spid="_x0000_s1026" style="position:absolute;margin-left:-1.15pt;margin-top:6.25pt;width:460.6pt;height:.15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9JUgIAAPo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DtM9J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7DD6569B" w14:textId="77777777" w:rsidR="00011C16" w:rsidRDefault="00011C16">
      <w:pPr>
        <w:jc w:val="center"/>
        <w:rPr>
          <w:b/>
        </w:rPr>
      </w:pPr>
    </w:p>
    <w:p w14:paraId="22C5784A" w14:textId="77777777" w:rsidR="00011C16" w:rsidRPr="00482D25" w:rsidRDefault="00011C16">
      <w:pPr>
        <w:jc w:val="center"/>
      </w:pPr>
      <w:r w:rsidRPr="00482D25">
        <w:t>ЭКЗАМЕНАЦИОННЫЙ БИЛЕТ № 14</w:t>
      </w:r>
    </w:p>
    <w:p w14:paraId="046D6B61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1AC2A50F" w14:textId="77777777" w:rsidR="00011C16" w:rsidRDefault="00011C16">
      <w:pPr>
        <w:jc w:val="center"/>
        <w:rPr>
          <w:b/>
        </w:rPr>
      </w:pPr>
    </w:p>
    <w:p w14:paraId="36F62CF1" w14:textId="77777777" w:rsidR="00BF684F" w:rsidRPr="00566615" w:rsidRDefault="00BF684F" w:rsidP="00BF684F">
      <w:pPr>
        <w:pStyle w:val="a8"/>
        <w:numPr>
          <w:ilvl w:val="0"/>
          <w:numId w:val="18"/>
        </w:numPr>
        <w:suppressAutoHyphens w:val="0"/>
        <w:spacing w:after="160" w:line="259" w:lineRule="auto"/>
      </w:pPr>
      <w:r w:rsidRPr="00566615">
        <w:t>Описать работу машины опорных векторов (</w:t>
      </w:r>
      <w:r w:rsidRPr="00566615">
        <w:rPr>
          <w:lang w:val="en-US"/>
        </w:rPr>
        <w:t>SVM</w:t>
      </w:r>
      <w:r w:rsidRPr="00566615">
        <w:t>) для задач классификации и распознавания образов.</w:t>
      </w:r>
    </w:p>
    <w:p w14:paraId="76270023" w14:textId="5037A3B9" w:rsidR="00925DBB" w:rsidRDefault="00011C16" w:rsidP="006A7AE6">
      <w:pPr>
        <w:pStyle w:val="a8"/>
        <w:ind w:left="900"/>
        <w:jc w:val="both"/>
      </w:pPr>
      <w:r>
        <w:t xml:space="preserve">  </w:t>
      </w:r>
    </w:p>
    <w:p w14:paraId="43E46F3D" w14:textId="77777777" w:rsidR="007659C4" w:rsidRDefault="007659C4" w:rsidP="007659C4">
      <w:pPr>
        <w:pStyle w:val="a8"/>
        <w:ind w:left="900"/>
        <w:jc w:val="both"/>
      </w:pPr>
    </w:p>
    <w:p w14:paraId="37B0B81C" w14:textId="016AB824" w:rsidR="00925DBB" w:rsidRPr="00925DBB" w:rsidRDefault="00925DBB" w:rsidP="00925DBB">
      <w:pPr>
        <w:pStyle w:val="a8"/>
        <w:numPr>
          <w:ilvl w:val="0"/>
          <w:numId w:val="18"/>
        </w:numPr>
        <w:jc w:val="both"/>
        <w:rPr>
          <w:bCs/>
        </w:rPr>
      </w:pPr>
      <w:r w:rsidRPr="00925DBB">
        <w:rPr>
          <w:bCs/>
        </w:rPr>
        <w:t xml:space="preserve">Каковы основные </w:t>
      </w:r>
      <w:proofErr w:type="spellStart"/>
      <w:r w:rsidRPr="00925DBB">
        <w:rPr>
          <w:bCs/>
        </w:rPr>
        <w:t>гиперпараметры</w:t>
      </w:r>
      <w:proofErr w:type="spellEnd"/>
      <w:r w:rsidRPr="00925DBB">
        <w:rPr>
          <w:bCs/>
        </w:rPr>
        <w:t>, связанные с обучением нейронных сетей?</w:t>
      </w:r>
    </w:p>
    <w:p w14:paraId="7D05E089" w14:textId="1C5D122F" w:rsidR="00011C16" w:rsidRDefault="00011C16">
      <w:pPr>
        <w:ind w:left="540"/>
        <w:jc w:val="both"/>
      </w:pPr>
    </w:p>
    <w:p w14:paraId="6583F190" w14:textId="77777777" w:rsidR="00011C16" w:rsidRDefault="00011C16">
      <w:pPr>
        <w:ind w:left="540"/>
        <w:jc w:val="both"/>
        <w:rPr>
          <w:sz w:val="16"/>
          <w:szCs w:val="16"/>
        </w:rPr>
      </w:pPr>
    </w:p>
    <w:p w14:paraId="54D7BDCA" w14:textId="018315EB" w:rsidR="00011C16" w:rsidRDefault="00011C16">
      <w:bookmarkStart w:id="6" w:name="_Hlk96196630"/>
    </w:p>
    <w:p w14:paraId="1CEC93F1" w14:textId="3AF4478A" w:rsidR="0097434B" w:rsidRDefault="0097434B"/>
    <w:p w14:paraId="486946F2" w14:textId="09D390ED" w:rsidR="0097434B" w:rsidRDefault="0097434B"/>
    <w:p w14:paraId="146B93DD" w14:textId="7E144EDC" w:rsidR="0097434B" w:rsidRDefault="0097434B"/>
    <w:p w14:paraId="6C225C5C" w14:textId="7D3E1ACC" w:rsidR="0097434B" w:rsidRDefault="0097434B"/>
    <w:p w14:paraId="5296FB2B" w14:textId="052E9297" w:rsidR="0097434B" w:rsidRDefault="0097434B"/>
    <w:p w14:paraId="66BA68E5" w14:textId="18570252" w:rsidR="0097434B" w:rsidRDefault="0097434B"/>
    <w:p w14:paraId="3C1B5A4D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7984" behindDoc="1" locked="0" layoutInCell="1" allowOverlap="1" wp14:anchorId="22B5EE7E" wp14:editId="388B17D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7E6DA9" id="графический объект1" o:spid="_x0000_s1026" style="position:absolute;margin-left:-1.15pt;margin-top:6.25pt;width:460.6pt;height:.15pt;z-index:-25149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ot+ul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60D5B592" w14:textId="38F2405F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6A927242" w14:textId="77777777" w:rsidR="00F23A87" w:rsidRDefault="00F23A87" w:rsidP="00F23A87">
      <w:pPr>
        <w:ind w:left="-567"/>
      </w:pPr>
      <w:r>
        <w:t xml:space="preserve">             </w:t>
      </w:r>
    </w:p>
    <w:p w14:paraId="0F364C9C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6216796D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59968" behindDoc="1" locked="0" layoutInCell="1" allowOverlap="1" wp14:anchorId="2C58269A" wp14:editId="4CCDAA40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671D7" id="графический объект1" o:spid="_x0000_s1026" style="position:absolute;margin-left:-1.15pt;margin-top:6.25pt;width:460.6pt;height:.15pt;z-index:-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sUxvu1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66BBBAF" w14:textId="133D28EF" w:rsidR="0097434B" w:rsidRDefault="0097434B" w:rsidP="00291EA0">
      <w:pPr>
        <w:jc w:val="center"/>
        <w:rPr>
          <w:b/>
        </w:rPr>
      </w:pPr>
    </w:p>
    <w:p w14:paraId="6E0BD5AE" w14:textId="77777777" w:rsidR="0097434B" w:rsidRDefault="0097434B" w:rsidP="0097434B">
      <w:pPr>
        <w:ind w:left="360"/>
        <w:jc w:val="both"/>
        <w:rPr>
          <w:b/>
        </w:rPr>
      </w:pPr>
    </w:p>
    <w:p w14:paraId="57115B63" w14:textId="77777777" w:rsidR="0097434B" w:rsidRDefault="0097434B" w:rsidP="0097434B">
      <w:pPr>
        <w:ind w:left="360"/>
        <w:jc w:val="both"/>
        <w:rPr>
          <w:b/>
        </w:rPr>
      </w:pPr>
    </w:p>
    <w:p w14:paraId="4FEBC373" w14:textId="77777777" w:rsidR="0097434B" w:rsidRDefault="0097434B" w:rsidP="0097434B">
      <w:pPr>
        <w:ind w:left="360"/>
        <w:jc w:val="both"/>
        <w:rPr>
          <w:b/>
        </w:rPr>
      </w:pPr>
    </w:p>
    <w:p w14:paraId="47E58681" w14:textId="77777777" w:rsidR="0097434B" w:rsidRDefault="0097434B"/>
    <w:p w14:paraId="7398C020" w14:textId="77777777" w:rsidR="00011C16" w:rsidRDefault="00011C16"/>
    <w:bookmarkEnd w:id="6"/>
    <w:p w14:paraId="460F9259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E6E2A96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364968E" w14:textId="398F671F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D73E621" w14:textId="72505FF8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07EA116" w14:textId="64F6835C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01A4D5E" w14:textId="6C16ED08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6903C99" w14:textId="26719A9E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F455B7D" w14:textId="52D3BE2C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0339041" w14:textId="77777777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4F0AC2B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0099449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A8A83DF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EF1C334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BDA566A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2320703" w14:textId="2D8C46E3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B538DE1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F52A30F" w14:textId="189E95D1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20466113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706DBA9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6D25C05A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5C51345B" w14:textId="77777777" w:rsidR="00CC49E4" w:rsidRDefault="00CC49E4" w:rsidP="00CC49E4">
      <w:pPr>
        <w:jc w:val="center"/>
      </w:pPr>
      <w:r>
        <w:t>(МГТУ им. Н.Э. Баумана)</w:t>
      </w:r>
    </w:p>
    <w:p w14:paraId="3252640C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58B49F2D" wp14:editId="244B589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3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68FFB" id="графический объект1" o:spid="_x0000_s1026" style="position:absolute;margin-left:-1.15pt;margin-top:6.25pt;width:460.6pt;height:.15pt;z-index:-25159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t/gnR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1DD4E3CC" w14:textId="77777777" w:rsidR="00011C16" w:rsidRDefault="00011C16">
      <w:pPr>
        <w:jc w:val="center"/>
        <w:rPr>
          <w:b/>
        </w:rPr>
      </w:pPr>
    </w:p>
    <w:p w14:paraId="0B33CEDF" w14:textId="77777777" w:rsidR="00011C16" w:rsidRPr="00482D25" w:rsidRDefault="00011C16">
      <w:pPr>
        <w:jc w:val="center"/>
      </w:pPr>
      <w:r w:rsidRPr="00482D25">
        <w:t>ЭКЗАМЕНАЦИОННЫЙ БИЛЕТ № 15</w:t>
      </w:r>
    </w:p>
    <w:p w14:paraId="74BD1185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5D93F89B" w14:textId="77F96EA8" w:rsidR="00482D25" w:rsidRPr="00482D25" w:rsidRDefault="00482D25" w:rsidP="00482D25">
      <w:pPr>
        <w:jc w:val="center"/>
      </w:pPr>
    </w:p>
    <w:p w14:paraId="10B549F9" w14:textId="77777777" w:rsidR="00011C16" w:rsidRDefault="00011C16">
      <w:pPr>
        <w:jc w:val="center"/>
        <w:rPr>
          <w:b/>
        </w:rPr>
      </w:pPr>
    </w:p>
    <w:p w14:paraId="15E38C02" w14:textId="2A42F40B" w:rsidR="00011C16" w:rsidRDefault="00BF684F">
      <w:pPr>
        <w:numPr>
          <w:ilvl w:val="0"/>
          <w:numId w:val="4"/>
        </w:numPr>
      </w:pPr>
      <w:r w:rsidRPr="00566615">
        <w:t xml:space="preserve">Объяснить использование правила </w:t>
      </w:r>
      <w:proofErr w:type="spellStart"/>
      <w:r w:rsidRPr="00566615">
        <w:t>Видроу-Хоффа</w:t>
      </w:r>
      <w:proofErr w:type="spellEnd"/>
      <w:r w:rsidRPr="00566615">
        <w:t xml:space="preserve"> для обучения однослойной нейронной сети</w:t>
      </w:r>
      <w:r w:rsidR="00011C16">
        <w:t xml:space="preserve">. </w:t>
      </w:r>
    </w:p>
    <w:p w14:paraId="4709CE93" w14:textId="77777777" w:rsidR="007659C4" w:rsidRDefault="007659C4" w:rsidP="007659C4">
      <w:pPr>
        <w:ind w:left="720"/>
      </w:pPr>
    </w:p>
    <w:p w14:paraId="557EE531" w14:textId="313A2B04" w:rsidR="00011C16" w:rsidRDefault="00011C16">
      <w:pPr>
        <w:numPr>
          <w:ilvl w:val="0"/>
          <w:numId w:val="4"/>
        </w:numPr>
      </w:pPr>
      <w:r>
        <w:t xml:space="preserve">  </w:t>
      </w:r>
      <w:r w:rsidR="00925DBB" w:rsidRPr="007229BA">
        <w:rPr>
          <w:bCs/>
        </w:rPr>
        <w:t>Объяснить использование методов регуляризации на основе штрафных функций</w:t>
      </w:r>
      <w:r w:rsidR="008B295C">
        <w:t>.</w:t>
      </w:r>
      <w:r>
        <w:t xml:space="preserve"> </w:t>
      </w:r>
    </w:p>
    <w:p w14:paraId="002B790C" w14:textId="77777777" w:rsidR="00011C16" w:rsidRDefault="00011C16">
      <w:pPr>
        <w:jc w:val="both"/>
        <w:rPr>
          <w:b/>
        </w:rPr>
      </w:pPr>
    </w:p>
    <w:p w14:paraId="6D118318" w14:textId="6B488F7B" w:rsidR="0097434B" w:rsidRDefault="0097434B" w:rsidP="0097434B">
      <w:pPr>
        <w:ind w:left="360"/>
        <w:jc w:val="both"/>
        <w:rPr>
          <w:b/>
        </w:rPr>
      </w:pPr>
    </w:p>
    <w:p w14:paraId="59B54A48" w14:textId="1AEF9BE0" w:rsidR="0097434B" w:rsidRDefault="0097434B" w:rsidP="0097434B">
      <w:pPr>
        <w:ind w:left="360"/>
        <w:jc w:val="both"/>
        <w:rPr>
          <w:b/>
        </w:rPr>
      </w:pPr>
    </w:p>
    <w:p w14:paraId="753BB38B" w14:textId="0E63CD2A" w:rsidR="0097434B" w:rsidRDefault="0097434B" w:rsidP="0097434B">
      <w:pPr>
        <w:ind w:left="360"/>
        <w:jc w:val="both"/>
        <w:rPr>
          <w:b/>
        </w:rPr>
      </w:pPr>
    </w:p>
    <w:p w14:paraId="25C28CDE" w14:textId="33A2D480" w:rsidR="0097434B" w:rsidRDefault="0097434B" w:rsidP="0097434B">
      <w:pPr>
        <w:ind w:left="360"/>
        <w:jc w:val="both"/>
        <w:rPr>
          <w:b/>
        </w:rPr>
      </w:pPr>
    </w:p>
    <w:p w14:paraId="0BDF41FC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1056" behindDoc="1" locked="0" layoutInCell="1" allowOverlap="1" wp14:anchorId="702F36EC" wp14:editId="5E5AE3A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B6569" id="графический объект1" o:spid="_x0000_s1026" style="position:absolute;margin-left:-1.15pt;margin-top:6.25pt;width:460.6pt;height:.15pt;z-index:-25149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onlUg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XKonl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429B39DF" w14:textId="4975A32F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0F730181" w14:textId="77777777" w:rsidR="00F23A87" w:rsidRDefault="00F23A87" w:rsidP="00F23A87">
      <w:pPr>
        <w:ind w:left="-567"/>
      </w:pPr>
      <w:r>
        <w:t xml:space="preserve">             </w:t>
      </w:r>
    </w:p>
    <w:p w14:paraId="4A0D6783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388C7693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2016" behindDoc="1" locked="0" layoutInCell="1" allowOverlap="1" wp14:anchorId="47A57E29" wp14:editId="32E5C9D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1EDB7" id="графический объект1" o:spid="_x0000_s1026" style="position:absolute;margin-left:-1.15pt;margin-top:6.25pt;width:460.6pt;height:.15pt;z-index:-25145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cuV3G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27316490" w14:textId="7FADBFD6" w:rsidR="0097434B" w:rsidRDefault="0097434B" w:rsidP="00291EA0">
      <w:pPr>
        <w:jc w:val="center"/>
      </w:pPr>
    </w:p>
    <w:p w14:paraId="2CEBA322" w14:textId="77777777" w:rsidR="0097434B" w:rsidRDefault="0097434B" w:rsidP="0097434B">
      <w:pPr>
        <w:ind w:left="360"/>
        <w:jc w:val="both"/>
        <w:rPr>
          <w:b/>
        </w:rPr>
      </w:pPr>
    </w:p>
    <w:p w14:paraId="66DE1961" w14:textId="77777777" w:rsidR="0097434B" w:rsidRDefault="0097434B" w:rsidP="0097434B">
      <w:pPr>
        <w:ind w:left="360"/>
        <w:jc w:val="both"/>
        <w:rPr>
          <w:b/>
        </w:rPr>
      </w:pPr>
    </w:p>
    <w:p w14:paraId="718089C2" w14:textId="77777777" w:rsidR="0097434B" w:rsidRDefault="0097434B" w:rsidP="0097434B">
      <w:pPr>
        <w:ind w:left="360"/>
        <w:jc w:val="both"/>
        <w:rPr>
          <w:b/>
        </w:rPr>
      </w:pPr>
    </w:p>
    <w:p w14:paraId="6B31CA6A" w14:textId="77777777" w:rsidR="0097434B" w:rsidRDefault="0097434B" w:rsidP="0097434B">
      <w:pPr>
        <w:ind w:left="360"/>
        <w:jc w:val="both"/>
        <w:rPr>
          <w:b/>
        </w:rPr>
      </w:pPr>
    </w:p>
    <w:p w14:paraId="19E17F74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AE33F95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B0B2B0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67F1ED5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5CEC97E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914A0D7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76B4F8A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AD74F80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111D0B2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380056B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15CC206" w14:textId="5E46ABDA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83BAADA" w14:textId="0416532D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781A0FD" w14:textId="7309FA3A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0D1679F" w14:textId="5C8135F9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4006AEB" w14:textId="7F12B4ED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BB3D619" w14:textId="0D292313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E3346E5" w14:textId="1033CBD6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E1F81F9" w14:textId="6F76BF09" w:rsidR="007659C4" w:rsidRDefault="007659C4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98BB55B" w14:textId="39EC182A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167D29C" w14:textId="77076BDB" w:rsidR="00F67C49" w:rsidRDefault="00F67C49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DD69144" w14:textId="77777777" w:rsidR="004B3990" w:rsidRDefault="004B399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A49EDC" w14:textId="42C4A1C4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1C6F2D6A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02DFB58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2F1055E2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20BB7CC5" w14:textId="77777777" w:rsidR="00CC49E4" w:rsidRDefault="00CC49E4" w:rsidP="00CC49E4">
      <w:pPr>
        <w:jc w:val="center"/>
      </w:pPr>
      <w:r>
        <w:t>(МГТУ им. Н.Э. Баумана)</w:t>
      </w:r>
    </w:p>
    <w:p w14:paraId="53AE57D9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63F7EC8" wp14:editId="6CEF86CF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3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E43B0A" id="графический объект1" o:spid="_x0000_s1026" style="position:absolute;margin-left:-1.15pt;margin-top:6.25pt;width:460.6pt;height:.1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3OLSm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626D0835" w14:textId="77777777" w:rsidR="00663BFD" w:rsidRDefault="00663BFD">
      <w:pPr>
        <w:jc w:val="center"/>
        <w:rPr>
          <w:b/>
        </w:rPr>
      </w:pPr>
    </w:p>
    <w:p w14:paraId="0BE0B412" w14:textId="77777777" w:rsidR="00011C16" w:rsidRPr="00482D25" w:rsidRDefault="00011C16">
      <w:pPr>
        <w:jc w:val="center"/>
      </w:pPr>
      <w:r w:rsidRPr="00482D25">
        <w:t>ЭКЗАМЕНАЦИОННЫЙ БИЛЕТ № 16</w:t>
      </w:r>
    </w:p>
    <w:p w14:paraId="46E62994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3E04BAB9" w14:textId="14561EBE" w:rsidR="00291EA0" w:rsidRPr="00482D25" w:rsidRDefault="00291EA0" w:rsidP="00291EA0">
      <w:pPr>
        <w:jc w:val="center"/>
      </w:pPr>
    </w:p>
    <w:p w14:paraId="4668CFB6" w14:textId="6AF116CE" w:rsidR="00011C16" w:rsidRPr="00482D25" w:rsidRDefault="00011C16">
      <w:pPr>
        <w:jc w:val="center"/>
      </w:pPr>
      <w:r w:rsidRPr="00482D25">
        <w:t xml:space="preserve"> </w:t>
      </w:r>
    </w:p>
    <w:p w14:paraId="3DF5434C" w14:textId="77777777" w:rsidR="00011C16" w:rsidRDefault="00011C16">
      <w:pPr>
        <w:jc w:val="center"/>
        <w:rPr>
          <w:b/>
        </w:rPr>
      </w:pPr>
    </w:p>
    <w:p w14:paraId="05238DB5" w14:textId="07B7C306" w:rsidR="008B295C" w:rsidRDefault="00925DBB">
      <w:pPr>
        <w:numPr>
          <w:ilvl w:val="0"/>
          <w:numId w:val="11"/>
        </w:numPr>
        <w:jc w:val="both"/>
      </w:pPr>
      <w:r w:rsidRPr="007229BA">
        <w:rPr>
          <w:bCs/>
        </w:rPr>
        <w:t>Объяснить принцип работы однослойного и многослойного перцептрона с различными функциями активации</w:t>
      </w:r>
      <w:r w:rsidR="00233571">
        <w:rPr>
          <w:bCs/>
        </w:rPr>
        <w:t xml:space="preserve"> (</w:t>
      </w:r>
      <w:proofErr w:type="spellStart"/>
      <w:r w:rsidR="00233571">
        <w:rPr>
          <w:bCs/>
        </w:rPr>
        <w:t>сигмоида</w:t>
      </w:r>
      <w:proofErr w:type="spellEnd"/>
      <w:r w:rsidR="00233571">
        <w:rPr>
          <w:bCs/>
        </w:rPr>
        <w:t xml:space="preserve">, гиперболический тангенс, </w:t>
      </w:r>
      <w:proofErr w:type="spellStart"/>
      <w:r w:rsidR="00233571">
        <w:rPr>
          <w:bCs/>
          <w:lang w:val="en-US"/>
        </w:rPr>
        <w:t>ReLu</w:t>
      </w:r>
      <w:proofErr w:type="spellEnd"/>
      <w:r w:rsidR="00233571">
        <w:rPr>
          <w:bCs/>
        </w:rPr>
        <w:t xml:space="preserve">, кросс-энтропия, расстояние </w:t>
      </w:r>
      <w:proofErr w:type="spellStart"/>
      <w:r w:rsidR="00233571">
        <w:rPr>
          <w:bCs/>
        </w:rPr>
        <w:t>Кульбака-Лейблера</w:t>
      </w:r>
      <w:proofErr w:type="spellEnd"/>
      <w:r w:rsidR="00233571">
        <w:rPr>
          <w:bCs/>
        </w:rPr>
        <w:t>)</w:t>
      </w:r>
      <w:r w:rsidR="00033989">
        <w:t>.</w:t>
      </w:r>
    </w:p>
    <w:p w14:paraId="22B84C20" w14:textId="77777777" w:rsidR="007659C4" w:rsidRDefault="007659C4" w:rsidP="007659C4">
      <w:pPr>
        <w:ind w:left="900"/>
        <w:jc w:val="both"/>
      </w:pPr>
    </w:p>
    <w:p w14:paraId="7F51EA83" w14:textId="508927CC" w:rsidR="00925DBB" w:rsidRPr="007229BA" w:rsidRDefault="00BF684F" w:rsidP="00925DBB">
      <w:pPr>
        <w:numPr>
          <w:ilvl w:val="0"/>
          <w:numId w:val="11"/>
        </w:numPr>
        <w:suppressAutoHyphens w:val="0"/>
        <w:jc w:val="both"/>
        <w:rPr>
          <w:bCs/>
        </w:rPr>
      </w:pPr>
      <w:r w:rsidRPr="00566615">
        <w:t xml:space="preserve">Описать и объяснить работу сетей </w:t>
      </w:r>
      <w:proofErr w:type="spellStart"/>
      <w:r w:rsidRPr="00566615">
        <w:t>Хопфилда</w:t>
      </w:r>
      <w:proofErr w:type="spellEnd"/>
      <w:r w:rsidRPr="00566615">
        <w:t>.</w:t>
      </w:r>
    </w:p>
    <w:p w14:paraId="40001D17" w14:textId="55E55058" w:rsidR="00011C16" w:rsidRDefault="00011C16" w:rsidP="00925DBB">
      <w:pPr>
        <w:ind w:left="540"/>
        <w:jc w:val="both"/>
      </w:pPr>
    </w:p>
    <w:p w14:paraId="5F68C801" w14:textId="77777777" w:rsidR="00011C16" w:rsidRDefault="00011C16"/>
    <w:p w14:paraId="7744DB7F" w14:textId="2BB64A98" w:rsidR="0097434B" w:rsidRDefault="0097434B" w:rsidP="0097434B">
      <w:pPr>
        <w:ind w:left="360"/>
        <w:jc w:val="both"/>
        <w:rPr>
          <w:b/>
        </w:rPr>
      </w:pPr>
    </w:p>
    <w:p w14:paraId="0B58671D" w14:textId="5978785C" w:rsidR="0097434B" w:rsidRDefault="0097434B" w:rsidP="0097434B">
      <w:pPr>
        <w:ind w:left="360"/>
        <w:jc w:val="both"/>
        <w:rPr>
          <w:b/>
        </w:rPr>
      </w:pPr>
    </w:p>
    <w:p w14:paraId="7DAE3D6E" w14:textId="2077A743" w:rsidR="0097434B" w:rsidRDefault="0097434B" w:rsidP="0097434B">
      <w:pPr>
        <w:ind w:left="360"/>
        <w:jc w:val="both"/>
        <w:rPr>
          <w:b/>
        </w:rPr>
      </w:pPr>
    </w:p>
    <w:p w14:paraId="69502D4A" w14:textId="77777777" w:rsidR="0097434B" w:rsidRDefault="0097434B" w:rsidP="0097434B">
      <w:pPr>
        <w:ind w:left="360"/>
        <w:jc w:val="both"/>
        <w:rPr>
          <w:b/>
        </w:rPr>
      </w:pPr>
    </w:p>
    <w:p w14:paraId="677EECB0" w14:textId="77777777" w:rsidR="00291EA0" w:rsidRDefault="0097434B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4128" behindDoc="1" locked="0" layoutInCell="1" allowOverlap="1" wp14:anchorId="77FD76FA" wp14:editId="51CA5E8A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2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F33AB" id="графический объект1" o:spid="_x0000_s1026" style="position:absolute;margin-left:-1.15pt;margin-top:6.25pt;width:460.6pt;height:.15pt;z-index:-25149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DSSUw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Tew0kl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790EC10" w14:textId="0B0979C2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2B0D5803" w14:textId="77777777" w:rsidR="00F23A87" w:rsidRDefault="00F23A87" w:rsidP="00F23A87">
      <w:pPr>
        <w:ind w:left="-567"/>
      </w:pPr>
      <w:r>
        <w:t xml:space="preserve">             </w:t>
      </w:r>
    </w:p>
    <w:p w14:paraId="39F64455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5F2DF534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4064" behindDoc="1" locked="0" layoutInCell="1" allowOverlap="1" wp14:anchorId="7A5D95E8" wp14:editId="734CE0D6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E1B09" id="графический объект1" o:spid="_x0000_s1026" style="position:absolute;margin-left:-1.15pt;margin-top:6.25pt;width:460.6pt;height:.15pt;z-index:-25145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qkjUw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XwapI1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2C4ABF31" w14:textId="0124C31B" w:rsidR="0097434B" w:rsidRDefault="0097434B" w:rsidP="00291EA0">
      <w:pPr>
        <w:jc w:val="center"/>
      </w:pPr>
    </w:p>
    <w:p w14:paraId="4A958342" w14:textId="77777777" w:rsidR="0097434B" w:rsidRDefault="0097434B" w:rsidP="0097434B">
      <w:pPr>
        <w:ind w:left="360"/>
        <w:jc w:val="both"/>
        <w:rPr>
          <w:b/>
        </w:rPr>
      </w:pPr>
    </w:p>
    <w:p w14:paraId="64D94740" w14:textId="77777777" w:rsidR="0097434B" w:rsidRDefault="0097434B" w:rsidP="0097434B">
      <w:pPr>
        <w:ind w:left="360"/>
        <w:jc w:val="both"/>
        <w:rPr>
          <w:b/>
        </w:rPr>
      </w:pPr>
    </w:p>
    <w:p w14:paraId="7E8F5F01" w14:textId="77777777" w:rsidR="0097434B" w:rsidRDefault="0097434B" w:rsidP="0097434B">
      <w:pPr>
        <w:ind w:left="360"/>
        <w:jc w:val="both"/>
        <w:rPr>
          <w:b/>
        </w:rPr>
      </w:pPr>
    </w:p>
    <w:p w14:paraId="5D3C93C3" w14:textId="77777777" w:rsidR="0097434B" w:rsidRDefault="0097434B" w:rsidP="0097434B">
      <w:pPr>
        <w:ind w:left="360"/>
        <w:jc w:val="both"/>
        <w:rPr>
          <w:b/>
        </w:rPr>
      </w:pPr>
    </w:p>
    <w:p w14:paraId="28478500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AC61B5D" w14:textId="77777777" w:rsidR="00011C16" w:rsidRDefault="00011C16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D14B67B" w14:textId="77777777" w:rsidR="00663BFD" w:rsidRDefault="00663BFD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EA9803A" w14:textId="77777777" w:rsidR="00663BFD" w:rsidRDefault="00663BFD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7A8E824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5DE9A53" w14:textId="77777777" w:rsidR="008A2A6C" w:rsidRDefault="008A2A6C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7D3358C" w14:textId="77777777" w:rsidR="00CD0B40" w:rsidRDefault="00CD0B4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CBA1C11" w14:textId="59481ADB" w:rsidR="00CD0B40" w:rsidRDefault="00CD0B40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E3B2A10" w14:textId="7EC96DDE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088D77C" w14:textId="6CBF7102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75F4614" w14:textId="6D10138D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1CCB0176" w14:textId="3303BB73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13AEB5E" w14:textId="3C643EA7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CC46DC6" w14:textId="46B42E5B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963226B" w14:textId="3B2C0FAE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4625184" w14:textId="6ADDFD7B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152514A" w14:textId="6B8FAEB3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3899E99" w14:textId="77777777" w:rsidR="00925DBB" w:rsidRDefault="00925DBB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FF299CC" w14:textId="39267BB8" w:rsidR="00CC49E4" w:rsidRDefault="00CC49E4" w:rsidP="00CC49E4">
      <w:pPr>
        <w:jc w:val="center"/>
      </w:pPr>
      <w:r>
        <w:t>Министерство науки и высшего образования Российской Федерации</w:t>
      </w:r>
    </w:p>
    <w:p w14:paraId="7903019F" w14:textId="77777777" w:rsidR="00CC49E4" w:rsidRDefault="00CC49E4" w:rsidP="00CC49E4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3621ACA" w14:textId="77777777" w:rsidR="00CC49E4" w:rsidRDefault="00CC49E4" w:rsidP="00CC49E4">
      <w:pPr>
        <w:jc w:val="center"/>
      </w:pPr>
      <w:r>
        <w:t>«Московский государственный технический университет имени Н.Э. Баумана</w:t>
      </w:r>
    </w:p>
    <w:p w14:paraId="65AA6BC1" w14:textId="77777777" w:rsidR="00CC49E4" w:rsidRDefault="00CC49E4" w:rsidP="00CC49E4">
      <w:pPr>
        <w:jc w:val="center"/>
      </w:pPr>
      <w:r>
        <w:t xml:space="preserve"> (национальный исследовательский университет)»</w:t>
      </w:r>
    </w:p>
    <w:p w14:paraId="55F4CA0A" w14:textId="77777777" w:rsidR="00CC49E4" w:rsidRDefault="00CC49E4" w:rsidP="00CC49E4">
      <w:pPr>
        <w:jc w:val="center"/>
      </w:pPr>
      <w:r>
        <w:t>(МГТУ им. Н.Э. Баумана)</w:t>
      </w:r>
    </w:p>
    <w:p w14:paraId="2AF7D64C" w14:textId="77777777" w:rsidR="00663BFD" w:rsidRDefault="00663BFD" w:rsidP="00663BFD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1" locked="0" layoutInCell="1" allowOverlap="1" wp14:anchorId="5CE0CC14" wp14:editId="3701F60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3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C07C9" id="графический объект1" o:spid="_x0000_s1026" style="position:absolute;margin-left:-1.15pt;margin-top:6.25pt;width:460.6pt;height:.15pt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wbfQ7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0E4F456" w14:textId="77777777" w:rsidR="00011C16" w:rsidRDefault="00011C16">
      <w:pPr>
        <w:jc w:val="center"/>
        <w:rPr>
          <w:b/>
        </w:rPr>
      </w:pPr>
    </w:p>
    <w:p w14:paraId="6A7E28BC" w14:textId="77777777" w:rsidR="00011C16" w:rsidRPr="00482D25" w:rsidRDefault="00011C16">
      <w:pPr>
        <w:jc w:val="center"/>
      </w:pPr>
      <w:r w:rsidRPr="00482D25">
        <w:t>ЭКЗАМЕНАЦИОННЫЙ БИЛЕТ № 17</w:t>
      </w:r>
    </w:p>
    <w:p w14:paraId="5658F9B2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0A361DA6" w14:textId="06D5E258" w:rsidR="00CC40A2" w:rsidRPr="00482D25" w:rsidRDefault="00CC40A2" w:rsidP="00CC40A2">
      <w:pPr>
        <w:jc w:val="center"/>
      </w:pPr>
    </w:p>
    <w:p w14:paraId="591C282B" w14:textId="77777777" w:rsidR="00CC40A2" w:rsidRPr="00482D25" w:rsidRDefault="00CC40A2" w:rsidP="00CC40A2">
      <w:pPr>
        <w:jc w:val="center"/>
      </w:pPr>
      <w:r w:rsidRPr="00482D25">
        <w:t xml:space="preserve"> </w:t>
      </w:r>
    </w:p>
    <w:p w14:paraId="298F450D" w14:textId="77777777" w:rsidR="00011C16" w:rsidRDefault="00011C16">
      <w:pPr>
        <w:jc w:val="center"/>
        <w:rPr>
          <w:b/>
        </w:rPr>
      </w:pPr>
    </w:p>
    <w:p w14:paraId="534803EF" w14:textId="7AD6F608" w:rsidR="00BF684F" w:rsidRDefault="00BF684F" w:rsidP="00BF684F">
      <w:pPr>
        <w:pStyle w:val="a8"/>
        <w:numPr>
          <w:ilvl w:val="0"/>
          <w:numId w:val="5"/>
        </w:numPr>
        <w:suppressAutoHyphens w:val="0"/>
        <w:spacing w:after="160" w:line="259" w:lineRule="auto"/>
      </w:pPr>
      <w:bookmarkStart w:id="7" w:name="_Hlk121262205"/>
      <w:r w:rsidRPr="00566615">
        <w:t xml:space="preserve">Описать и объяснить работу сетей </w:t>
      </w:r>
      <w:proofErr w:type="spellStart"/>
      <w:r w:rsidRPr="00566615">
        <w:t>Коско</w:t>
      </w:r>
      <w:proofErr w:type="spellEnd"/>
      <w:r w:rsidRPr="00566615">
        <w:t>.</w:t>
      </w:r>
    </w:p>
    <w:p w14:paraId="23A97F0E" w14:textId="77777777" w:rsidR="002E2283" w:rsidRDefault="002E2283" w:rsidP="002E2283">
      <w:pPr>
        <w:pStyle w:val="a8"/>
        <w:suppressAutoHyphens w:val="0"/>
        <w:spacing w:after="160" w:line="259" w:lineRule="auto"/>
        <w:ind w:left="900"/>
      </w:pPr>
    </w:p>
    <w:p w14:paraId="5E25EA8D" w14:textId="77777777" w:rsidR="002E2283" w:rsidRPr="00566615" w:rsidRDefault="002E2283" w:rsidP="002E2283">
      <w:pPr>
        <w:pStyle w:val="a8"/>
        <w:numPr>
          <w:ilvl w:val="0"/>
          <w:numId w:val="5"/>
        </w:numPr>
        <w:suppressAutoHyphens w:val="0"/>
        <w:spacing w:after="160" w:line="259" w:lineRule="auto"/>
      </w:pPr>
      <w:r w:rsidRPr="00566615">
        <w:t xml:space="preserve">Привести основные </w:t>
      </w:r>
      <w:proofErr w:type="spellStart"/>
      <w:r w:rsidRPr="00566615">
        <w:t>лосс</w:t>
      </w:r>
      <w:proofErr w:type="spellEnd"/>
      <w:r w:rsidRPr="00566615">
        <w:t>-функции, применяемые для решения задач оптимизации в контексте нейронных сетей глубокого обучения.</w:t>
      </w:r>
    </w:p>
    <w:p w14:paraId="3BEBBFB2" w14:textId="77777777" w:rsidR="002E2283" w:rsidRDefault="002E2283" w:rsidP="002E2283">
      <w:pPr>
        <w:pStyle w:val="a8"/>
        <w:suppressAutoHyphens w:val="0"/>
        <w:spacing w:after="160" w:line="259" w:lineRule="auto"/>
        <w:ind w:left="900"/>
      </w:pPr>
    </w:p>
    <w:p w14:paraId="755F4441" w14:textId="77777777" w:rsidR="002E2283" w:rsidRPr="00566615" w:rsidRDefault="002E2283" w:rsidP="002E2283">
      <w:pPr>
        <w:suppressAutoHyphens w:val="0"/>
        <w:spacing w:after="160" w:line="259" w:lineRule="auto"/>
      </w:pPr>
    </w:p>
    <w:p w14:paraId="71E5DDC2" w14:textId="372D7CC2" w:rsidR="00925DBB" w:rsidRPr="007229BA" w:rsidRDefault="00925DBB" w:rsidP="00BF684F">
      <w:pPr>
        <w:pStyle w:val="a8"/>
        <w:suppressAutoHyphens w:val="0"/>
        <w:spacing w:after="160" w:line="259" w:lineRule="auto"/>
        <w:ind w:left="900"/>
        <w:jc w:val="both"/>
        <w:rPr>
          <w:bCs/>
          <w:sz w:val="16"/>
          <w:szCs w:val="16"/>
        </w:rPr>
      </w:pPr>
    </w:p>
    <w:p w14:paraId="006081CE" w14:textId="11605DC8" w:rsidR="008C0AE2" w:rsidRDefault="008C0AE2">
      <w:pPr>
        <w:ind w:left="540"/>
        <w:jc w:val="both"/>
        <w:rPr>
          <w:b/>
          <w:sz w:val="16"/>
          <w:szCs w:val="16"/>
        </w:rPr>
      </w:pPr>
      <w:bookmarkStart w:id="8" w:name="_Hlk96196848"/>
      <w:bookmarkEnd w:id="7"/>
    </w:p>
    <w:p w14:paraId="38FA8000" w14:textId="7D0D46A3" w:rsidR="008C0AE2" w:rsidRDefault="008C0AE2">
      <w:pPr>
        <w:ind w:left="540"/>
        <w:jc w:val="both"/>
        <w:rPr>
          <w:b/>
          <w:sz w:val="16"/>
          <w:szCs w:val="16"/>
        </w:rPr>
      </w:pPr>
    </w:p>
    <w:p w14:paraId="015BC7F1" w14:textId="39120B3E" w:rsidR="008C0AE2" w:rsidRDefault="008C0AE2">
      <w:pPr>
        <w:ind w:left="540"/>
        <w:jc w:val="both"/>
        <w:rPr>
          <w:b/>
          <w:sz w:val="16"/>
          <w:szCs w:val="16"/>
        </w:rPr>
      </w:pPr>
    </w:p>
    <w:p w14:paraId="04462730" w14:textId="125A1D54" w:rsidR="008C0AE2" w:rsidRDefault="008C0AE2">
      <w:pPr>
        <w:ind w:left="540"/>
        <w:jc w:val="both"/>
        <w:rPr>
          <w:b/>
          <w:sz w:val="16"/>
          <w:szCs w:val="16"/>
        </w:rPr>
      </w:pPr>
    </w:p>
    <w:p w14:paraId="2623DE88" w14:textId="491CD807" w:rsidR="008C0AE2" w:rsidRDefault="008C0AE2">
      <w:pPr>
        <w:ind w:left="540"/>
        <w:jc w:val="both"/>
        <w:rPr>
          <w:b/>
          <w:sz w:val="16"/>
          <w:szCs w:val="16"/>
        </w:rPr>
      </w:pPr>
    </w:p>
    <w:p w14:paraId="72986F76" w14:textId="5CF909C9" w:rsidR="008C0AE2" w:rsidRDefault="008C0AE2">
      <w:pPr>
        <w:ind w:left="540"/>
        <w:jc w:val="both"/>
        <w:rPr>
          <w:b/>
          <w:sz w:val="16"/>
          <w:szCs w:val="16"/>
        </w:rPr>
      </w:pPr>
    </w:p>
    <w:p w14:paraId="58F9510A" w14:textId="6FA6D17C" w:rsidR="008C0AE2" w:rsidRDefault="008C0AE2">
      <w:pPr>
        <w:ind w:left="540"/>
        <w:jc w:val="both"/>
        <w:rPr>
          <w:b/>
          <w:sz w:val="16"/>
          <w:szCs w:val="16"/>
        </w:rPr>
      </w:pPr>
    </w:p>
    <w:p w14:paraId="6DBF6E9E" w14:textId="77777777" w:rsidR="008C0AE2" w:rsidRDefault="008C0AE2">
      <w:pPr>
        <w:ind w:left="540"/>
        <w:jc w:val="both"/>
        <w:rPr>
          <w:b/>
          <w:sz w:val="16"/>
          <w:szCs w:val="16"/>
        </w:rPr>
      </w:pPr>
    </w:p>
    <w:p w14:paraId="385F5546" w14:textId="77777777" w:rsidR="008C0AE2" w:rsidRDefault="008C0AE2" w:rsidP="008C0AE2">
      <w:pPr>
        <w:ind w:left="360"/>
        <w:jc w:val="both"/>
        <w:rPr>
          <w:b/>
        </w:rPr>
      </w:pPr>
    </w:p>
    <w:p w14:paraId="12D52E0B" w14:textId="77777777" w:rsidR="00291EA0" w:rsidRDefault="008C0AE2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78BFEB24" wp14:editId="75ACC32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85F0C" id="графический объект1" o:spid="_x0000_s1026" style="position:absolute;margin-left:-1.15pt;margin-top:6.25pt;width:460.6pt;height:.15pt;z-index:-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o6byCl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4F1DA1E" w14:textId="1D0A8CAF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4A73129E" w14:textId="77777777" w:rsidR="00F23A87" w:rsidRDefault="00F23A87" w:rsidP="00F23A87">
      <w:pPr>
        <w:ind w:left="-567"/>
      </w:pPr>
      <w:r>
        <w:t xml:space="preserve">             </w:t>
      </w:r>
    </w:p>
    <w:p w14:paraId="3B9E02A1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7FBB01A4" w14:textId="77777777" w:rsidR="00291EA0" w:rsidRDefault="00291EA0" w:rsidP="00291EA0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6112" behindDoc="1" locked="0" layoutInCell="1" allowOverlap="1" wp14:anchorId="26368355" wp14:editId="14590C1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64E035" id="графический объект1" o:spid="_x0000_s1026" style="position:absolute;margin-left:-1.15pt;margin-top:6.25pt;width:460.6pt;height:.15pt;z-index:-25145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E99Uw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+WBPfV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4DC51DC7" w14:textId="443AFE31" w:rsidR="008C0AE2" w:rsidRDefault="008C0AE2" w:rsidP="00291EA0">
      <w:pPr>
        <w:jc w:val="center"/>
        <w:rPr>
          <w:b/>
        </w:rPr>
      </w:pPr>
    </w:p>
    <w:p w14:paraId="1E14374F" w14:textId="77777777" w:rsidR="008C0AE2" w:rsidRDefault="008C0AE2" w:rsidP="008C0AE2">
      <w:pPr>
        <w:ind w:left="360"/>
        <w:jc w:val="both"/>
        <w:rPr>
          <w:b/>
        </w:rPr>
      </w:pPr>
    </w:p>
    <w:p w14:paraId="089A8747" w14:textId="77777777" w:rsidR="008C0AE2" w:rsidRDefault="008C0AE2" w:rsidP="008C0AE2">
      <w:pPr>
        <w:ind w:left="360"/>
        <w:jc w:val="both"/>
        <w:rPr>
          <w:b/>
        </w:rPr>
      </w:pPr>
    </w:p>
    <w:p w14:paraId="2B445D66" w14:textId="77777777" w:rsidR="008C0AE2" w:rsidRDefault="008C0AE2" w:rsidP="008C0AE2">
      <w:pPr>
        <w:ind w:left="360"/>
        <w:jc w:val="both"/>
        <w:rPr>
          <w:b/>
        </w:rPr>
      </w:pPr>
    </w:p>
    <w:p w14:paraId="4EF692D7" w14:textId="2A951011" w:rsidR="008C0AE2" w:rsidRDefault="008C0AE2">
      <w:pPr>
        <w:ind w:left="540"/>
        <w:jc w:val="both"/>
        <w:rPr>
          <w:b/>
          <w:sz w:val="16"/>
          <w:szCs w:val="16"/>
        </w:rPr>
      </w:pPr>
    </w:p>
    <w:p w14:paraId="3396211C" w14:textId="21810D36" w:rsidR="00D82E32" w:rsidRDefault="00D82E32">
      <w:pPr>
        <w:ind w:left="540"/>
        <w:jc w:val="both"/>
        <w:rPr>
          <w:b/>
          <w:sz w:val="16"/>
          <w:szCs w:val="16"/>
        </w:rPr>
      </w:pPr>
    </w:p>
    <w:p w14:paraId="6EE48284" w14:textId="4F70011B" w:rsidR="00D82E32" w:rsidRDefault="00D82E32">
      <w:pPr>
        <w:ind w:left="540"/>
        <w:jc w:val="both"/>
        <w:rPr>
          <w:b/>
          <w:sz w:val="16"/>
          <w:szCs w:val="16"/>
        </w:rPr>
      </w:pPr>
    </w:p>
    <w:p w14:paraId="16E74C17" w14:textId="425EDBAF" w:rsidR="00D82E32" w:rsidRDefault="00D82E32">
      <w:pPr>
        <w:ind w:left="540"/>
        <w:jc w:val="both"/>
        <w:rPr>
          <w:b/>
          <w:sz w:val="16"/>
          <w:szCs w:val="16"/>
        </w:rPr>
      </w:pPr>
    </w:p>
    <w:p w14:paraId="4C1E8D6F" w14:textId="4B24B264" w:rsidR="00D82E32" w:rsidRDefault="00D82E32">
      <w:pPr>
        <w:ind w:left="540"/>
        <w:jc w:val="both"/>
        <w:rPr>
          <w:b/>
          <w:sz w:val="16"/>
          <w:szCs w:val="16"/>
        </w:rPr>
      </w:pPr>
    </w:p>
    <w:p w14:paraId="59DC82B7" w14:textId="7B8F7EE4" w:rsidR="00D82E32" w:rsidRDefault="00D82E32">
      <w:pPr>
        <w:ind w:left="540"/>
        <w:jc w:val="both"/>
        <w:rPr>
          <w:b/>
          <w:sz w:val="16"/>
          <w:szCs w:val="16"/>
        </w:rPr>
      </w:pPr>
    </w:p>
    <w:p w14:paraId="4B03FDEB" w14:textId="7330FB68" w:rsidR="00D82E32" w:rsidRDefault="00D82E32">
      <w:pPr>
        <w:ind w:left="540"/>
        <w:jc w:val="both"/>
        <w:rPr>
          <w:b/>
          <w:sz w:val="16"/>
          <w:szCs w:val="16"/>
        </w:rPr>
      </w:pPr>
    </w:p>
    <w:p w14:paraId="3929B938" w14:textId="10B37DAD" w:rsidR="00D82E32" w:rsidRDefault="00D82E32">
      <w:pPr>
        <w:ind w:left="540"/>
        <w:jc w:val="both"/>
        <w:rPr>
          <w:b/>
          <w:sz w:val="16"/>
          <w:szCs w:val="16"/>
        </w:rPr>
      </w:pPr>
    </w:p>
    <w:p w14:paraId="50E911A4" w14:textId="18569879" w:rsidR="00D82E32" w:rsidRDefault="00D82E32">
      <w:pPr>
        <w:ind w:left="540"/>
        <w:jc w:val="both"/>
        <w:rPr>
          <w:b/>
          <w:sz w:val="16"/>
          <w:szCs w:val="16"/>
        </w:rPr>
      </w:pPr>
    </w:p>
    <w:p w14:paraId="4D240FE8" w14:textId="7B8308BA" w:rsidR="00D82E32" w:rsidRDefault="00D82E32">
      <w:pPr>
        <w:ind w:left="540"/>
        <w:jc w:val="both"/>
        <w:rPr>
          <w:b/>
          <w:sz w:val="16"/>
          <w:szCs w:val="16"/>
        </w:rPr>
      </w:pPr>
    </w:p>
    <w:p w14:paraId="6CF2B26A" w14:textId="35B38D9C" w:rsidR="00D82E32" w:rsidRDefault="00D82E32">
      <w:pPr>
        <w:ind w:left="540"/>
        <w:jc w:val="both"/>
        <w:rPr>
          <w:b/>
          <w:sz w:val="16"/>
          <w:szCs w:val="16"/>
        </w:rPr>
      </w:pPr>
    </w:p>
    <w:p w14:paraId="444C7250" w14:textId="43CA3C55" w:rsidR="00D82E32" w:rsidRDefault="00D82E32">
      <w:pPr>
        <w:ind w:left="540"/>
        <w:jc w:val="both"/>
        <w:rPr>
          <w:b/>
          <w:sz w:val="16"/>
          <w:szCs w:val="16"/>
        </w:rPr>
      </w:pPr>
    </w:p>
    <w:p w14:paraId="4079577B" w14:textId="0A1DD1EB" w:rsidR="00D82E32" w:rsidRDefault="00D82E32">
      <w:pPr>
        <w:ind w:left="540"/>
        <w:jc w:val="both"/>
        <w:rPr>
          <w:b/>
          <w:sz w:val="16"/>
          <w:szCs w:val="16"/>
        </w:rPr>
      </w:pPr>
    </w:p>
    <w:p w14:paraId="350ADBBE" w14:textId="7C9CEAC7" w:rsidR="00D82E32" w:rsidRDefault="00D82E32">
      <w:pPr>
        <w:ind w:left="540"/>
        <w:jc w:val="both"/>
        <w:rPr>
          <w:b/>
          <w:sz w:val="16"/>
          <w:szCs w:val="16"/>
        </w:rPr>
      </w:pPr>
    </w:p>
    <w:p w14:paraId="2AE7BD92" w14:textId="17604576" w:rsidR="00D82E32" w:rsidRDefault="00D82E32">
      <w:pPr>
        <w:ind w:left="540"/>
        <w:jc w:val="both"/>
        <w:rPr>
          <w:b/>
          <w:sz w:val="16"/>
          <w:szCs w:val="16"/>
        </w:rPr>
      </w:pPr>
    </w:p>
    <w:p w14:paraId="635574EA" w14:textId="607325EC" w:rsidR="00D82E32" w:rsidRDefault="00D82E32">
      <w:pPr>
        <w:ind w:left="540"/>
        <w:jc w:val="both"/>
        <w:rPr>
          <w:b/>
          <w:sz w:val="16"/>
          <w:szCs w:val="16"/>
        </w:rPr>
      </w:pPr>
    </w:p>
    <w:p w14:paraId="3C82C4AC" w14:textId="7FBFD093" w:rsidR="00D82E32" w:rsidRDefault="00D82E32">
      <w:pPr>
        <w:ind w:left="540"/>
        <w:jc w:val="both"/>
        <w:rPr>
          <w:b/>
          <w:sz w:val="16"/>
          <w:szCs w:val="16"/>
        </w:rPr>
      </w:pPr>
    </w:p>
    <w:p w14:paraId="7CB18C49" w14:textId="425FDA82" w:rsidR="00D82E32" w:rsidRDefault="00D82E32">
      <w:pPr>
        <w:ind w:left="540"/>
        <w:jc w:val="both"/>
        <w:rPr>
          <w:b/>
          <w:sz w:val="16"/>
          <w:szCs w:val="16"/>
        </w:rPr>
      </w:pPr>
    </w:p>
    <w:p w14:paraId="724E8F28" w14:textId="4AD6DAE1" w:rsidR="00D82E32" w:rsidRDefault="00D82E32">
      <w:pPr>
        <w:ind w:left="540"/>
        <w:jc w:val="both"/>
        <w:rPr>
          <w:b/>
          <w:sz w:val="16"/>
          <w:szCs w:val="16"/>
        </w:rPr>
      </w:pPr>
    </w:p>
    <w:p w14:paraId="2F97D290" w14:textId="6E75BC92" w:rsidR="00D82E32" w:rsidRDefault="00D82E32">
      <w:pPr>
        <w:ind w:left="540"/>
        <w:jc w:val="both"/>
        <w:rPr>
          <w:b/>
          <w:sz w:val="16"/>
          <w:szCs w:val="16"/>
        </w:rPr>
      </w:pPr>
    </w:p>
    <w:p w14:paraId="35D01A36" w14:textId="0B8A561F" w:rsidR="00D82E32" w:rsidRDefault="00D82E32">
      <w:pPr>
        <w:ind w:left="540"/>
        <w:jc w:val="both"/>
        <w:rPr>
          <w:b/>
          <w:sz w:val="16"/>
          <w:szCs w:val="16"/>
        </w:rPr>
      </w:pPr>
    </w:p>
    <w:p w14:paraId="2BFC9607" w14:textId="77777777" w:rsidR="004B3990" w:rsidRDefault="004B3990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7036A60" w14:textId="77777777" w:rsidR="00D82E32" w:rsidRDefault="00D82E32" w:rsidP="00D82E32">
      <w:pPr>
        <w:jc w:val="center"/>
      </w:pPr>
      <w:r>
        <w:t>Министерство науки и высшего образования Российской Федерации</w:t>
      </w:r>
    </w:p>
    <w:p w14:paraId="291489D1" w14:textId="77777777" w:rsidR="00D82E32" w:rsidRDefault="00D82E32" w:rsidP="00D82E3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13F7DF76" w14:textId="77777777" w:rsidR="00D82E32" w:rsidRDefault="00D82E32" w:rsidP="00D82E32">
      <w:pPr>
        <w:jc w:val="center"/>
      </w:pPr>
      <w:r>
        <w:t>«Московский государственный технический университет имени Н.Э. Баумана</w:t>
      </w:r>
    </w:p>
    <w:p w14:paraId="27445EC0" w14:textId="77777777" w:rsidR="00D82E32" w:rsidRDefault="00D82E32" w:rsidP="00D82E32">
      <w:pPr>
        <w:jc w:val="center"/>
      </w:pPr>
      <w:r>
        <w:t xml:space="preserve"> (национальный исследовательский университет)»</w:t>
      </w:r>
    </w:p>
    <w:p w14:paraId="04F3BE06" w14:textId="77777777" w:rsidR="00D82E32" w:rsidRDefault="00D82E32" w:rsidP="00D82E32">
      <w:pPr>
        <w:jc w:val="center"/>
      </w:pPr>
      <w:r>
        <w:t>(МГТУ им. Н.Э. Баумана)</w:t>
      </w:r>
    </w:p>
    <w:p w14:paraId="15CDB098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0208" behindDoc="1" locked="0" layoutInCell="1" allowOverlap="1" wp14:anchorId="0CD2057F" wp14:editId="702982F2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C3F29" id="графический объект1" o:spid="_x0000_s1026" style="position:absolute;margin-left:-1.15pt;margin-top:6.25pt;width:460.6pt;height:.15pt;z-index:-25144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6uMUgIAAPo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7H6uM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EFC647B" w14:textId="77777777" w:rsidR="00D82E32" w:rsidRDefault="00D82E32" w:rsidP="00D82E32">
      <w:pPr>
        <w:jc w:val="center"/>
        <w:rPr>
          <w:b/>
        </w:rPr>
      </w:pPr>
    </w:p>
    <w:p w14:paraId="03A76B13" w14:textId="5DDC0A3C" w:rsidR="00D82E32" w:rsidRPr="00482D25" w:rsidRDefault="00D82E32" w:rsidP="00D82E32">
      <w:pPr>
        <w:jc w:val="center"/>
      </w:pPr>
      <w:r w:rsidRPr="00482D25">
        <w:t>ЭКЗАМЕНАЦИОННЫЙ БИЛЕТ № 1</w:t>
      </w:r>
      <w:r>
        <w:t>8</w:t>
      </w:r>
    </w:p>
    <w:p w14:paraId="23F994B1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1D1E06DA" w14:textId="77777777" w:rsidR="00510412" w:rsidRDefault="00510412" w:rsidP="00510412">
      <w:pPr>
        <w:suppressAutoHyphens w:val="0"/>
        <w:ind w:left="900"/>
        <w:jc w:val="both"/>
        <w:rPr>
          <w:bCs/>
        </w:rPr>
      </w:pPr>
    </w:p>
    <w:p w14:paraId="17E41499" w14:textId="77777777" w:rsidR="002E2283" w:rsidRPr="002E2283" w:rsidRDefault="002E2283" w:rsidP="00D82E32">
      <w:pPr>
        <w:numPr>
          <w:ilvl w:val="0"/>
          <w:numId w:val="19"/>
        </w:numPr>
        <w:suppressAutoHyphens w:val="0"/>
        <w:jc w:val="both"/>
        <w:rPr>
          <w:bCs/>
        </w:rPr>
      </w:pPr>
      <w:bookmarkStart w:id="9" w:name="_Hlk121262434"/>
      <w:r w:rsidRPr="002E2283">
        <w:rPr>
          <w:bCs/>
        </w:rPr>
        <w:t>Описать и объяснить работу ограниченной машины Больцмана (</w:t>
      </w:r>
      <w:r w:rsidRPr="002E2283">
        <w:rPr>
          <w:bCs/>
          <w:lang w:val="en-US"/>
        </w:rPr>
        <w:t>RBM</w:t>
      </w:r>
      <w:bookmarkEnd w:id="9"/>
      <w:r w:rsidRPr="002E2283">
        <w:rPr>
          <w:bCs/>
        </w:rPr>
        <w:t>)</w:t>
      </w:r>
      <w:r>
        <w:t>.</w:t>
      </w:r>
      <w:bookmarkStart w:id="10" w:name="_Hlk121261814"/>
    </w:p>
    <w:p w14:paraId="50B00E47" w14:textId="77777777" w:rsidR="002E2283" w:rsidRPr="002E2283" w:rsidRDefault="002E2283" w:rsidP="002E2283">
      <w:pPr>
        <w:suppressAutoHyphens w:val="0"/>
        <w:ind w:left="900"/>
        <w:jc w:val="both"/>
        <w:rPr>
          <w:bCs/>
        </w:rPr>
      </w:pPr>
    </w:p>
    <w:p w14:paraId="5178B9B2" w14:textId="23F6DE04" w:rsidR="00D82E32" w:rsidRPr="002E2283" w:rsidRDefault="00D82E32" w:rsidP="00D82E32">
      <w:pPr>
        <w:numPr>
          <w:ilvl w:val="0"/>
          <w:numId w:val="19"/>
        </w:numPr>
        <w:suppressAutoHyphens w:val="0"/>
        <w:jc w:val="both"/>
        <w:rPr>
          <w:bCs/>
        </w:rPr>
      </w:pPr>
      <w:r w:rsidRPr="002E2283">
        <w:rPr>
          <w:bCs/>
        </w:rPr>
        <w:t>Объяснить использование принципа обратного распространения ошибки в рекуррентных нейронных сетях.</w:t>
      </w:r>
    </w:p>
    <w:bookmarkEnd w:id="10"/>
    <w:p w14:paraId="17E9C6D0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7E7CCB63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14938D27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7B9AD221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7D7C2855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1F2437E5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4B811F23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33945E7A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5DF94336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5E442D48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1232" behindDoc="1" locked="0" layoutInCell="1" allowOverlap="1" wp14:anchorId="03916565" wp14:editId="7BEB8152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18BB8" id="графический объект1" o:spid="_x0000_s1026" style="position:absolute;margin-left:-1.15pt;margin-top:6.25pt;width:460.6pt;height:.15pt;z-index:-25144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Bh2Rb7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119FABC8" w14:textId="4DC1FE54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658A7616" w14:textId="77777777" w:rsidR="00F23A87" w:rsidRDefault="00F23A87" w:rsidP="00F23A87">
      <w:pPr>
        <w:ind w:left="-567"/>
      </w:pPr>
      <w:r>
        <w:t xml:space="preserve">             </w:t>
      </w:r>
    </w:p>
    <w:p w14:paraId="0BE12241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51C2B9ED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2256" behindDoc="1" locked="0" layoutInCell="1" allowOverlap="1" wp14:anchorId="14CD1862" wp14:editId="1B2D292B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64A9B" id="графический объект1" o:spid="_x0000_s1026" style="position:absolute;margin-left:-1.15pt;margin-top:6.25pt;width:460.6pt;height:.15pt;z-index:-25144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icA5Y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366394BC" w14:textId="77777777" w:rsidR="00D82E32" w:rsidRDefault="00D82E32" w:rsidP="00D82E32">
      <w:pPr>
        <w:jc w:val="center"/>
        <w:rPr>
          <w:b/>
        </w:rPr>
      </w:pPr>
    </w:p>
    <w:p w14:paraId="254DCFC2" w14:textId="77777777" w:rsidR="00D82E32" w:rsidRDefault="00D82E32" w:rsidP="00D82E32">
      <w:pPr>
        <w:ind w:left="360"/>
        <w:jc w:val="both"/>
        <w:rPr>
          <w:b/>
        </w:rPr>
      </w:pPr>
    </w:p>
    <w:p w14:paraId="352808B0" w14:textId="77777777" w:rsidR="00D82E32" w:rsidRDefault="00D82E32" w:rsidP="00D82E32">
      <w:pPr>
        <w:ind w:left="360"/>
        <w:jc w:val="both"/>
        <w:rPr>
          <w:b/>
        </w:rPr>
      </w:pPr>
    </w:p>
    <w:p w14:paraId="5BE21F27" w14:textId="77777777" w:rsidR="00D82E32" w:rsidRDefault="00D82E32" w:rsidP="00D82E32">
      <w:pPr>
        <w:ind w:left="360"/>
        <w:jc w:val="both"/>
        <w:rPr>
          <w:b/>
        </w:rPr>
      </w:pPr>
    </w:p>
    <w:p w14:paraId="5BAFAA8D" w14:textId="77777777" w:rsidR="00D82E32" w:rsidRDefault="00D82E32">
      <w:pPr>
        <w:ind w:left="540"/>
        <w:jc w:val="both"/>
        <w:rPr>
          <w:b/>
          <w:sz w:val="16"/>
          <w:szCs w:val="16"/>
        </w:rPr>
      </w:pPr>
    </w:p>
    <w:p w14:paraId="1744EBEA" w14:textId="77777777" w:rsidR="00011C16" w:rsidRDefault="00011C16">
      <w:pPr>
        <w:rPr>
          <w:sz w:val="16"/>
          <w:szCs w:val="16"/>
        </w:rPr>
      </w:pPr>
    </w:p>
    <w:p w14:paraId="4A1B3F22" w14:textId="77777777" w:rsidR="00011C16" w:rsidRDefault="00011C16"/>
    <w:p w14:paraId="1251CE00" w14:textId="77777777" w:rsidR="00011C16" w:rsidRDefault="00011C16"/>
    <w:p w14:paraId="675896E3" w14:textId="77777777" w:rsidR="00011C16" w:rsidRDefault="00011C16"/>
    <w:p w14:paraId="4CA167D8" w14:textId="77777777" w:rsidR="00011C16" w:rsidRDefault="00011C16"/>
    <w:bookmarkEnd w:id="8"/>
    <w:p w14:paraId="67199A17" w14:textId="77777777" w:rsidR="00011C16" w:rsidRDefault="00011C16"/>
    <w:p w14:paraId="5C394F47" w14:textId="1DB223A7" w:rsidR="00011C16" w:rsidRDefault="00011C16"/>
    <w:p w14:paraId="560E8945" w14:textId="06B50079" w:rsidR="00D82E32" w:rsidRDefault="00D82E32"/>
    <w:p w14:paraId="68DFE4B7" w14:textId="70563A9C" w:rsidR="00D82E32" w:rsidRDefault="00D82E32"/>
    <w:p w14:paraId="371375B9" w14:textId="00980836" w:rsidR="00D82E32" w:rsidRDefault="00D82E32"/>
    <w:p w14:paraId="637FB676" w14:textId="3587CB93" w:rsidR="00D82E32" w:rsidRDefault="00D82E32"/>
    <w:p w14:paraId="35998B43" w14:textId="5E806068" w:rsidR="00D82E32" w:rsidRDefault="00D82E32"/>
    <w:p w14:paraId="7DFF522A" w14:textId="47001409" w:rsidR="00D82E32" w:rsidRDefault="00D82E32"/>
    <w:p w14:paraId="690D83FE" w14:textId="468DA899" w:rsidR="00D82E32" w:rsidRDefault="00D82E32"/>
    <w:p w14:paraId="4389E30D" w14:textId="1BD85206" w:rsidR="00D82E32" w:rsidRDefault="00D82E32"/>
    <w:p w14:paraId="54CF8406" w14:textId="3808BDD6" w:rsidR="00D82E32" w:rsidRDefault="00D82E32"/>
    <w:p w14:paraId="4267848C" w14:textId="28E7A2D3" w:rsidR="00D82E32" w:rsidRDefault="00D82E32"/>
    <w:p w14:paraId="595E31F9" w14:textId="0DAFF593" w:rsidR="00D82E32" w:rsidRDefault="00D82E32"/>
    <w:p w14:paraId="326CD342" w14:textId="14144F1B" w:rsidR="00D82E32" w:rsidRDefault="00D82E32"/>
    <w:p w14:paraId="6A2B7A00" w14:textId="0BCF38C8" w:rsidR="004B3990" w:rsidRDefault="004B3990"/>
    <w:p w14:paraId="27C1F765" w14:textId="573CB402" w:rsidR="00F67C49" w:rsidRDefault="00F67C49"/>
    <w:p w14:paraId="30896E42" w14:textId="77777777" w:rsidR="00D82E32" w:rsidRDefault="00D82E32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357B385" w14:textId="77777777" w:rsidR="00D82E32" w:rsidRDefault="00D82E32" w:rsidP="00D82E32">
      <w:pPr>
        <w:jc w:val="center"/>
      </w:pPr>
      <w:r>
        <w:t>Министерство науки и высшего образования Российской Федерации</w:t>
      </w:r>
    </w:p>
    <w:p w14:paraId="768EAB1D" w14:textId="77777777" w:rsidR="00D82E32" w:rsidRDefault="00D82E32" w:rsidP="00D82E3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5A476168" w14:textId="77777777" w:rsidR="00D82E32" w:rsidRDefault="00D82E32" w:rsidP="00D82E32">
      <w:pPr>
        <w:jc w:val="center"/>
      </w:pPr>
      <w:r>
        <w:t>«Московский государственный технический университет имени Н.Э. Баумана</w:t>
      </w:r>
    </w:p>
    <w:p w14:paraId="7F70C5F1" w14:textId="77777777" w:rsidR="00D82E32" w:rsidRDefault="00D82E32" w:rsidP="00D82E32">
      <w:pPr>
        <w:jc w:val="center"/>
      </w:pPr>
      <w:r>
        <w:t xml:space="preserve"> (национальный исследовательский университет)»</w:t>
      </w:r>
    </w:p>
    <w:p w14:paraId="2466B5B9" w14:textId="77777777" w:rsidR="00D82E32" w:rsidRDefault="00D82E32" w:rsidP="00D82E32">
      <w:pPr>
        <w:jc w:val="center"/>
      </w:pPr>
      <w:r>
        <w:t>(МГТУ им. Н.Э. Баумана)</w:t>
      </w:r>
    </w:p>
    <w:p w14:paraId="135647C3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4304" behindDoc="1" locked="0" layoutInCell="1" allowOverlap="1" wp14:anchorId="473BC52B" wp14:editId="5B07ED65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2B9834" id="графический объект1" o:spid="_x0000_s1026" style="position:absolute;margin-left:-1.15pt;margin-top:6.25pt;width:460.6pt;height:.15pt;z-index:-25144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9BjUg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Pk9Bj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700BB73D" w14:textId="77777777" w:rsidR="00D82E32" w:rsidRDefault="00D82E32" w:rsidP="00D82E32">
      <w:pPr>
        <w:jc w:val="center"/>
        <w:rPr>
          <w:b/>
        </w:rPr>
      </w:pPr>
    </w:p>
    <w:p w14:paraId="0C81903B" w14:textId="4108D8F2" w:rsidR="00D82E32" w:rsidRPr="00482D25" w:rsidRDefault="00D82E32" w:rsidP="00D82E32">
      <w:pPr>
        <w:jc w:val="center"/>
      </w:pPr>
      <w:r w:rsidRPr="00482D25">
        <w:t>ЭКЗАМЕНАЦИОННЫЙ БИЛЕТ № 1</w:t>
      </w:r>
      <w:r>
        <w:t>9</w:t>
      </w:r>
    </w:p>
    <w:p w14:paraId="39613E39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18634E28" w14:textId="38CA0652" w:rsidR="00CC40A2" w:rsidRPr="00482D25" w:rsidRDefault="00CC40A2" w:rsidP="00CC40A2">
      <w:pPr>
        <w:jc w:val="center"/>
      </w:pPr>
    </w:p>
    <w:p w14:paraId="522CF57D" w14:textId="77777777" w:rsidR="006A7AE6" w:rsidRDefault="006A7AE6" w:rsidP="006A7AE6">
      <w:pPr>
        <w:numPr>
          <w:ilvl w:val="0"/>
          <w:numId w:val="21"/>
        </w:numPr>
        <w:suppressAutoHyphens w:val="0"/>
        <w:jc w:val="both"/>
        <w:rPr>
          <w:bCs/>
        </w:rPr>
      </w:pPr>
      <w:bookmarkStart w:id="11" w:name="_Hlk121262244"/>
      <w:r>
        <w:rPr>
          <w:bCs/>
        </w:rPr>
        <w:t>Привести структуру и д</w:t>
      </w:r>
      <w:r w:rsidRPr="007229BA">
        <w:rPr>
          <w:bCs/>
        </w:rPr>
        <w:t>ать объяснение работы</w:t>
      </w:r>
      <w:r>
        <w:rPr>
          <w:bCs/>
        </w:rPr>
        <w:t xml:space="preserve"> механизма внимания.</w:t>
      </w:r>
    </w:p>
    <w:p w14:paraId="2CFDED15" w14:textId="77777777" w:rsidR="007659C4" w:rsidRDefault="007659C4" w:rsidP="007659C4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769FBB64" w14:textId="3615E4CC" w:rsidR="00D82E32" w:rsidRPr="007229BA" w:rsidRDefault="00D82E32" w:rsidP="00D82E32">
      <w:pPr>
        <w:pStyle w:val="a8"/>
        <w:numPr>
          <w:ilvl w:val="0"/>
          <w:numId w:val="21"/>
        </w:numPr>
        <w:suppressAutoHyphens w:val="0"/>
        <w:spacing w:after="160" w:line="259" w:lineRule="auto"/>
        <w:rPr>
          <w:bCs/>
        </w:rPr>
      </w:pPr>
      <w:bookmarkStart w:id="12" w:name="_Hlk121262907"/>
      <w:r w:rsidRPr="007229BA">
        <w:rPr>
          <w:bCs/>
        </w:rPr>
        <w:t xml:space="preserve">Привести </w:t>
      </w:r>
      <w:r w:rsidR="002E2283">
        <w:rPr>
          <w:bCs/>
        </w:rPr>
        <w:t xml:space="preserve">и объяснить </w:t>
      </w:r>
      <w:r w:rsidRPr="007229BA">
        <w:rPr>
          <w:bCs/>
        </w:rPr>
        <w:t xml:space="preserve">формулы оптимизации для изменения весовых коэффициентов на основе стохастического градиента </w:t>
      </w:r>
      <w:proofErr w:type="spellStart"/>
      <w:r w:rsidRPr="007229BA">
        <w:rPr>
          <w:bCs/>
          <w:lang w:val="en-US"/>
        </w:rPr>
        <w:t>Adagrad</w:t>
      </w:r>
      <w:bookmarkEnd w:id="12"/>
      <w:proofErr w:type="spellEnd"/>
      <w:r w:rsidR="002E2283">
        <w:rPr>
          <w:bCs/>
        </w:rPr>
        <w:t>.</w:t>
      </w:r>
    </w:p>
    <w:p w14:paraId="42462A50" w14:textId="77777777" w:rsidR="00D82E32" w:rsidRPr="007229BA" w:rsidRDefault="00D82E32" w:rsidP="00D82E32">
      <w:pPr>
        <w:pStyle w:val="a8"/>
        <w:suppressAutoHyphens w:val="0"/>
        <w:spacing w:after="160" w:line="259" w:lineRule="auto"/>
        <w:ind w:left="900"/>
        <w:rPr>
          <w:bCs/>
        </w:rPr>
      </w:pPr>
    </w:p>
    <w:bookmarkEnd w:id="11"/>
    <w:p w14:paraId="474ECC09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34F640B9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661DCFAC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20B4EADA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57A28037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2EC1CBDA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5328" behindDoc="1" locked="0" layoutInCell="1" allowOverlap="1" wp14:anchorId="5A2B0F4F" wp14:editId="40F73ED0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BD38BB" id="графический объект1" o:spid="_x0000_s1026" style="position:absolute;margin-left:-1.15pt;margin-top:6.25pt;width:460.6pt;height:.15pt;z-index:-25144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D4trMv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4D8B26E9" w14:textId="030DA461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31EBBFB9" w14:textId="77777777" w:rsidR="00F23A87" w:rsidRDefault="00F23A87" w:rsidP="00F23A87">
      <w:pPr>
        <w:ind w:left="-567"/>
      </w:pPr>
      <w:r>
        <w:t xml:space="preserve">             </w:t>
      </w:r>
    </w:p>
    <w:p w14:paraId="3C26E916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51F53D16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6352" behindDoc="1" locked="0" layoutInCell="1" allowOverlap="1" wp14:anchorId="683187BA" wp14:editId="4F30E66D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7C54C2" id="графический объект1" o:spid="_x0000_s1026" style="position:absolute;margin-left:-1.15pt;margin-top:6.25pt;width:460.6pt;height:.15pt;z-index:-25144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W0UUwIAAPo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1VVtF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48354C49" w14:textId="77777777" w:rsidR="00D82E32" w:rsidRDefault="00D82E32" w:rsidP="00D82E32">
      <w:pPr>
        <w:jc w:val="center"/>
        <w:rPr>
          <w:b/>
        </w:rPr>
      </w:pPr>
    </w:p>
    <w:p w14:paraId="3FBC5773" w14:textId="77777777" w:rsidR="00D82E32" w:rsidRDefault="00D82E32" w:rsidP="00D82E32">
      <w:pPr>
        <w:ind w:left="360"/>
        <w:jc w:val="both"/>
        <w:rPr>
          <w:b/>
        </w:rPr>
      </w:pPr>
    </w:p>
    <w:p w14:paraId="3773A2D5" w14:textId="77777777" w:rsidR="00D82E32" w:rsidRDefault="00D82E32" w:rsidP="00D82E32">
      <w:pPr>
        <w:ind w:left="360"/>
        <w:jc w:val="both"/>
        <w:rPr>
          <w:b/>
        </w:rPr>
      </w:pPr>
    </w:p>
    <w:p w14:paraId="6A3A86DD" w14:textId="77777777" w:rsidR="00D82E32" w:rsidRDefault="00D82E32" w:rsidP="00D82E32">
      <w:pPr>
        <w:ind w:left="360"/>
        <w:jc w:val="both"/>
        <w:rPr>
          <w:b/>
        </w:rPr>
      </w:pPr>
    </w:p>
    <w:p w14:paraId="6254C30B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68CB7960" w14:textId="77777777" w:rsidR="00D82E32" w:rsidRDefault="00D82E32" w:rsidP="00D82E32">
      <w:pPr>
        <w:rPr>
          <w:sz w:val="16"/>
          <w:szCs w:val="16"/>
        </w:rPr>
      </w:pPr>
    </w:p>
    <w:p w14:paraId="60FC45CB" w14:textId="77777777" w:rsidR="00D82E32" w:rsidRDefault="00D82E32" w:rsidP="00D82E32"/>
    <w:p w14:paraId="490E687E" w14:textId="77777777" w:rsidR="00D82E32" w:rsidRDefault="00D82E32" w:rsidP="00D82E32"/>
    <w:p w14:paraId="48CB8B41" w14:textId="77777777" w:rsidR="00D82E32" w:rsidRDefault="00D82E32" w:rsidP="00D82E32"/>
    <w:p w14:paraId="43AA2284" w14:textId="77777777" w:rsidR="00D82E32" w:rsidRDefault="00D82E32" w:rsidP="00D82E32"/>
    <w:p w14:paraId="70FAFCFD" w14:textId="77777777" w:rsidR="00D82E32" w:rsidRDefault="00D82E32" w:rsidP="00D82E32"/>
    <w:p w14:paraId="67C86A59" w14:textId="77777777" w:rsidR="00D82E32" w:rsidRDefault="00D82E32" w:rsidP="00D82E32"/>
    <w:p w14:paraId="0EA4BCAA" w14:textId="77777777" w:rsidR="00D82E32" w:rsidRDefault="00D82E32" w:rsidP="00D82E32"/>
    <w:p w14:paraId="60E6818D" w14:textId="77777777" w:rsidR="00D82E32" w:rsidRDefault="00D82E32" w:rsidP="00D82E32"/>
    <w:p w14:paraId="0604D61E" w14:textId="77777777" w:rsidR="00D82E32" w:rsidRDefault="00D82E32" w:rsidP="00D82E32"/>
    <w:p w14:paraId="0296F2DA" w14:textId="77777777" w:rsidR="00D82E32" w:rsidRDefault="00D82E32" w:rsidP="00D82E32"/>
    <w:p w14:paraId="73EF4047" w14:textId="77777777" w:rsidR="00D82E32" w:rsidRDefault="00D82E32" w:rsidP="00D82E32"/>
    <w:p w14:paraId="3C81CEA5" w14:textId="77777777" w:rsidR="00D82E32" w:rsidRDefault="00D82E32" w:rsidP="00D82E32"/>
    <w:p w14:paraId="5AE15B3E" w14:textId="77777777" w:rsidR="00D82E32" w:rsidRDefault="00D82E32" w:rsidP="00D82E32"/>
    <w:p w14:paraId="1276486C" w14:textId="77777777" w:rsidR="00D82E32" w:rsidRDefault="00D82E32" w:rsidP="00D82E32"/>
    <w:p w14:paraId="5EC5041D" w14:textId="77777777" w:rsidR="00D82E32" w:rsidRDefault="00D82E32" w:rsidP="00D82E32"/>
    <w:p w14:paraId="2CFA02A4" w14:textId="20F43EDF" w:rsidR="00D82E32" w:rsidRDefault="00D82E32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51CC7ED" w14:textId="3743B3E0" w:rsidR="004B3990" w:rsidRDefault="004B3990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B5876DC" w14:textId="4BD4B1A2" w:rsidR="006A7AE6" w:rsidRDefault="006A7AE6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9AF7A47" w14:textId="1BF2DB40" w:rsidR="006A7AE6" w:rsidRDefault="006A7AE6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ED1D77A" w14:textId="63444A1F" w:rsidR="006A7AE6" w:rsidRDefault="006A7AE6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DDC6931" w14:textId="77777777" w:rsidR="006A7AE6" w:rsidRDefault="006A7AE6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6832D148" w14:textId="77777777" w:rsidR="004B3990" w:rsidRDefault="004B3990" w:rsidP="00D82E3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E440D45" w14:textId="77777777" w:rsidR="00D82E32" w:rsidRDefault="00D82E32" w:rsidP="00D82E32">
      <w:pPr>
        <w:jc w:val="center"/>
      </w:pPr>
      <w:r>
        <w:t>Министерство науки и высшего образования Российской Федерации</w:t>
      </w:r>
    </w:p>
    <w:p w14:paraId="63BDD2AD" w14:textId="77777777" w:rsidR="00D82E32" w:rsidRDefault="00D82E32" w:rsidP="00D82E3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0448230C" w14:textId="77777777" w:rsidR="00D82E32" w:rsidRDefault="00D82E32" w:rsidP="00D82E32">
      <w:pPr>
        <w:jc w:val="center"/>
      </w:pPr>
      <w:r>
        <w:t>«Московский государственный технический университет имени Н.Э. Баумана</w:t>
      </w:r>
    </w:p>
    <w:p w14:paraId="5E7541EC" w14:textId="77777777" w:rsidR="00D82E32" w:rsidRDefault="00D82E32" w:rsidP="00D82E32">
      <w:pPr>
        <w:jc w:val="center"/>
      </w:pPr>
      <w:r>
        <w:t xml:space="preserve"> (национальный исследовательский университет)»</w:t>
      </w:r>
    </w:p>
    <w:p w14:paraId="536EEE46" w14:textId="77777777" w:rsidR="00D82E32" w:rsidRDefault="00D82E32" w:rsidP="00D82E32">
      <w:pPr>
        <w:jc w:val="center"/>
      </w:pPr>
      <w:r>
        <w:t>(МГТУ им. Н.Э. Баумана)</w:t>
      </w:r>
    </w:p>
    <w:p w14:paraId="61B7D0B7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8400" behindDoc="1" locked="0" layoutInCell="1" allowOverlap="1" wp14:anchorId="70E09F7F" wp14:editId="7453C60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D5598" id="графический объект1" o:spid="_x0000_s1026" style="position:absolute;margin-left:-1.15pt;margin-top:6.25pt;width:460.6pt;height:.15pt;z-index:-25143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A/4/OyUgIAAPo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63CEDBCA" w14:textId="77777777" w:rsidR="00D82E32" w:rsidRDefault="00D82E32" w:rsidP="00D82E32">
      <w:pPr>
        <w:jc w:val="center"/>
        <w:rPr>
          <w:b/>
        </w:rPr>
      </w:pPr>
    </w:p>
    <w:p w14:paraId="11D2B006" w14:textId="3027E4EE" w:rsidR="00D82E32" w:rsidRPr="00482D25" w:rsidRDefault="00D82E32" w:rsidP="00D82E32">
      <w:pPr>
        <w:jc w:val="center"/>
      </w:pPr>
      <w:r w:rsidRPr="00482D25">
        <w:t xml:space="preserve">ЭКЗАМЕНАЦИОННЫЙ БИЛЕТ № </w:t>
      </w:r>
      <w:r w:rsidR="00D847C9">
        <w:t>20</w:t>
      </w:r>
    </w:p>
    <w:p w14:paraId="37635F9A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3736B1F7" w14:textId="7A57773A" w:rsidR="00605E52" w:rsidRDefault="00605E52" w:rsidP="00605E52">
      <w:pPr>
        <w:jc w:val="center"/>
      </w:pPr>
    </w:p>
    <w:p w14:paraId="0885D593" w14:textId="77777777" w:rsidR="00510412" w:rsidRPr="00482D25" w:rsidRDefault="00510412" w:rsidP="00605E52">
      <w:pPr>
        <w:jc w:val="center"/>
      </w:pPr>
    </w:p>
    <w:p w14:paraId="1F5950AA" w14:textId="77777777" w:rsidR="00D82E32" w:rsidRPr="007229BA" w:rsidRDefault="00D82E32" w:rsidP="00D82E32">
      <w:pPr>
        <w:pStyle w:val="a8"/>
        <w:numPr>
          <w:ilvl w:val="0"/>
          <w:numId w:val="22"/>
        </w:numPr>
        <w:suppressAutoHyphens w:val="0"/>
        <w:spacing w:after="160" w:line="259" w:lineRule="auto"/>
        <w:rPr>
          <w:bCs/>
        </w:rPr>
      </w:pPr>
      <w:bookmarkStart w:id="13" w:name="_Hlk121262931"/>
      <w:r w:rsidRPr="007229BA">
        <w:rPr>
          <w:bCs/>
        </w:rPr>
        <w:t>Объяснить использование методов регуляризации на основе штрафных функций</w:t>
      </w:r>
      <w:bookmarkEnd w:id="13"/>
      <w:r w:rsidRPr="007229BA">
        <w:rPr>
          <w:bCs/>
        </w:rPr>
        <w:t>.</w:t>
      </w:r>
    </w:p>
    <w:p w14:paraId="4F6AAE02" w14:textId="77777777" w:rsidR="00CC40A2" w:rsidRDefault="00CC40A2" w:rsidP="00CC40A2">
      <w:pPr>
        <w:numPr>
          <w:ilvl w:val="0"/>
          <w:numId w:val="22"/>
        </w:numPr>
        <w:suppressAutoHyphens w:val="0"/>
        <w:jc w:val="both"/>
        <w:rPr>
          <w:bCs/>
        </w:rPr>
      </w:pPr>
      <w:r>
        <w:rPr>
          <w:bCs/>
        </w:rPr>
        <w:t>Дать объяснение таким понятиям как: «</w:t>
      </w:r>
      <w:proofErr w:type="spellStart"/>
      <w:r>
        <w:rPr>
          <w:bCs/>
        </w:rPr>
        <w:t>недообучение</w:t>
      </w:r>
      <w:proofErr w:type="spellEnd"/>
      <w:r>
        <w:rPr>
          <w:bCs/>
        </w:rPr>
        <w:t>», «переобучение», «ложноположительный результат», «ложноотрицательный результат».</w:t>
      </w:r>
    </w:p>
    <w:p w14:paraId="31E0FD11" w14:textId="77777777" w:rsidR="00D82E32" w:rsidRDefault="00D82E3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10835F86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1AF4453D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2810F96C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2E3D69EB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0515335E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19604C35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1E58436E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3B1F92F3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455552C3" w14:textId="77777777" w:rsidR="00D82E32" w:rsidRDefault="00D82E32" w:rsidP="00D82E32">
      <w:pPr>
        <w:ind w:left="360"/>
        <w:jc w:val="both"/>
        <w:rPr>
          <w:b/>
        </w:rPr>
      </w:pPr>
    </w:p>
    <w:p w14:paraId="7554DE8D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9424" behindDoc="1" locked="0" layoutInCell="1" allowOverlap="1" wp14:anchorId="4CE08376" wp14:editId="5C201105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6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863A4" id="графический объект1" o:spid="_x0000_s1026" style="position:absolute;margin-left:-1.15pt;margin-top:6.25pt;width:460.6pt;height:.15pt;z-index:-25143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C2JUwIAAPo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EgAti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EBED2FB" w14:textId="531DA9E3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1D710937" w14:textId="77777777" w:rsidR="00F23A87" w:rsidRDefault="00F23A87" w:rsidP="00F23A87">
      <w:pPr>
        <w:ind w:left="-567"/>
      </w:pPr>
      <w:r>
        <w:t xml:space="preserve">             </w:t>
      </w:r>
    </w:p>
    <w:p w14:paraId="147B36C2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6021ED04" w14:textId="77777777" w:rsidR="00D82E32" w:rsidRDefault="00D82E32" w:rsidP="00D82E3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0448" behindDoc="1" locked="0" layoutInCell="1" allowOverlap="1" wp14:anchorId="5539CDC6" wp14:editId="2598006B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0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3CCB8" id="графический объект1" o:spid="_x0000_s1026" style="position:absolute;margin-left:-1.15pt;margin-top:6.25pt;width:460.6pt;height:.15pt;z-index:-25143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gH6R8l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08EA2B3" w14:textId="77777777" w:rsidR="00D82E32" w:rsidRDefault="00D82E32" w:rsidP="00D82E32">
      <w:pPr>
        <w:jc w:val="center"/>
        <w:rPr>
          <w:b/>
        </w:rPr>
      </w:pPr>
    </w:p>
    <w:p w14:paraId="4B046440" w14:textId="77777777" w:rsidR="00D82E32" w:rsidRDefault="00D82E32" w:rsidP="00D82E32">
      <w:pPr>
        <w:ind w:left="360"/>
        <w:jc w:val="both"/>
        <w:rPr>
          <w:b/>
        </w:rPr>
      </w:pPr>
    </w:p>
    <w:p w14:paraId="0286C013" w14:textId="77777777" w:rsidR="00D82E32" w:rsidRDefault="00D82E32" w:rsidP="00D82E32">
      <w:pPr>
        <w:ind w:left="360"/>
        <w:jc w:val="both"/>
        <w:rPr>
          <w:b/>
        </w:rPr>
      </w:pPr>
    </w:p>
    <w:p w14:paraId="06833DB2" w14:textId="77777777" w:rsidR="00D82E32" w:rsidRDefault="00D82E32" w:rsidP="00D82E32">
      <w:pPr>
        <w:ind w:left="360"/>
        <w:jc w:val="both"/>
        <w:rPr>
          <w:b/>
        </w:rPr>
      </w:pPr>
    </w:p>
    <w:p w14:paraId="73E29042" w14:textId="77777777" w:rsidR="00D82E32" w:rsidRDefault="00D82E32" w:rsidP="00D82E32">
      <w:pPr>
        <w:ind w:left="540"/>
        <w:jc w:val="both"/>
        <w:rPr>
          <w:b/>
          <w:sz w:val="16"/>
          <w:szCs w:val="16"/>
        </w:rPr>
      </w:pPr>
    </w:p>
    <w:p w14:paraId="55C52675" w14:textId="77777777" w:rsidR="00D82E32" w:rsidRDefault="00D82E32" w:rsidP="00D82E32">
      <w:pPr>
        <w:rPr>
          <w:sz w:val="16"/>
          <w:szCs w:val="16"/>
        </w:rPr>
      </w:pPr>
    </w:p>
    <w:p w14:paraId="07613631" w14:textId="77777777" w:rsidR="00D82E32" w:rsidRDefault="00D82E32" w:rsidP="00D82E32"/>
    <w:p w14:paraId="3768A78E" w14:textId="77777777" w:rsidR="00D82E32" w:rsidRDefault="00D82E32" w:rsidP="00D82E32"/>
    <w:p w14:paraId="44F0BD70" w14:textId="77777777" w:rsidR="00D82E32" w:rsidRDefault="00D82E32" w:rsidP="00D82E32"/>
    <w:p w14:paraId="62A05D22" w14:textId="77777777" w:rsidR="00D82E32" w:rsidRDefault="00D82E32" w:rsidP="00D82E32"/>
    <w:p w14:paraId="3D21CD53" w14:textId="77777777" w:rsidR="00D82E32" w:rsidRDefault="00D82E32" w:rsidP="00D82E32"/>
    <w:p w14:paraId="54CEB92D" w14:textId="77777777" w:rsidR="00D82E32" w:rsidRDefault="00D82E32" w:rsidP="00D82E32"/>
    <w:p w14:paraId="19A2CCE4" w14:textId="77777777" w:rsidR="00D82E32" w:rsidRDefault="00D82E32" w:rsidP="00D82E32"/>
    <w:p w14:paraId="159AFCA1" w14:textId="77777777" w:rsidR="00D82E32" w:rsidRDefault="00D82E32" w:rsidP="00D82E32"/>
    <w:p w14:paraId="75DA6FFF" w14:textId="77777777" w:rsidR="00D82E32" w:rsidRDefault="00D82E32" w:rsidP="00D82E32"/>
    <w:p w14:paraId="58077CBA" w14:textId="77777777" w:rsidR="00D82E32" w:rsidRDefault="00D82E32" w:rsidP="00D82E32"/>
    <w:p w14:paraId="3248C569" w14:textId="77777777" w:rsidR="00D82E32" w:rsidRDefault="00D82E32" w:rsidP="00D82E32"/>
    <w:p w14:paraId="2CCA1ED1" w14:textId="77777777" w:rsidR="00D82E32" w:rsidRDefault="00D82E32" w:rsidP="00D82E32"/>
    <w:p w14:paraId="610D1150" w14:textId="77777777" w:rsidR="00D82E32" w:rsidRDefault="00D82E32" w:rsidP="00D82E32"/>
    <w:p w14:paraId="4D5E1EA7" w14:textId="77777777" w:rsidR="00D82E32" w:rsidRDefault="00D82E32" w:rsidP="00D82E32"/>
    <w:p w14:paraId="2ECAB86C" w14:textId="5F84B42D" w:rsidR="00D82E32" w:rsidRDefault="00D82E32" w:rsidP="00D82E32"/>
    <w:p w14:paraId="010101E3" w14:textId="1EB20548" w:rsidR="00CC40A2" w:rsidRDefault="00CC40A2" w:rsidP="00D82E32"/>
    <w:p w14:paraId="2E816E41" w14:textId="366F8373" w:rsidR="00CC40A2" w:rsidRDefault="00CC40A2" w:rsidP="00D82E32"/>
    <w:p w14:paraId="7E135B95" w14:textId="77777777" w:rsidR="00CC40A2" w:rsidRDefault="00CC40A2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7AD5D7D" w14:textId="77777777" w:rsidR="00CC40A2" w:rsidRDefault="00CC40A2" w:rsidP="00CC40A2">
      <w:pPr>
        <w:jc w:val="center"/>
      </w:pPr>
      <w:r>
        <w:t>Министерство науки и высшего образования Российской Федерации</w:t>
      </w:r>
    </w:p>
    <w:p w14:paraId="60E84FB6" w14:textId="77777777" w:rsidR="00CC40A2" w:rsidRDefault="00CC40A2" w:rsidP="00CC40A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B46E803" w14:textId="77777777" w:rsidR="00CC40A2" w:rsidRDefault="00CC40A2" w:rsidP="00CC40A2">
      <w:pPr>
        <w:jc w:val="center"/>
      </w:pPr>
      <w:r>
        <w:t>«Московский государственный технический университет имени Н.Э. Баумана</w:t>
      </w:r>
    </w:p>
    <w:p w14:paraId="7A3F8E55" w14:textId="77777777" w:rsidR="00CC40A2" w:rsidRDefault="00CC40A2" w:rsidP="00CC40A2">
      <w:pPr>
        <w:jc w:val="center"/>
      </w:pPr>
      <w:r>
        <w:t xml:space="preserve"> (национальный исследовательский университет)»</w:t>
      </w:r>
    </w:p>
    <w:p w14:paraId="73444B83" w14:textId="77777777" w:rsidR="00CC40A2" w:rsidRDefault="00CC40A2" w:rsidP="00CC40A2">
      <w:pPr>
        <w:jc w:val="center"/>
      </w:pPr>
      <w:r>
        <w:t>(МГТУ им. Н.Э. Баумана)</w:t>
      </w:r>
    </w:p>
    <w:p w14:paraId="1E11CB84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2496" behindDoc="1" locked="0" layoutInCell="1" allowOverlap="1" wp14:anchorId="518EC1F7" wp14:editId="6CB3F13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7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BDBFD" id="графический объект1" o:spid="_x0000_s1026" style="position:absolute;margin-left:-1.15pt;margin-top:6.25pt;width:460.6pt;height:.15pt;z-index:-25143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qWEX91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2BB94239" w14:textId="77777777" w:rsidR="00CC40A2" w:rsidRDefault="00CC40A2" w:rsidP="00CC40A2">
      <w:pPr>
        <w:jc w:val="center"/>
        <w:rPr>
          <w:b/>
        </w:rPr>
      </w:pPr>
    </w:p>
    <w:p w14:paraId="7D2E522E" w14:textId="115F124A" w:rsidR="00CC40A2" w:rsidRDefault="00CC40A2" w:rsidP="00CC40A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1</w:t>
      </w:r>
    </w:p>
    <w:p w14:paraId="3FC09B88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074D68F8" w14:textId="5B1B750A" w:rsidR="00510412" w:rsidRDefault="00510412" w:rsidP="00CC40A2">
      <w:pPr>
        <w:jc w:val="center"/>
      </w:pPr>
    </w:p>
    <w:p w14:paraId="4765E928" w14:textId="77777777" w:rsidR="00510412" w:rsidRPr="00482D25" w:rsidRDefault="00510412" w:rsidP="00CC40A2">
      <w:pPr>
        <w:jc w:val="center"/>
      </w:pPr>
    </w:p>
    <w:p w14:paraId="2BF74702" w14:textId="77777777" w:rsidR="006A7AE6" w:rsidRDefault="006A7AE6" w:rsidP="006A7AE6">
      <w:pPr>
        <w:numPr>
          <w:ilvl w:val="0"/>
          <w:numId w:val="23"/>
        </w:numPr>
        <w:suppressAutoHyphens w:val="0"/>
        <w:jc w:val="both"/>
        <w:rPr>
          <w:bCs/>
        </w:rPr>
      </w:pPr>
      <w:r w:rsidRPr="007229BA">
        <w:rPr>
          <w:bCs/>
        </w:rPr>
        <w:t>Дать объяснение работы рекуррентной нейронной сети типа</w:t>
      </w:r>
      <w:r w:rsidRPr="000F569E">
        <w:rPr>
          <w:bCs/>
        </w:rPr>
        <w:t xml:space="preserve"> </w:t>
      </w:r>
      <w:r>
        <w:rPr>
          <w:bCs/>
          <w:lang w:val="en-US"/>
        </w:rPr>
        <w:t>GRU</w:t>
      </w:r>
      <w:r w:rsidRPr="007229BA">
        <w:rPr>
          <w:bCs/>
        </w:rPr>
        <w:t>.</w:t>
      </w:r>
    </w:p>
    <w:p w14:paraId="34D22712" w14:textId="77777777" w:rsidR="00CC40A2" w:rsidRDefault="00CC40A2" w:rsidP="00CC40A2">
      <w:pPr>
        <w:suppressAutoHyphens w:val="0"/>
        <w:ind w:left="900"/>
        <w:jc w:val="both"/>
        <w:rPr>
          <w:bCs/>
        </w:rPr>
      </w:pPr>
    </w:p>
    <w:p w14:paraId="09D6C103" w14:textId="2683853C" w:rsidR="00CC40A2" w:rsidRPr="007229BA" w:rsidRDefault="002E2283" w:rsidP="00CC40A2">
      <w:pPr>
        <w:pStyle w:val="a8"/>
        <w:numPr>
          <w:ilvl w:val="0"/>
          <w:numId w:val="23"/>
        </w:numPr>
        <w:suppressAutoHyphens w:val="0"/>
        <w:spacing w:after="160" w:line="259" w:lineRule="auto"/>
        <w:rPr>
          <w:bCs/>
        </w:rPr>
      </w:pPr>
      <w:bookmarkStart w:id="14" w:name="_Hlk121262365"/>
      <w:r w:rsidRPr="00566615">
        <w:t xml:space="preserve">Привести и объяснить формулы оптимизации для изменения весовых коэффициентов на основе стохастического градиента </w:t>
      </w:r>
      <w:r w:rsidRPr="00566615">
        <w:rPr>
          <w:lang w:val="en-US"/>
        </w:rPr>
        <w:t>RMSprop</w:t>
      </w:r>
      <w:r w:rsidRPr="00566615">
        <w:t>.</w:t>
      </w:r>
    </w:p>
    <w:bookmarkEnd w:id="14"/>
    <w:p w14:paraId="6589E725" w14:textId="77777777" w:rsidR="00CC40A2" w:rsidRDefault="00CC40A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76755200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0DD7C8DB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2A4140F8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2466218B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7D2194DA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0C587AB7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39687A59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782A8730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12913AFF" w14:textId="77777777" w:rsidR="00CC40A2" w:rsidRDefault="00CC40A2" w:rsidP="00CC40A2">
      <w:pPr>
        <w:ind w:left="360"/>
        <w:jc w:val="both"/>
        <w:rPr>
          <w:b/>
        </w:rPr>
      </w:pPr>
    </w:p>
    <w:p w14:paraId="6890F42B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3520" behindDoc="1" locked="0" layoutInCell="1" allowOverlap="1" wp14:anchorId="4E394057" wp14:editId="05662B8A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CB324" id="графический объект1" o:spid="_x0000_s1026" style="position:absolute;margin-left:-1.15pt;margin-top:6.25pt;width:460.6pt;height:.15pt;z-index:-25143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BcAUVF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1C1383A" w14:textId="2F61162A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052B574E" w14:textId="77777777" w:rsidR="00F23A87" w:rsidRDefault="00F23A87" w:rsidP="00F23A87">
      <w:pPr>
        <w:ind w:left="-567"/>
      </w:pPr>
      <w:r>
        <w:t xml:space="preserve">             </w:t>
      </w:r>
    </w:p>
    <w:p w14:paraId="6AC0F4B2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5FA8A069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4544" behindDoc="1" locked="0" layoutInCell="1" allowOverlap="1" wp14:anchorId="3BA1101F" wp14:editId="2CF43793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9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EE0E6" id="графический объект1" o:spid="_x0000_s1026" style="position:absolute;margin-left:-1.15pt;margin-top:6.25pt;width:460.6pt;height:.15pt;z-index:-25143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wpVUyVMCAAD6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31EB396" w14:textId="77777777" w:rsidR="00CC40A2" w:rsidRDefault="00CC40A2" w:rsidP="00CC40A2">
      <w:pPr>
        <w:jc w:val="center"/>
        <w:rPr>
          <w:b/>
        </w:rPr>
      </w:pPr>
    </w:p>
    <w:p w14:paraId="2BDC5A5C" w14:textId="77777777" w:rsidR="00CC40A2" w:rsidRDefault="00CC40A2" w:rsidP="00CC40A2">
      <w:pPr>
        <w:ind w:left="360"/>
        <w:jc w:val="both"/>
        <w:rPr>
          <w:b/>
        </w:rPr>
      </w:pPr>
    </w:p>
    <w:p w14:paraId="3F833F3B" w14:textId="77777777" w:rsidR="00CC40A2" w:rsidRDefault="00CC40A2" w:rsidP="00CC40A2">
      <w:pPr>
        <w:ind w:left="360"/>
        <w:jc w:val="both"/>
        <w:rPr>
          <w:b/>
        </w:rPr>
      </w:pPr>
    </w:p>
    <w:p w14:paraId="291DA309" w14:textId="77777777" w:rsidR="00CC40A2" w:rsidRDefault="00CC40A2" w:rsidP="00CC40A2">
      <w:pPr>
        <w:ind w:left="360"/>
        <w:jc w:val="both"/>
        <w:rPr>
          <w:b/>
        </w:rPr>
      </w:pPr>
    </w:p>
    <w:p w14:paraId="7104599F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4EEF224B" w14:textId="77777777" w:rsidR="00CC40A2" w:rsidRDefault="00CC40A2" w:rsidP="00CC40A2">
      <w:pPr>
        <w:rPr>
          <w:sz w:val="16"/>
          <w:szCs w:val="16"/>
        </w:rPr>
      </w:pPr>
    </w:p>
    <w:p w14:paraId="47038910" w14:textId="77777777" w:rsidR="00CC40A2" w:rsidRDefault="00CC40A2" w:rsidP="00CC40A2"/>
    <w:p w14:paraId="6DAE0147" w14:textId="77777777" w:rsidR="00CC40A2" w:rsidRDefault="00CC40A2" w:rsidP="00CC40A2"/>
    <w:p w14:paraId="4773F229" w14:textId="77777777" w:rsidR="00CC40A2" w:rsidRDefault="00CC40A2" w:rsidP="00CC40A2"/>
    <w:p w14:paraId="461DE1FD" w14:textId="77777777" w:rsidR="00CC40A2" w:rsidRDefault="00CC40A2" w:rsidP="00CC40A2"/>
    <w:p w14:paraId="0373919D" w14:textId="77777777" w:rsidR="00CC40A2" w:rsidRDefault="00CC40A2" w:rsidP="00CC40A2"/>
    <w:p w14:paraId="03A5DA54" w14:textId="77777777" w:rsidR="00CC40A2" w:rsidRDefault="00CC40A2" w:rsidP="00CC40A2"/>
    <w:p w14:paraId="0CB57507" w14:textId="77777777" w:rsidR="00CC40A2" w:rsidRDefault="00CC40A2" w:rsidP="00CC40A2"/>
    <w:p w14:paraId="28573CF9" w14:textId="77777777" w:rsidR="00CC40A2" w:rsidRDefault="00CC40A2" w:rsidP="00CC40A2"/>
    <w:p w14:paraId="35CAF579" w14:textId="77777777" w:rsidR="00CC40A2" w:rsidRDefault="00CC40A2" w:rsidP="00CC40A2"/>
    <w:p w14:paraId="4637F4B4" w14:textId="77777777" w:rsidR="00CC40A2" w:rsidRDefault="00CC40A2" w:rsidP="00CC40A2"/>
    <w:p w14:paraId="6BB37DBF" w14:textId="77777777" w:rsidR="00CC40A2" w:rsidRDefault="00CC40A2" w:rsidP="00CC40A2"/>
    <w:p w14:paraId="5FEBF8DA" w14:textId="77777777" w:rsidR="00CC40A2" w:rsidRDefault="00CC40A2" w:rsidP="00CC40A2"/>
    <w:p w14:paraId="7AB6B5C2" w14:textId="77777777" w:rsidR="00CC40A2" w:rsidRDefault="00CC40A2" w:rsidP="00CC40A2"/>
    <w:p w14:paraId="4E67C943" w14:textId="77777777" w:rsidR="00CC40A2" w:rsidRDefault="00CC40A2" w:rsidP="00CC40A2"/>
    <w:p w14:paraId="7EA0FDDB" w14:textId="77777777" w:rsidR="00CC40A2" w:rsidRDefault="00CC40A2" w:rsidP="00CC40A2"/>
    <w:p w14:paraId="0137B7B1" w14:textId="77777777" w:rsidR="00CC40A2" w:rsidRDefault="00CC40A2" w:rsidP="00CC40A2"/>
    <w:p w14:paraId="1B2F3BBC" w14:textId="77777777" w:rsidR="00CC40A2" w:rsidRDefault="00CC40A2" w:rsidP="00D82E32"/>
    <w:p w14:paraId="4E588660" w14:textId="14625B06" w:rsidR="00D82E32" w:rsidRDefault="00D82E32"/>
    <w:p w14:paraId="1C4ABC24" w14:textId="735F3BAC" w:rsidR="00CC40A2" w:rsidRDefault="00CC40A2"/>
    <w:p w14:paraId="5F9D36A8" w14:textId="77777777" w:rsidR="00CC40A2" w:rsidRDefault="00CC40A2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22A7D61A" w14:textId="1E565868" w:rsidR="00CC40A2" w:rsidRDefault="00CC40A2" w:rsidP="00CC40A2">
      <w:pPr>
        <w:jc w:val="center"/>
      </w:pPr>
      <w:r>
        <w:t>Министерство науки и высшего образования Российской Федерации</w:t>
      </w:r>
    </w:p>
    <w:p w14:paraId="1BCD7904" w14:textId="77777777" w:rsidR="00CC40A2" w:rsidRDefault="00CC40A2" w:rsidP="00CC40A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34A85290" w14:textId="77777777" w:rsidR="00CC40A2" w:rsidRDefault="00CC40A2" w:rsidP="00CC40A2">
      <w:pPr>
        <w:jc w:val="center"/>
      </w:pPr>
      <w:r>
        <w:t>«Московский государственный технический университет имени Н.Э. Баумана</w:t>
      </w:r>
    </w:p>
    <w:p w14:paraId="38743C6C" w14:textId="77777777" w:rsidR="00CC40A2" w:rsidRDefault="00CC40A2" w:rsidP="00CC40A2">
      <w:pPr>
        <w:jc w:val="center"/>
      </w:pPr>
      <w:r>
        <w:t xml:space="preserve"> (национальный исследовательский университет)»</w:t>
      </w:r>
    </w:p>
    <w:p w14:paraId="5E3EDA77" w14:textId="77777777" w:rsidR="00CC40A2" w:rsidRDefault="00CC40A2" w:rsidP="00CC40A2">
      <w:pPr>
        <w:jc w:val="center"/>
      </w:pPr>
      <w:r>
        <w:t>(МГТУ им. Н.Э. Баумана)</w:t>
      </w:r>
    </w:p>
    <w:p w14:paraId="2C500244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6592" behindDoc="1" locked="0" layoutInCell="1" allowOverlap="1" wp14:anchorId="6D2A9EFE" wp14:editId="172262EC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4FD32" id="графический объект1" o:spid="_x0000_s1026" style="position:absolute;margin-left:-1.15pt;margin-top:6.25pt;width:460.6pt;height:.15pt;z-index:-25142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7ObUw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rEuzm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473A7EC" w14:textId="77777777" w:rsidR="00CC40A2" w:rsidRDefault="00CC40A2" w:rsidP="00CC40A2">
      <w:pPr>
        <w:jc w:val="center"/>
        <w:rPr>
          <w:b/>
        </w:rPr>
      </w:pPr>
    </w:p>
    <w:p w14:paraId="33FDCB92" w14:textId="465394FE" w:rsidR="00CC40A2" w:rsidRPr="00482D25" w:rsidRDefault="00CC40A2" w:rsidP="00CC40A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2</w:t>
      </w:r>
    </w:p>
    <w:p w14:paraId="62487D72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2A7F6BC1" w14:textId="2BAE8C48" w:rsidR="00605E52" w:rsidRPr="00482D25" w:rsidRDefault="00605E52" w:rsidP="00605E52">
      <w:pPr>
        <w:jc w:val="center"/>
      </w:pPr>
    </w:p>
    <w:p w14:paraId="12719E1B" w14:textId="77777777" w:rsidR="002E2283" w:rsidRPr="00566615" w:rsidRDefault="002E2283" w:rsidP="002E2283">
      <w:pPr>
        <w:pStyle w:val="a8"/>
        <w:numPr>
          <w:ilvl w:val="0"/>
          <w:numId w:val="24"/>
        </w:numPr>
        <w:suppressAutoHyphens w:val="0"/>
        <w:spacing w:after="160" w:line="259" w:lineRule="auto"/>
      </w:pPr>
      <w:r w:rsidRPr="00566615">
        <w:t xml:space="preserve">Привести и объяснить формулы оптимизации для изменения весовых коэффициентов на основе стохастического градиента </w:t>
      </w:r>
      <w:r w:rsidRPr="00566615">
        <w:rPr>
          <w:lang w:val="en-US"/>
        </w:rPr>
        <w:t>NAG</w:t>
      </w:r>
      <w:r w:rsidRPr="00566615">
        <w:t>.</w:t>
      </w:r>
    </w:p>
    <w:p w14:paraId="3F6ECE1A" w14:textId="77777777" w:rsidR="002E2283" w:rsidRDefault="002E2283" w:rsidP="002E2283">
      <w:pPr>
        <w:suppressAutoHyphens w:val="0"/>
        <w:ind w:left="900"/>
        <w:jc w:val="both"/>
        <w:rPr>
          <w:bCs/>
        </w:rPr>
      </w:pPr>
    </w:p>
    <w:p w14:paraId="221AB4DB" w14:textId="77777777" w:rsidR="002E2283" w:rsidRPr="00566615" w:rsidRDefault="002E2283" w:rsidP="002E2283">
      <w:pPr>
        <w:pStyle w:val="a8"/>
        <w:numPr>
          <w:ilvl w:val="0"/>
          <w:numId w:val="24"/>
        </w:numPr>
        <w:suppressAutoHyphens w:val="0"/>
        <w:spacing w:after="160" w:line="259" w:lineRule="auto"/>
      </w:pPr>
      <w:r w:rsidRPr="00566615">
        <w:t xml:space="preserve">Объяснить работу </w:t>
      </w:r>
      <w:proofErr w:type="spellStart"/>
      <w:r w:rsidRPr="00566615">
        <w:t>сверточной</w:t>
      </w:r>
      <w:proofErr w:type="spellEnd"/>
      <w:r w:rsidRPr="00566615">
        <w:t xml:space="preserve"> нейронной сети при наличии слоев свертки и </w:t>
      </w:r>
      <w:proofErr w:type="spellStart"/>
      <w:r w:rsidRPr="00566615">
        <w:t>субдискретизации</w:t>
      </w:r>
      <w:proofErr w:type="spellEnd"/>
      <w:r w:rsidRPr="00566615">
        <w:t>.</w:t>
      </w:r>
    </w:p>
    <w:p w14:paraId="291A9A6B" w14:textId="01DA9079" w:rsidR="00CC40A2" w:rsidRDefault="00CC40A2" w:rsidP="002E2283">
      <w:pPr>
        <w:suppressAutoHyphens w:val="0"/>
        <w:ind w:left="540"/>
        <w:jc w:val="both"/>
        <w:rPr>
          <w:bCs/>
        </w:rPr>
      </w:pPr>
    </w:p>
    <w:p w14:paraId="72126ED0" w14:textId="59E82C14" w:rsidR="00CC40A2" w:rsidRPr="007229BA" w:rsidRDefault="00CC40A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4832292F" w14:textId="77777777" w:rsidR="00CC40A2" w:rsidRDefault="00CC40A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4762C139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329B76AF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1124DC49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4E23A5A6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4896B5EF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58CE697D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01B1CE2F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1D3F9886" w14:textId="0093A77A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3B8CB183" w14:textId="77777777" w:rsidR="004B3990" w:rsidRDefault="004B3990" w:rsidP="00CC40A2">
      <w:pPr>
        <w:ind w:left="540"/>
        <w:jc w:val="both"/>
        <w:rPr>
          <w:b/>
          <w:sz w:val="16"/>
          <w:szCs w:val="16"/>
        </w:rPr>
      </w:pPr>
    </w:p>
    <w:p w14:paraId="28334BCA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7616" behindDoc="1" locked="0" layoutInCell="1" allowOverlap="1" wp14:anchorId="1D39B9E6" wp14:editId="4A9D6EF1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128E4" id="графический объект1" o:spid="_x0000_s1026" style="position:absolute;margin-left:-1.15pt;margin-top:6.25pt;width:460.6pt;height:.15pt;z-index:-25142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Q7sUwIAAPs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9o0O7F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108B64B" w14:textId="10D36096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298A56F3" w14:textId="77777777" w:rsidR="00F23A87" w:rsidRDefault="00F23A87" w:rsidP="00F23A87">
      <w:pPr>
        <w:ind w:left="-567"/>
      </w:pPr>
      <w:r>
        <w:t xml:space="preserve">             </w:t>
      </w:r>
    </w:p>
    <w:p w14:paraId="3B366A4A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272A287C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8640" behindDoc="1" locked="0" layoutInCell="1" allowOverlap="1" wp14:anchorId="14B5EAD8" wp14:editId="21FF2B66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C0BD1" id="графический объект1" o:spid="_x0000_s1026" style="position:absolute;margin-left:-1.15pt;margin-top:6.25pt;width:460.6pt;height:.15pt;z-index:-25142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8h0UQIAAPs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" path="m,l21600,21600e" filled="f" strokeweight=".71mm">
                <v:path arrowok="t"/>
              </v:shape>
            </w:pict>
          </mc:Fallback>
        </mc:AlternateContent>
      </w:r>
    </w:p>
    <w:p w14:paraId="064ADE1A" w14:textId="77777777" w:rsidR="00CC40A2" w:rsidRDefault="00CC40A2" w:rsidP="00CC40A2"/>
    <w:p w14:paraId="01374C30" w14:textId="77777777" w:rsidR="00CC40A2" w:rsidRDefault="00CC40A2" w:rsidP="00CC40A2"/>
    <w:p w14:paraId="41727E84" w14:textId="77777777" w:rsidR="00CC40A2" w:rsidRDefault="00CC40A2" w:rsidP="00CC40A2"/>
    <w:p w14:paraId="606C66D1" w14:textId="77777777" w:rsidR="00CC40A2" w:rsidRDefault="00CC40A2" w:rsidP="00CC40A2"/>
    <w:p w14:paraId="39B15590" w14:textId="77777777" w:rsidR="00CC40A2" w:rsidRDefault="00CC40A2" w:rsidP="00CC40A2"/>
    <w:p w14:paraId="632C55E5" w14:textId="77777777" w:rsidR="00CC40A2" w:rsidRDefault="00CC40A2" w:rsidP="00CC40A2"/>
    <w:p w14:paraId="36E81134" w14:textId="77777777" w:rsidR="00CC40A2" w:rsidRDefault="00CC40A2" w:rsidP="00CC40A2"/>
    <w:p w14:paraId="7FE8B7A7" w14:textId="77777777" w:rsidR="00CC40A2" w:rsidRDefault="00CC40A2" w:rsidP="00CC40A2"/>
    <w:p w14:paraId="1DDA719D" w14:textId="77777777" w:rsidR="00CC40A2" w:rsidRDefault="00CC40A2" w:rsidP="00CC40A2"/>
    <w:p w14:paraId="604555E5" w14:textId="77777777" w:rsidR="00CC40A2" w:rsidRDefault="00CC40A2" w:rsidP="00CC40A2"/>
    <w:p w14:paraId="5EFD256E" w14:textId="77777777" w:rsidR="00CC40A2" w:rsidRDefault="00CC40A2" w:rsidP="00CC40A2"/>
    <w:p w14:paraId="3091D4BD" w14:textId="77777777" w:rsidR="00CC40A2" w:rsidRDefault="00CC40A2" w:rsidP="00CC40A2"/>
    <w:p w14:paraId="659B2017" w14:textId="77777777" w:rsidR="00CC40A2" w:rsidRDefault="00CC40A2" w:rsidP="00CC40A2"/>
    <w:p w14:paraId="0B2AEC7F" w14:textId="77777777" w:rsidR="00CC40A2" w:rsidRDefault="00CC40A2" w:rsidP="00CC40A2"/>
    <w:p w14:paraId="08BF8B53" w14:textId="06A92DC3" w:rsidR="00CC40A2" w:rsidRDefault="00CC40A2" w:rsidP="00CC40A2"/>
    <w:p w14:paraId="234D3FA0" w14:textId="658E8FED" w:rsidR="007659C4" w:rsidRDefault="007659C4" w:rsidP="00CC40A2"/>
    <w:p w14:paraId="293456C8" w14:textId="77777777" w:rsidR="007659C4" w:rsidRDefault="007659C4" w:rsidP="00CC40A2"/>
    <w:p w14:paraId="01AC0023" w14:textId="77777777" w:rsidR="00CC40A2" w:rsidRDefault="00CC40A2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3E8DFA49" w14:textId="77777777" w:rsidR="00CC40A2" w:rsidRDefault="00CC40A2" w:rsidP="00CC40A2">
      <w:pPr>
        <w:jc w:val="center"/>
      </w:pPr>
      <w:r>
        <w:t>Министерство науки и высшего образования Российской Федерации</w:t>
      </w:r>
    </w:p>
    <w:p w14:paraId="67C78581" w14:textId="77777777" w:rsidR="00CC40A2" w:rsidRDefault="00CC40A2" w:rsidP="00CC40A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6C59A58A" w14:textId="77777777" w:rsidR="00CC40A2" w:rsidRDefault="00CC40A2" w:rsidP="00CC40A2">
      <w:pPr>
        <w:jc w:val="center"/>
      </w:pPr>
      <w:r>
        <w:t>«Московский государственный технический университет имени Н.Э. Баумана</w:t>
      </w:r>
    </w:p>
    <w:p w14:paraId="46308CC1" w14:textId="77777777" w:rsidR="00CC40A2" w:rsidRDefault="00CC40A2" w:rsidP="00CC40A2">
      <w:pPr>
        <w:jc w:val="center"/>
      </w:pPr>
      <w:r>
        <w:t xml:space="preserve"> (национальный исследовательский университет)»</w:t>
      </w:r>
    </w:p>
    <w:p w14:paraId="4F949810" w14:textId="77777777" w:rsidR="00CC40A2" w:rsidRDefault="00CC40A2" w:rsidP="00CC40A2">
      <w:pPr>
        <w:jc w:val="center"/>
      </w:pPr>
      <w:r>
        <w:t>(МГТУ им. Н.Э. Баумана)</w:t>
      </w:r>
    </w:p>
    <w:p w14:paraId="129A7063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0688" behindDoc="1" locked="0" layoutInCell="1" allowOverlap="1" wp14:anchorId="49D5ECBE" wp14:editId="2EE81622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053A41" id="графический объект1" o:spid="_x0000_s1026" style="position:absolute;margin-left:-1.15pt;margin-top:6.25pt;width:460.6pt;height:.15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UDUwIAAPs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QgF1A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49D63FE2" w14:textId="77777777" w:rsidR="00CC40A2" w:rsidRDefault="00CC40A2" w:rsidP="00CC40A2">
      <w:pPr>
        <w:jc w:val="center"/>
        <w:rPr>
          <w:b/>
        </w:rPr>
      </w:pPr>
    </w:p>
    <w:p w14:paraId="3B5DAA9A" w14:textId="64EFE309" w:rsidR="00CC40A2" w:rsidRPr="00482D25" w:rsidRDefault="00CC40A2" w:rsidP="00CC40A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3</w:t>
      </w:r>
    </w:p>
    <w:p w14:paraId="5C273ECE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7912563E" w14:textId="12016FB5" w:rsidR="00605E52" w:rsidRPr="00482D25" w:rsidRDefault="00605E52" w:rsidP="00605E52">
      <w:pPr>
        <w:jc w:val="center"/>
      </w:pPr>
    </w:p>
    <w:p w14:paraId="1DEC0584" w14:textId="77777777" w:rsidR="002E2283" w:rsidRPr="00566615" w:rsidRDefault="002E2283" w:rsidP="002E2283">
      <w:pPr>
        <w:pStyle w:val="a8"/>
        <w:numPr>
          <w:ilvl w:val="0"/>
          <w:numId w:val="25"/>
        </w:numPr>
        <w:suppressAutoHyphens w:val="0"/>
        <w:spacing w:after="160" w:line="259" w:lineRule="auto"/>
      </w:pPr>
      <w:bookmarkStart w:id="15" w:name="_Hlk121308292"/>
      <w:r w:rsidRPr="00566615">
        <w:t xml:space="preserve">Привести и объяснить формулы оптимизации для изменения весовых коэффициентов на основе стохастического градиента </w:t>
      </w:r>
      <w:proofErr w:type="spellStart"/>
      <w:r w:rsidRPr="00566615">
        <w:rPr>
          <w:lang w:val="en-US"/>
        </w:rPr>
        <w:t>Adadelta</w:t>
      </w:r>
      <w:proofErr w:type="spellEnd"/>
      <w:r w:rsidRPr="00566615">
        <w:t>.</w:t>
      </w:r>
    </w:p>
    <w:p w14:paraId="7ACDAD29" w14:textId="77777777" w:rsidR="00CC40A2" w:rsidRDefault="00CC40A2" w:rsidP="00CC40A2">
      <w:pPr>
        <w:suppressAutoHyphens w:val="0"/>
        <w:ind w:left="900"/>
        <w:jc w:val="both"/>
        <w:rPr>
          <w:bCs/>
        </w:rPr>
      </w:pPr>
    </w:p>
    <w:p w14:paraId="73C6955F" w14:textId="77777777" w:rsidR="002E2283" w:rsidRPr="00566615" w:rsidRDefault="002E2283" w:rsidP="002E2283">
      <w:pPr>
        <w:pStyle w:val="a8"/>
        <w:numPr>
          <w:ilvl w:val="0"/>
          <w:numId w:val="25"/>
        </w:numPr>
        <w:suppressAutoHyphens w:val="0"/>
        <w:spacing w:after="160" w:line="259" w:lineRule="auto"/>
      </w:pPr>
      <w:bookmarkStart w:id="16" w:name="_Hlk121262997"/>
      <w:bookmarkEnd w:id="15"/>
      <w:r w:rsidRPr="00566615">
        <w:t xml:space="preserve">Объяснить работу рекуррентной нейронной сети типа </w:t>
      </w:r>
      <w:r w:rsidRPr="00566615">
        <w:rPr>
          <w:lang w:val="en-US"/>
        </w:rPr>
        <w:t>LSTM</w:t>
      </w:r>
      <w:r w:rsidRPr="00566615">
        <w:t>.</w:t>
      </w:r>
    </w:p>
    <w:p w14:paraId="4EB4F093" w14:textId="1CF6957D" w:rsidR="00CC40A2" w:rsidRPr="007229BA" w:rsidRDefault="00CC40A2" w:rsidP="002E2283">
      <w:pPr>
        <w:suppressAutoHyphens w:val="0"/>
        <w:ind w:left="644"/>
        <w:jc w:val="both"/>
        <w:rPr>
          <w:bCs/>
        </w:rPr>
      </w:pPr>
    </w:p>
    <w:bookmarkEnd w:id="16"/>
    <w:p w14:paraId="19069893" w14:textId="5C09812A" w:rsidR="00CC40A2" w:rsidRPr="007229BA" w:rsidRDefault="00CC40A2" w:rsidP="00CC40A2">
      <w:pPr>
        <w:pStyle w:val="a8"/>
        <w:suppressAutoHyphens w:val="0"/>
        <w:spacing w:after="160" w:line="259" w:lineRule="auto"/>
        <w:ind w:left="644"/>
        <w:rPr>
          <w:bCs/>
        </w:rPr>
      </w:pPr>
    </w:p>
    <w:p w14:paraId="2F4529BD" w14:textId="77777777" w:rsidR="00CC40A2" w:rsidRDefault="00CC40A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0B5F03B7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571E44F7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3F48AE7E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625AEDCA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55614C4D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10B911B9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26E9A154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4872E8C6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18A5D96A" wp14:editId="2D9280CA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0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C70E0" id="графический объект1" o:spid="_x0000_s1026" style="position:absolute;margin-left:-1.15pt;margin-top:6.25pt;width:460.6pt;height:.15pt;z-index:-25142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" path="m,l21600,21600e" filled="f" strokeweight=".71mm">
                <v:path arrowok="t"/>
              </v:shape>
            </w:pict>
          </mc:Fallback>
        </mc:AlternateContent>
      </w:r>
    </w:p>
    <w:p w14:paraId="03D457BB" w14:textId="17044C29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409B5333" w14:textId="77777777" w:rsidR="00F23A87" w:rsidRDefault="00F23A87" w:rsidP="00F23A87">
      <w:pPr>
        <w:ind w:left="-567"/>
      </w:pPr>
      <w:r>
        <w:t xml:space="preserve">             </w:t>
      </w:r>
    </w:p>
    <w:p w14:paraId="21D395B5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6EE96728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68639195" wp14:editId="4ED4F6EA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1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E95D28" id="графический объект1" o:spid="_x0000_s1026" style="position:absolute;margin-left:-1.15pt;margin-top:6.25pt;width:460.6pt;height:.15pt;z-index:-25142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VfeUw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OslX3l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B274FA9" w14:textId="77777777" w:rsidR="00CC40A2" w:rsidRDefault="00CC40A2" w:rsidP="00CC40A2">
      <w:pPr>
        <w:jc w:val="center"/>
        <w:rPr>
          <w:b/>
        </w:rPr>
      </w:pPr>
    </w:p>
    <w:p w14:paraId="7E27D00C" w14:textId="77777777" w:rsidR="00CC40A2" w:rsidRDefault="00CC40A2" w:rsidP="00CC40A2">
      <w:pPr>
        <w:ind w:left="360"/>
        <w:jc w:val="both"/>
        <w:rPr>
          <w:b/>
        </w:rPr>
      </w:pPr>
    </w:p>
    <w:p w14:paraId="58654B67" w14:textId="77777777" w:rsidR="00CC40A2" w:rsidRDefault="00CC40A2" w:rsidP="00CC40A2">
      <w:pPr>
        <w:ind w:left="360"/>
        <w:jc w:val="both"/>
        <w:rPr>
          <w:b/>
        </w:rPr>
      </w:pPr>
    </w:p>
    <w:p w14:paraId="410A8FC0" w14:textId="77777777" w:rsidR="00CC40A2" w:rsidRDefault="00CC40A2" w:rsidP="00CC40A2">
      <w:pPr>
        <w:ind w:left="360"/>
        <w:jc w:val="both"/>
        <w:rPr>
          <w:b/>
        </w:rPr>
      </w:pPr>
    </w:p>
    <w:p w14:paraId="4D3990B7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34719FC3" w14:textId="77777777" w:rsidR="00CC40A2" w:rsidRDefault="00CC40A2" w:rsidP="00CC40A2">
      <w:pPr>
        <w:rPr>
          <w:sz w:val="16"/>
          <w:szCs w:val="16"/>
        </w:rPr>
      </w:pPr>
    </w:p>
    <w:p w14:paraId="060AC92B" w14:textId="77777777" w:rsidR="00CC40A2" w:rsidRDefault="00CC40A2" w:rsidP="00CC40A2"/>
    <w:p w14:paraId="66D43B7A" w14:textId="77777777" w:rsidR="00CC40A2" w:rsidRDefault="00CC40A2" w:rsidP="00CC40A2"/>
    <w:p w14:paraId="76FAB4BF" w14:textId="77777777" w:rsidR="00CC40A2" w:rsidRDefault="00CC40A2" w:rsidP="00CC40A2"/>
    <w:p w14:paraId="0AF50624" w14:textId="77777777" w:rsidR="00CC40A2" w:rsidRDefault="00CC40A2" w:rsidP="00CC40A2"/>
    <w:p w14:paraId="74F94534" w14:textId="77777777" w:rsidR="00CC40A2" w:rsidRDefault="00CC40A2" w:rsidP="00CC40A2"/>
    <w:p w14:paraId="19E0C997" w14:textId="77777777" w:rsidR="00CC40A2" w:rsidRDefault="00CC40A2" w:rsidP="00CC40A2"/>
    <w:p w14:paraId="5FA25655" w14:textId="77777777" w:rsidR="00CC40A2" w:rsidRDefault="00CC40A2" w:rsidP="00CC40A2"/>
    <w:p w14:paraId="71D6E8B9" w14:textId="77777777" w:rsidR="00CC40A2" w:rsidRDefault="00CC40A2" w:rsidP="00CC40A2"/>
    <w:p w14:paraId="5CAAE5FC" w14:textId="77777777" w:rsidR="00CC40A2" w:rsidRDefault="00CC40A2" w:rsidP="00CC40A2"/>
    <w:p w14:paraId="2345DA3A" w14:textId="77777777" w:rsidR="00CC40A2" w:rsidRDefault="00CC40A2" w:rsidP="00CC40A2"/>
    <w:p w14:paraId="49D1A934" w14:textId="77777777" w:rsidR="00CC40A2" w:rsidRDefault="00CC40A2" w:rsidP="00CC40A2"/>
    <w:p w14:paraId="0B550A55" w14:textId="77777777" w:rsidR="00CC40A2" w:rsidRDefault="00CC40A2" w:rsidP="00CC40A2"/>
    <w:p w14:paraId="587A1B92" w14:textId="77777777" w:rsidR="00CC40A2" w:rsidRDefault="00CC40A2" w:rsidP="00CC40A2"/>
    <w:p w14:paraId="5F808ED2" w14:textId="77777777" w:rsidR="00CC40A2" w:rsidRDefault="00CC40A2" w:rsidP="00CC40A2"/>
    <w:p w14:paraId="61F405DF" w14:textId="77777777" w:rsidR="00CC40A2" w:rsidRDefault="00CC40A2" w:rsidP="00CC40A2"/>
    <w:p w14:paraId="69923851" w14:textId="77777777" w:rsidR="00CC40A2" w:rsidRDefault="00CC40A2" w:rsidP="00CC40A2"/>
    <w:p w14:paraId="51EB4C13" w14:textId="45B876CB" w:rsidR="00CC40A2" w:rsidRDefault="00CC40A2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50B22648" w14:textId="77777777" w:rsidR="004B3990" w:rsidRDefault="004B3990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0AECCC7" w14:textId="77777777" w:rsidR="00605E52" w:rsidRDefault="00605E52" w:rsidP="00CC40A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4AD26718" w14:textId="77777777" w:rsidR="00CC40A2" w:rsidRDefault="00CC40A2" w:rsidP="00CC40A2">
      <w:pPr>
        <w:jc w:val="center"/>
      </w:pPr>
      <w:r>
        <w:t>Министерство науки и высшего образования Российской Федерации</w:t>
      </w:r>
    </w:p>
    <w:p w14:paraId="04C9D6AB" w14:textId="77777777" w:rsidR="00CC40A2" w:rsidRDefault="00CC40A2" w:rsidP="00CC40A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E3D1485" w14:textId="77777777" w:rsidR="00CC40A2" w:rsidRDefault="00CC40A2" w:rsidP="00CC40A2">
      <w:pPr>
        <w:jc w:val="center"/>
      </w:pPr>
      <w:r>
        <w:t>«Московский государственный технический университет имени Н.Э. Баумана</w:t>
      </w:r>
    </w:p>
    <w:p w14:paraId="18490737" w14:textId="77777777" w:rsidR="00CC40A2" w:rsidRDefault="00CC40A2" w:rsidP="00CC40A2">
      <w:pPr>
        <w:jc w:val="center"/>
      </w:pPr>
      <w:r>
        <w:t xml:space="preserve"> (национальный исследовательский университет)»</w:t>
      </w:r>
    </w:p>
    <w:p w14:paraId="44A674BD" w14:textId="77777777" w:rsidR="00CC40A2" w:rsidRDefault="00CC40A2" w:rsidP="00CC40A2">
      <w:pPr>
        <w:jc w:val="center"/>
      </w:pPr>
      <w:r>
        <w:t>(МГТУ им. Н.Э. Баумана)</w:t>
      </w:r>
    </w:p>
    <w:p w14:paraId="40D9537F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4784" behindDoc="1" locked="0" layoutInCell="1" allowOverlap="1" wp14:anchorId="05465710" wp14:editId="7686B00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E9694" id="графический объект1" o:spid="_x0000_s1026" style="position:absolute;margin-left:-1.15pt;margin-top:6.25pt;width:460.6pt;height:.15pt;z-index:-25142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YA/qqV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C650AFF" w14:textId="77777777" w:rsidR="00CC40A2" w:rsidRDefault="00CC40A2" w:rsidP="00CC40A2">
      <w:pPr>
        <w:jc w:val="center"/>
        <w:rPr>
          <w:b/>
        </w:rPr>
      </w:pPr>
    </w:p>
    <w:p w14:paraId="7B63CCFF" w14:textId="42B3263B" w:rsidR="00CC40A2" w:rsidRPr="00482D25" w:rsidRDefault="00CC40A2" w:rsidP="00CC40A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4</w:t>
      </w:r>
    </w:p>
    <w:p w14:paraId="68A14CAF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72ED3985" w14:textId="77777777" w:rsidR="00CC40A2" w:rsidRDefault="00CC40A2" w:rsidP="00CC40A2">
      <w:pPr>
        <w:suppressAutoHyphens w:val="0"/>
        <w:ind w:left="900"/>
        <w:jc w:val="both"/>
        <w:rPr>
          <w:bCs/>
        </w:rPr>
      </w:pPr>
    </w:p>
    <w:p w14:paraId="3A3CF8A1" w14:textId="60EA09ED" w:rsidR="00CC40A2" w:rsidRDefault="002E2283" w:rsidP="00CC40A2">
      <w:pPr>
        <w:numPr>
          <w:ilvl w:val="0"/>
          <w:numId w:val="26"/>
        </w:numPr>
        <w:suppressAutoHyphens w:val="0"/>
        <w:jc w:val="both"/>
        <w:rPr>
          <w:bCs/>
        </w:rPr>
      </w:pPr>
      <w:r w:rsidRPr="002E2283">
        <w:rPr>
          <w:bCs/>
        </w:rPr>
        <w:t>Привести основные методы регуляризации нейронных сетей.</w:t>
      </w:r>
    </w:p>
    <w:p w14:paraId="794F4C7A" w14:textId="77777777" w:rsidR="00CC40A2" w:rsidRDefault="00CC40A2" w:rsidP="00CC40A2">
      <w:pPr>
        <w:suppressAutoHyphens w:val="0"/>
        <w:ind w:left="644"/>
        <w:jc w:val="both"/>
        <w:rPr>
          <w:bCs/>
        </w:rPr>
      </w:pPr>
    </w:p>
    <w:p w14:paraId="12F624DD" w14:textId="77777777" w:rsidR="00CC40A2" w:rsidRPr="007229BA" w:rsidRDefault="00CC40A2" w:rsidP="00CC40A2">
      <w:pPr>
        <w:numPr>
          <w:ilvl w:val="0"/>
          <w:numId w:val="26"/>
        </w:numPr>
        <w:suppressAutoHyphens w:val="0"/>
        <w:jc w:val="both"/>
        <w:rPr>
          <w:bCs/>
        </w:rPr>
      </w:pPr>
      <w:r w:rsidRPr="007229BA">
        <w:rPr>
          <w:bCs/>
        </w:rPr>
        <w:t>Каким образом решается вопрос исчезающих и взрывных градиентов в глубоких нейронных сетях.</w:t>
      </w:r>
    </w:p>
    <w:p w14:paraId="11C4A505" w14:textId="7235E8CA" w:rsidR="00CC40A2" w:rsidRDefault="00CC40A2" w:rsidP="00CC40A2">
      <w:pPr>
        <w:suppressAutoHyphens w:val="0"/>
        <w:ind w:left="644"/>
        <w:jc w:val="both"/>
        <w:rPr>
          <w:bCs/>
        </w:rPr>
      </w:pPr>
    </w:p>
    <w:p w14:paraId="3FFB747A" w14:textId="77777777" w:rsidR="00CC40A2" w:rsidRDefault="00CC40A2" w:rsidP="00CC40A2">
      <w:pPr>
        <w:suppressAutoHyphens w:val="0"/>
        <w:ind w:left="900"/>
        <w:jc w:val="both"/>
        <w:rPr>
          <w:bCs/>
        </w:rPr>
      </w:pPr>
    </w:p>
    <w:p w14:paraId="01A00326" w14:textId="77777777" w:rsidR="00CC40A2" w:rsidRPr="007229BA" w:rsidRDefault="00CC40A2" w:rsidP="00CC40A2">
      <w:pPr>
        <w:pStyle w:val="a8"/>
        <w:suppressAutoHyphens w:val="0"/>
        <w:spacing w:after="160" w:line="259" w:lineRule="auto"/>
        <w:ind w:left="644"/>
        <w:rPr>
          <w:bCs/>
        </w:rPr>
      </w:pPr>
    </w:p>
    <w:p w14:paraId="72A574DC" w14:textId="77777777" w:rsidR="00CC40A2" w:rsidRDefault="00CC40A2" w:rsidP="00CC40A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508114A2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030161D9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2AE26712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5808" behindDoc="1" locked="0" layoutInCell="1" allowOverlap="1" wp14:anchorId="281B73EE" wp14:editId="403B2948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698C48" id="графический объект1" o:spid="_x0000_s1026" style="position:absolute;margin-left:-1.15pt;margin-top:6.25pt;width:460.6pt;height:.15pt;z-index:-25142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jkUsMV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14FE9729" w14:textId="30FAA11D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55BD5687" w14:textId="77777777" w:rsidR="00F23A87" w:rsidRDefault="00F23A87" w:rsidP="00F23A87">
      <w:pPr>
        <w:ind w:left="-567"/>
      </w:pPr>
      <w:r>
        <w:t xml:space="preserve">             </w:t>
      </w:r>
    </w:p>
    <w:p w14:paraId="5BAD6C0E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5C7B52CC" w14:textId="77777777" w:rsidR="00CC40A2" w:rsidRDefault="00CC40A2" w:rsidP="00CC40A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6832" behindDoc="1" locked="0" layoutInCell="1" allowOverlap="1" wp14:anchorId="38AB955C" wp14:editId="298DBAF9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8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91FB3" id="графический объект1" o:spid="_x0000_s1026" style="position:absolute;margin-left:-1.15pt;margin-top:6.25pt;width:460.6pt;height:.15pt;z-index:-25141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PjUP4F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2244769" w14:textId="77777777" w:rsidR="00CC40A2" w:rsidRDefault="00CC40A2" w:rsidP="00CC40A2">
      <w:pPr>
        <w:jc w:val="center"/>
        <w:rPr>
          <w:b/>
        </w:rPr>
      </w:pPr>
    </w:p>
    <w:p w14:paraId="44D43ED1" w14:textId="77777777" w:rsidR="00CC40A2" w:rsidRDefault="00CC40A2" w:rsidP="00CC40A2">
      <w:pPr>
        <w:ind w:left="360"/>
        <w:jc w:val="both"/>
        <w:rPr>
          <w:b/>
        </w:rPr>
      </w:pPr>
    </w:p>
    <w:p w14:paraId="1D7AB032" w14:textId="77777777" w:rsidR="00CC40A2" w:rsidRDefault="00CC40A2" w:rsidP="00CC40A2">
      <w:pPr>
        <w:ind w:left="360"/>
        <w:jc w:val="both"/>
        <w:rPr>
          <w:b/>
        </w:rPr>
      </w:pPr>
    </w:p>
    <w:p w14:paraId="06C63799" w14:textId="77777777" w:rsidR="00CC40A2" w:rsidRDefault="00CC40A2" w:rsidP="00CC40A2">
      <w:pPr>
        <w:ind w:left="360"/>
        <w:jc w:val="both"/>
        <w:rPr>
          <w:b/>
        </w:rPr>
      </w:pPr>
    </w:p>
    <w:p w14:paraId="7D4F9C5B" w14:textId="77777777" w:rsidR="00CC40A2" w:rsidRDefault="00CC40A2" w:rsidP="00CC40A2">
      <w:pPr>
        <w:ind w:left="540"/>
        <w:jc w:val="both"/>
        <w:rPr>
          <w:b/>
          <w:sz w:val="16"/>
          <w:szCs w:val="16"/>
        </w:rPr>
      </w:pPr>
    </w:p>
    <w:p w14:paraId="722E3C9A" w14:textId="77777777" w:rsidR="00CC40A2" w:rsidRDefault="00CC40A2" w:rsidP="00CC40A2">
      <w:pPr>
        <w:rPr>
          <w:sz w:val="16"/>
          <w:szCs w:val="16"/>
        </w:rPr>
      </w:pPr>
    </w:p>
    <w:p w14:paraId="72D7CF5C" w14:textId="77777777" w:rsidR="00CC40A2" w:rsidRDefault="00CC40A2" w:rsidP="00CC40A2"/>
    <w:p w14:paraId="5C3B0085" w14:textId="77777777" w:rsidR="00CC40A2" w:rsidRDefault="00CC40A2" w:rsidP="00CC40A2"/>
    <w:p w14:paraId="5E8FD125" w14:textId="77777777" w:rsidR="00CC40A2" w:rsidRDefault="00CC40A2" w:rsidP="00CC40A2"/>
    <w:p w14:paraId="4E5768AF" w14:textId="77777777" w:rsidR="00CC40A2" w:rsidRDefault="00CC40A2" w:rsidP="00CC40A2"/>
    <w:p w14:paraId="0A57DF2A" w14:textId="77777777" w:rsidR="00CC40A2" w:rsidRDefault="00CC40A2" w:rsidP="00CC40A2"/>
    <w:p w14:paraId="6818FCB6" w14:textId="77777777" w:rsidR="00CC40A2" w:rsidRDefault="00CC40A2" w:rsidP="00CC40A2"/>
    <w:p w14:paraId="21A3C3A3" w14:textId="77777777" w:rsidR="00CC40A2" w:rsidRDefault="00CC40A2" w:rsidP="00CC40A2"/>
    <w:p w14:paraId="2294FED0" w14:textId="77777777" w:rsidR="00CC40A2" w:rsidRDefault="00CC40A2" w:rsidP="00CC40A2"/>
    <w:p w14:paraId="490026B0" w14:textId="77777777" w:rsidR="00CC40A2" w:rsidRDefault="00CC40A2" w:rsidP="00CC40A2"/>
    <w:p w14:paraId="25D8FF76" w14:textId="77777777" w:rsidR="00CC40A2" w:rsidRDefault="00CC40A2" w:rsidP="00CC40A2"/>
    <w:p w14:paraId="10CD1D53" w14:textId="77777777" w:rsidR="00CC40A2" w:rsidRDefault="00CC40A2" w:rsidP="00CC40A2"/>
    <w:p w14:paraId="27EAA942" w14:textId="77777777" w:rsidR="00CC40A2" w:rsidRDefault="00CC40A2" w:rsidP="00CC40A2"/>
    <w:p w14:paraId="706C13FA" w14:textId="77777777" w:rsidR="00CC40A2" w:rsidRDefault="00CC40A2" w:rsidP="00CC40A2"/>
    <w:p w14:paraId="7D475733" w14:textId="5D737E82" w:rsidR="00CC40A2" w:rsidRDefault="00CC40A2" w:rsidP="00CC40A2"/>
    <w:p w14:paraId="32C91FB6" w14:textId="68D264D4" w:rsidR="004B3990" w:rsidRDefault="004B3990" w:rsidP="00CC40A2"/>
    <w:p w14:paraId="6A72FF71" w14:textId="58BE7781" w:rsidR="004B3990" w:rsidRDefault="004B3990" w:rsidP="00CC40A2"/>
    <w:p w14:paraId="1DFB6775" w14:textId="50BCB3F1" w:rsidR="004B3990" w:rsidRDefault="004B3990" w:rsidP="00CC40A2"/>
    <w:p w14:paraId="6BC3C9BB" w14:textId="77777777" w:rsidR="004B3990" w:rsidRDefault="004B3990" w:rsidP="00CC40A2"/>
    <w:p w14:paraId="3993E875" w14:textId="77777777" w:rsidR="00605E52" w:rsidRDefault="00605E52" w:rsidP="00605E5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7A49AB2A" w14:textId="77777777" w:rsidR="00605E52" w:rsidRDefault="00605E52" w:rsidP="00605E52">
      <w:pPr>
        <w:jc w:val="center"/>
      </w:pPr>
      <w:r>
        <w:t>Министерство науки и высшего образования Российской Федерации</w:t>
      </w:r>
    </w:p>
    <w:p w14:paraId="77386237" w14:textId="77777777" w:rsidR="00605E52" w:rsidRDefault="00605E52" w:rsidP="00605E5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491CD0D7" w14:textId="77777777" w:rsidR="00605E52" w:rsidRDefault="00605E52" w:rsidP="00605E52">
      <w:pPr>
        <w:jc w:val="center"/>
      </w:pPr>
      <w:r>
        <w:t>«Московский государственный технический университет имени Н.Э. Баумана</w:t>
      </w:r>
    </w:p>
    <w:p w14:paraId="7184A17E" w14:textId="77777777" w:rsidR="00605E52" w:rsidRDefault="00605E52" w:rsidP="00605E52">
      <w:pPr>
        <w:jc w:val="center"/>
      </w:pPr>
      <w:r>
        <w:t xml:space="preserve"> (национальный исследовательский университет)»</w:t>
      </w:r>
    </w:p>
    <w:p w14:paraId="0834535E" w14:textId="77777777" w:rsidR="00605E52" w:rsidRDefault="00605E52" w:rsidP="00605E52">
      <w:pPr>
        <w:jc w:val="center"/>
      </w:pPr>
      <w:r>
        <w:t>(МГТУ им. Н.Э. Баумана)</w:t>
      </w:r>
    </w:p>
    <w:p w14:paraId="5A6EE289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8880" behindDoc="1" locked="0" layoutInCell="1" allowOverlap="1" wp14:anchorId="615BF9DF" wp14:editId="208DC8C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19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FE44F7" id="графический объект1" o:spid="_x0000_s1026" style="position:absolute;margin-left:-1.15pt;margin-top:6.25pt;width:460.6pt;height:.15pt;z-index:-25141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E9bR2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6AF5941C" w14:textId="77777777" w:rsidR="00605E52" w:rsidRDefault="00605E52" w:rsidP="00605E52">
      <w:pPr>
        <w:jc w:val="center"/>
        <w:rPr>
          <w:b/>
        </w:rPr>
      </w:pPr>
    </w:p>
    <w:p w14:paraId="6A3FD70D" w14:textId="27BE7D8A" w:rsidR="00605E52" w:rsidRPr="00482D25" w:rsidRDefault="00605E52" w:rsidP="00605E5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5</w:t>
      </w:r>
    </w:p>
    <w:p w14:paraId="3936D543" w14:textId="77777777" w:rsidR="00510412" w:rsidRPr="00482D25" w:rsidRDefault="00510412" w:rsidP="00510412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1D9BD7D3" w14:textId="77777777" w:rsidR="00605E52" w:rsidRPr="00482D25" w:rsidRDefault="00605E52" w:rsidP="00605E52">
      <w:pPr>
        <w:jc w:val="center"/>
      </w:pPr>
      <w:r w:rsidRPr="00482D25">
        <w:t xml:space="preserve"> </w:t>
      </w:r>
    </w:p>
    <w:p w14:paraId="7EB3809B" w14:textId="77777777" w:rsidR="00605E52" w:rsidRDefault="00605E52" w:rsidP="00605E52">
      <w:pPr>
        <w:suppressAutoHyphens w:val="0"/>
        <w:ind w:left="900"/>
        <w:jc w:val="both"/>
        <w:rPr>
          <w:bCs/>
        </w:rPr>
      </w:pPr>
    </w:p>
    <w:p w14:paraId="47657DC5" w14:textId="074E949A" w:rsidR="00605E52" w:rsidRDefault="002E2283" w:rsidP="00605E52">
      <w:pPr>
        <w:numPr>
          <w:ilvl w:val="0"/>
          <w:numId w:val="28"/>
        </w:numPr>
        <w:suppressAutoHyphens w:val="0"/>
        <w:jc w:val="both"/>
        <w:rPr>
          <w:bCs/>
        </w:rPr>
      </w:pPr>
      <w:bookmarkStart w:id="17" w:name="_Hlk121261643"/>
      <w:r w:rsidRPr="00566615">
        <w:t xml:space="preserve">Объяснить основное назначение фреймворков </w:t>
      </w:r>
      <w:r w:rsidRPr="00566615">
        <w:rPr>
          <w:lang w:val="en-US"/>
        </w:rPr>
        <w:t>TensorFlow</w:t>
      </w:r>
      <w:r w:rsidRPr="00566615">
        <w:t xml:space="preserve"> и </w:t>
      </w:r>
      <w:proofErr w:type="spellStart"/>
      <w:r w:rsidRPr="00566615">
        <w:rPr>
          <w:lang w:val="en-US"/>
        </w:rPr>
        <w:t>PyTorch</w:t>
      </w:r>
      <w:bookmarkEnd w:id="17"/>
      <w:proofErr w:type="spellEnd"/>
      <w:r w:rsidR="003441E1">
        <w:t>,</w:t>
      </w:r>
      <w:r w:rsidR="003441E1">
        <w:rPr>
          <w:bCs/>
        </w:rPr>
        <w:t xml:space="preserve"> их структуру и принципы их работы.</w:t>
      </w:r>
    </w:p>
    <w:p w14:paraId="129173A4" w14:textId="77777777" w:rsidR="00605E52" w:rsidRPr="007229BA" w:rsidRDefault="00605E52" w:rsidP="00605E52">
      <w:pPr>
        <w:suppressAutoHyphens w:val="0"/>
        <w:ind w:left="644"/>
        <w:jc w:val="both"/>
        <w:rPr>
          <w:bCs/>
        </w:rPr>
      </w:pPr>
    </w:p>
    <w:p w14:paraId="29E73DF0" w14:textId="68D9EC64" w:rsidR="00605E52" w:rsidRPr="007229BA" w:rsidRDefault="002E2283" w:rsidP="00605E52">
      <w:pPr>
        <w:pStyle w:val="a8"/>
        <w:numPr>
          <w:ilvl w:val="0"/>
          <w:numId w:val="28"/>
        </w:numPr>
        <w:suppressAutoHyphens w:val="0"/>
        <w:spacing w:after="160" w:line="259" w:lineRule="auto"/>
        <w:rPr>
          <w:bCs/>
        </w:rPr>
      </w:pPr>
      <w:r w:rsidRPr="00566615">
        <w:t>Объяснить механизм внимания в современных нейронных сетях с использованием технологии трансформеров</w:t>
      </w:r>
      <w:r w:rsidR="00605E52" w:rsidRPr="007229BA">
        <w:rPr>
          <w:bCs/>
        </w:rPr>
        <w:t>.</w:t>
      </w:r>
    </w:p>
    <w:p w14:paraId="7D8DFE0D" w14:textId="710E27D4" w:rsidR="00605E52" w:rsidRDefault="00605E52" w:rsidP="00605E52">
      <w:pPr>
        <w:suppressAutoHyphens w:val="0"/>
        <w:ind w:left="644"/>
        <w:jc w:val="both"/>
        <w:rPr>
          <w:bCs/>
        </w:rPr>
      </w:pPr>
    </w:p>
    <w:p w14:paraId="4B5837BA" w14:textId="77777777" w:rsidR="00605E52" w:rsidRDefault="00605E52" w:rsidP="00605E52">
      <w:pPr>
        <w:suppressAutoHyphens w:val="0"/>
        <w:ind w:left="644"/>
        <w:jc w:val="both"/>
        <w:rPr>
          <w:bCs/>
        </w:rPr>
      </w:pPr>
    </w:p>
    <w:p w14:paraId="46295D48" w14:textId="77777777" w:rsidR="00605E52" w:rsidRDefault="00605E52" w:rsidP="00605E5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3BEC67D3" w14:textId="77777777" w:rsidR="00605E52" w:rsidRDefault="00605E52" w:rsidP="00605E52">
      <w:pPr>
        <w:ind w:left="540"/>
        <w:jc w:val="both"/>
        <w:rPr>
          <w:b/>
          <w:sz w:val="16"/>
          <w:szCs w:val="16"/>
        </w:rPr>
      </w:pPr>
    </w:p>
    <w:p w14:paraId="7757ED3B" w14:textId="77777777" w:rsidR="00605E52" w:rsidRDefault="00605E52" w:rsidP="00605E52">
      <w:pPr>
        <w:ind w:left="540"/>
        <w:jc w:val="both"/>
        <w:rPr>
          <w:b/>
          <w:sz w:val="16"/>
          <w:szCs w:val="16"/>
        </w:rPr>
      </w:pPr>
    </w:p>
    <w:p w14:paraId="0334D9A3" w14:textId="77777777" w:rsidR="00605E52" w:rsidRDefault="00605E52" w:rsidP="00605E52">
      <w:pPr>
        <w:ind w:left="540"/>
        <w:jc w:val="both"/>
        <w:rPr>
          <w:b/>
          <w:sz w:val="16"/>
          <w:szCs w:val="16"/>
        </w:rPr>
      </w:pPr>
    </w:p>
    <w:p w14:paraId="4F201EAA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4000" behindDoc="1" locked="0" layoutInCell="1" allowOverlap="1" wp14:anchorId="32CB838D" wp14:editId="44827C55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3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32D52" id="графический объект1" o:spid="_x0000_s1026" style="position:absolute;margin-left:-1.15pt;margin-top:6.25pt;width:460.6pt;height:.15pt;z-index:-25141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2ojHZ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7A06AA5" w14:textId="19521439" w:rsidR="00F67C49" w:rsidRDefault="00F23A87" w:rsidP="00F67C49">
      <w:pPr>
        <w:ind w:left="-567"/>
        <w:jc w:val="center"/>
      </w:pPr>
      <w:r>
        <w:t xml:space="preserve">Билет утвержден на заседании кафедры ИУ-8 </w:t>
      </w:r>
      <w:r w:rsidR="00F67C49">
        <w:t>(протокол № 5 от 17 мая 202</w:t>
      </w:r>
      <w:r w:rsidR="001F51B4">
        <w:t>4</w:t>
      </w:r>
      <w:r w:rsidR="00F67C49">
        <w:t xml:space="preserve"> г.)</w:t>
      </w:r>
    </w:p>
    <w:p w14:paraId="44247595" w14:textId="77777777" w:rsidR="00F23A87" w:rsidRDefault="00F23A87" w:rsidP="00F23A87">
      <w:pPr>
        <w:ind w:left="-567"/>
      </w:pPr>
      <w:r>
        <w:t xml:space="preserve">             </w:t>
      </w:r>
    </w:p>
    <w:p w14:paraId="45BFAE25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31FBD371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5024" behindDoc="1" locked="0" layoutInCell="1" allowOverlap="1" wp14:anchorId="5CE8A6FD" wp14:editId="645B172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4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9E9D3A" id="графический объект1" o:spid="_x0000_s1026" style="position:absolute;margin-left:-1.15pt;margin-top:6.25pt;width:460.6pt;height:.15pt;z-index:-25141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GSHfxF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24EB6EB1" w14:textId="77777777" w:rsidR="00605E52" w:rsidRDefault="00605E52" w:rsidP="00605E52">
      <w:pPr>
        <w:jc w:val="center"/>
        <w:rPr>
          <w:b/>
        </w:rPr>
      </w:pPr>
    </w:p>
    <w:p w14:paraId="77025191" w14:textId="77777777" w:rsidR="00605E52" w:rsidRDefault="00605E52" w:rsidP="00605E52">
      <w:pPr>
        <w:ind w:left="360"/>
        <w:jc w:val="both"/>
        <w:rPr>
          <w:b/>
        </w:rPr>
      </w:pPr>
    </w:p>
    <w:p w14:paraId="2F001CA4" w14:textId="77777777" w:rsidR="00605E52" w:rsidRDefault="00605E52" w:rsidP="00605E52">
      <w:pPr>
        <w:ind w:left="360"/>
        <w:jc w:val="both"/>
        <w:rPr>
          <w:b/>
        </w:rPr>
      </w:pPr>
    </w:p>
    <w:p w14:paraId="325787E3" w14:textId="77777777" w:rsidR="00605E52" w:rsidRDefault="00605E52" w:rsidP="00605E52">
      <w:pPr>
        <w:ind w:left="360"/>
        <w:jc w:val="both"/>
        <w:rPr>
          <w:b/>
        </w:rPr>
      </w:pPr>
    </w:p>
    <w:p w14:paraId="6304CDCE" w14:textId="77777777" w:rsidR="00605E52" w:rsidRDefault="00605E52" w:rsidP="00605E52">
      <w:pPr>
        <w:ind w:left="540"/>
        <w:jc w:val="both"/>
        <w:rPr>
          <w:b/>
          <w:sz w:val="16"/>
          <w:szCs w:val="16"/>
        </w:rPr>
      </w:pPr>
    </w:p>
    <w:p w14:paraId="4A583678" w14:textId="77777777" w:rsidR="00605E52" w:rsidRDefault="00605E52" w:rsidP="00605E52">
      <w:pPr>
        <w:rPr>
          <w:sz w:val="16"/>
          <w:szCs w:val="16"/>
        </w:rPr>
      </w:pPr>
    </w:p>
    <w:p w14:paraId="352E833E" w14:textId="77777777" w:rsidR="00605E52" w:rsidRDefault="00605E52" w:rsidP="00605E52"/>
    <w:p w14:paraId="546DBFB5" w14:textId="77777777" w:rsidR="00605E52" w:rsidRDefault="00605E52" w:rsidP="00605E52"/>
    <w:p w14:paraId="116068F6" w14:textId="77777777" w:rsidR="00605E52" w:rsidRDefault="00605E52" w:rsidP="00605E52"/>
    <w:p w14:paraId="3AA74F8D" w14:textId="77777777" w:rsidR="00605E52" w:rsidRDefault="00605E52" w:rsidP="00605E52"/>
    <w:p w14:paraId="3FA3B82D" w14:textId="77777777" w:rsidR="00605E52" w:rsidRDefault="00605E52" w:rsidP="00605E52"/>
    <w:p w14:paraId="06DD7C07" w14:textId="77777777" w:rsidR="00605E52" w:rsidRDefault="00605E52" w:rsidP="00605E52"/>
    <w:p w14:paraId="79EBDEAC" w14:textId="77777777" w:rsidR="00605E52" w:rsidRDefault="00605E52" w:rsidP="00605E52"/>
    <w:p w14:paraId="68CA6D49" w14:textId="77777777" w:rsidR="00605E52" w:rsidRDefault="00605E52" w:rsidP="00605E52"/>
    <w:p w14:paraId="38CF6CA7" w14:textId="77777777" w:rsidR="00605E52" w:rsidRDefault="00605E52" w:rsidP="00605E52"/>
    <w:p w14:paraId="08880210" w14:textId="77777777" w:rsidR="00605E52" w:rsidRDefault="00605E52" w:rsidP="00605E52"/>
    <w:p w14:paraId="64C3C68C" w14:textId="77777777" w:rsidR="00605E52" w:rsidRDefault="00605E52" w:rsidP="00605E52"/>
    <w:p w14:paraId="45A4E58A" w14:textId="77777777" w:rsidR="00605E52" w:rsidRDefault="00605E52" w:rsidP="00605E52"/>
    <w:p w14:paraId="6206C290" w14:textId="77777777" w:rsidR="00605E52" w:rsidRDefault="00605E52" w:rsidP="00605E52"/>
    <w:p w14:paraId="3862E993" w14:textId="511EE932" w:rsidR="00605E52" w:rsidRDefault="00605E52" w:rsidP="00605E52"/>
    <w:p w14:paraId="29E5010D" w14:textId="51661A0D" w:rsidR="004B3990" w:rsidRDefault="004B3990" w:rsidP="00605E52"/>
    <w:p w14:paraId="550245C1" w14:textId="533ADF91" w:rsidR="004B3990" w:rsidRDefault="004B3990" w:rsidP="00605E52"/>
    <w:p w14:paraId="149FB171" w14:textId="4D6707E1" w:rsidR="004B3990" w:rsidRDefault="004B3990" w:rsidP="00605E52"/>
    <w:p w14:paraId="04A615B0" w14:textId="77777777" w:rsidR="004B3990" w:rsidRDefault="004B3990" w:rsidP="00605E52"/>
    <w:p w14:paraId="0FB0C91D" w14:textId="77777777" w:rsidR="00605E52" w:rsidRDefault="00605E52" w:rsidP="00605E52">
      <w:pPr>
        <w:pBdr>
          <w:top w:val="none" w:sz="0" w:space="0" w:color="000000"/>
          <w:left w:val="none" w:sz="0" w:space="0" w:color="000000"/>
          <w:bottom w:val="single" w:sz="6" w:space="1" w:color="000000"/>
          <w:right w:val="none" w:sz="0" w:space="0" w:color="000000"/>
        </w:pBdr>
        <w:rPr>
          <w:b/>
        </w:rPr>
      </w:pPr>
    </w:p>
    <w:p w14:paraId="0C201A01" w14:textId="77777777" w:rsidR="00605E52" w:rsidRDefault="00605E52" w:rsidP="00605E52">
      <w:pPr>
        <w:jc w:val="center"/>
      </w:pPr>
      <w:r>
        <w:t>Министерство науки и высшего образования Российской Федерации</w:t>
      </w:r>
    </w:p>
    <w:p w14:paraId="4692623E" w14:textId="77777777" w:rsidR="00605E52" w:rsidRDefault="00605E52" w:rsidP="00605E52">
      <w:pPr>
        <w:ind w:right="-1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78CFC21B" w14:textId="77777777" w:rsidR="00605E52" w:rsidRDefault="00605E52" w:rsidP="00605E52">
      <w:pPr>
        <w:jc w:val="center"/>
      </w:pPr>
      <w:r>
        <w:t>«Московский государственный технический университет имени Н.Э. Баумана</w:t>
      </w:r>
    </w:p>
    <w:p w14:paraId="555680FD" w14:textId="77777777" w:rsidR="00605E52" w:rsidRDefault="00605E52" w:rsidP="00605E52">
      <w:pPr>
        <w:jc w:val="center"/>
      </w:pPr>
      <w:r>
        <w:t xml:space="preserve"> (национальный исследовательский университет)»</w:t>
      </w:r>
    </w:p>
    <w:p w14:paraId="729F5B6C" w14:textId="77777777" w:rsidR="00605E52" w:rsidRDefault="00605E52" w:rsidP="00605E52">
      <w:pPr>
        <w:jc w:val="center"/>
      </w:pPr>
      <w:r>
        <w:t>(МГТУ им. Н.Э. Баумана)</w:t>
      </w:r>
    </w:p>
    <w:p w14:paraId="6683458E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7072" behindDoc="1" locked="0" layoutInCell="1" allowOverlap="1" wp14:anchorId="62B019BC" wp14:editId="18D83344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5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B3C096" id="графический объект1" o:spid="_x0000_s1026" style="position:absolute;margin-left:-1.15pt;margin-top:6.25pt;width:460.6pt;height:.15pt;z-index:-25140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gH/UwIAAPs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NMIB/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55103439" w14:textId="77777777" w:rsidR="00605E52" w:rsidRDefault="00605E52" w:rsidP="00605E52">
      <w:pPr>
        <w:jc w:val="center"/>
        <w:rPr>
          <w:b/>
        </w:rPr>
      </w:pPr>
    </w:p>
    <w:p w14:paraId="69B04E2A" w14:textId="09BF1815" w:rsidR="00605E52" w:rsidRPr="00482D25" w:rsidRDefault="00605E52" w:rsidP="00605E52">
      <w:pPr>
        <w:jc w:val="center"/>
      </w:pPr>
      <w:r w:rsidRPr="00482D25">
        <w:t xml:space="preserve">ЭКЗАМЕНАЦИОННЫЙ БИЛЕТ № </w:t>
      </w:r>
      <w:r>
        <w:t>2</w:t>
      </w:r>
      <w:r w:rsidR="00D847C9">
        <w:t>6</w:t>
      </w:r>
    </w:p>
    <w:p w14:paraId="5156036B" w14:textId="77777777" w:rsidR="00F23A87" w:rsidRPr="00482D25" w:rsidRDefault="00F23A87" w:rsidP="00F23A87">
      <w:pPr>
        <w:jc w:val="center"/>
      </w:pPr>
      <w:r w:rsidRPr="00482D25">
        <w:t xml:space="preserve">по </w:t>
      </w:r>
      <w:r>
        <w:t xml:space="preserve">дисциплине </w:t>
      </w:r>
      <w:r w:rsidRPr="00482D25">
        <w:t>«</w:t>
      </w:r>
      <w:r>
        <w:t>Математические основы искусственного интеллекта</w:t>
      </w:r>
      <w:r w:rsidRPr="00482D25">
        <w:t xml:space="preserve">» </w:t>
      </w:r>
    </w:p>
    <w:p w14:paraId="21E1E499" w14:textId="11750539" w:rsidR="00605E52" w:rsidRPr="00482D25" w:rsidRDefault="00605E52" w:rsidP="00605E52">
      <w:pPr>
        <w:jc w:val="center"/>
      </w:pPr>
    </w:p>
    <w:p w14:paraId="720B858A" w14:textId="77777777" w:rsidR="00605E52" w:rsidRDefault="00605E52" w:rsidP="00605E52">
      <w:pPr>
        <w:suppressAutoHyphens w:val="0"/>
        <w:ind w:left="900"/>
        <w:jc w:val="both"/>
        <w:rPr>
          <w:bCs/>
        </w:rPr>
      </w:pPr>
    </w:p>
    <w:p w14:paraId="2D39DEE2" w14:textId="2F70F028" w:rsidR="00605E52" w:rsidRPr="007229BA" w:rsidRDefault="00605E52" w:rsidP="00605E52">
      <w:pPr>
        <w:numPr>
          <w:ilvl w:val="0"/>
          <w:numId w:val="29"/>
        </w:numPr>
        <w:suppressAutoHyphens w:val="0"/>
        <w:jc w:val="both"/>
        <w:rPr>
          <w:bCs/>
        </w:rPr>
      </w:pPr>
      <w:bookmarkStart w:id="18" w:name="_Hlk121262014"/>
      <w:r w:rsidRPr="007229BA">
        <w:rPr>
          <w:bCs/>
        </w:rPr>
        <w:t xml:space="preserve">Дать объяснение работы </w:t>
      </w:r>
      <w:proofErr w:type="spellStart"/>
      <w:r w:rsidRPr="007229BA">
        <w:rPr>
          <w:bCs/>
        </w:rPr>
        <w:t>автоэнкодера</w:t>
      </w:r>
      <w:proofErr w:type="spellEnd"/>
      <w:r w:rsidRPr="007229BA">
        <w:rPr>
          <w:bCs/>
        </w:rPr>
        <w:t xml:space="preserve"> (</w:t>
      </w:r>
      <w:proofErr w:type="spellStart"/>
      <w:r w:rsidRPr="007229BA">
        <w:rPr>
          <w:bCs/>
        </w:rPr>
        <w:t>автокодировщика</w:t>
      </w:r>
      <w:proofErr w:type="spellEnd"/>
      <w:r w:rsidRPr="007229BA">
        <w:rPr>
          <w:bCs/>
        </w:rPr>
        <w:t>)</w:t>
      </w:r>
      <w:r>
        <w:rPr>
          <w:bCs/>
        </w:rPr>
        <w:t xml:space="preserve"> и привести примеры его применения</w:t>
      </w:r>
      <w:r w:rsidRPr="007229BA">
        <w:rPr>
          <w:bCs/>
        </w:rPr>
        <w:t>.</w:t>
      </w:r>
    </w:p>
    <w:bookmarkEnd w:id="18"/>
    <w:p w14:paraId="3BF388BF" w14:textId="77777777" w:rsidR="00605E52" w:rsidRPr="007229BA" w:rsidRDefault="00605E52" w:rsidP="00605E52">
      <w:pPr>
        <w:suppressAutoHyphens w:val="0"/>
        <w:ind w:left="644"/>
        <w:jc w:val="both"/>
        <w:rPr>
          <w:bCs/>
        </w:rPr>
      </w:pPr>
    </w:p>
    <w:p w14:paraId="6B9C9191" w14:textId="77777777" w:rsidR="007659C4" w:rsidRPr="007229BA" w:rsidRDefault="007659C4" w:rsidP="007659C4">
      <w:pPr>
        <w:numPr>
          <w:ilvl w:val="0"/>
          <w:numId w:val="29"/>
        </w:numPr>
        <w:suppressAutoHyphens w:val="0"/>
        <w:jc w:val="both"/>
        <w:rPr>
          <w:bCs/>
        </w:rPr>
      </w:pPr>
      <w:r w:rsidRPr="007229BA">
        <w:rPr>
          <w:bCs/>
        </w:rPr>
        <w:t>Объяснить использование принципа обратного распространения ошибки в рекуррентных нейронных сетях.</w:t>
      </w:r>
    </w:p>
    <w:p w14:paraId="08D1E93F" w14:textId="708945B5" w:rsidR="00605E52" w:rsidRPr="007229BA" w:rsidRDefault="00605E52" w:rsidP="007659C4">
      <w:pPr>
        <w:pStyle w:val="a8"/>
        <w:suppressAutoHyphens w:val="0"/>
        <w:spacing w:after="160" w:line="259" w:lineRule="auto"/>
        <w:ind w:left="644"/>
        <w:rPr>
          <w:bCs/>
        </w:rPr>
      </w:pPr>
    </w:p>
    <w:p w14:paraId="77EDD1E7" w14:textId="77777777" w:rsidR="00605E52" w:rsidRDefault="00605E52" w:rsidP="00605E52">
      <w:pPr>
        <w:suppressAutoHyphens w:val="0"/>
        <w:ind w:left="644"/>
        <w:jc w:val="both"/>
        <w:rPr>
          <w:bCs/>
        </w:rPr>
      </w:pPr>
    </w:p>
    <w:p w14:paraId="799A77B6" w14:textId="77777777" w:rsidR="00605E52" w:rsidRDefault="00605E52" w:rsidP="00605E52">
      <w:pPr>
        <w:suppressAutoHyphens w:val="0"/>
        <w:ind w:left="644"/>
        <w:jc w:val="both"/>
        <w:rPr>
          <w:bCs/>
        </w:rPr>
      </w:pPr>
    </w:p>
    <w:p w14:paraId="35EF776E" w14:textId="77777777" w:rsidR="00605E52" w:rsidRDefault="00605E52" w:rsidP="00605E52">
      <w:pPr>
        <w:pStyle w:val="a8"/>
        <w:suppressAutoHyphens w:val="0"/>
        <w:spacing w:after="160" w:line="259" w:lineRule="auto"/>
        <w:ind w:left="900"/>
        <w:rPr>
          <w:bCs/>
        </w:rPr>
      </w:pPr>
    </w:p>
    <w:p w14:paraId="27B21323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8096" behindDoc="1" locked="0" layoutInCell="1" allowOverlap="1" wp14:anchorId="393375BF" wp14:editId="0638E327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6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BF32DD" id="графический объект1" o:spid="_x0000_s1026" style="position:absolute;margin-left:-1.15pt;margin-top:6.25pt;width:460.6pt;height:.15pt;z-index:-25140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" path="m,l21600,21600e" filled="f" strokeweight=".71mm">
                <v:path arrowok="t"/>
              </v:shape>
            </w:pict>
          </mc:Fallback>
        </mc:AlternateContent>
      </w:r>
    </w:p>
    <w:p w14:paraId="0C7FDE18" w14:textId="022BF49C" w:rsidR="00B35B2B" w:rsidRDefault="00F23A87" w:rsidP="00B35B2B">
      <w:pPr>
        <w:ind w:left="-567"/>
        <w:jc w:val="center"/>
      </w:pPr>
      <w:r>
        <w:t xml:space="preserve">Билет утвержден на заседании кафедры ИУ-8 </w:t>
      </w:r>
      <w:r w:rsidR="00B35B2B">
        <w:t>(протокол № 5 от 17 мая 202</w:t>
      </w:r>
      <w:r w:rsidR="001F51B4">
        <w:t>4</w:t>
      </w:r>
      <w:r w:rsidR="00B35B2B">
        <w:t xml:space="preserve"> г.)</w:t>
      </w:r>
    </w:p>
    <w:p w14:paraId="438378CC" w14:textId="77777777" w:rsidR="00F23A87" w:rsidRDefault="00F23A87" w:rsidP="00F23A87">
      <w:pPr>
        <w:ind w:left="-567"/>
      </w:pPr>
      <w:r>
        <w:t xml:space="preserve">             </w:t>
      </w:r>
    </w:p>
    <w:p w14:paraId="25BDF437" w14:textId="77777777" w:rsidR="00F23A87" w:rsidRDefault="00F23A87" w:rsidP="00F23A87">
      <w:pPr>
        <w:ind w:left="-567"/>
      </w:pPr>
      <w:r>
        <w:t xml:space="preserve">           </w:t>
      </w:r>
      <w:r>
        <w:tab/>
        <w:t xml:space="preserve">  Зав. Кафедрой ИУ-8 </w:t>
      </w:r>
      <w:proofErr w:type="spellStart"/>
      <w:r>
        <w:t>Басараб</w:t>
      </w:r>
      <w:proofErr w:type="spellEnd"/>
      <w:r>
        <w:t xml:space="preserve"> М.А.</w:t>
      </w:r>
    </w:p>
    <w:p w14:paraId="5171827B" w14:textId="77777777" w:rsidR="00605E52" w:rsidRDefault="00605E52" w:rsidP="00605E52">
      <w:pPr>
        <w:jc w:val="center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9120" behindDoc="1" locked="0" layoutInCell="1" allowOverlap="1" wp14:anchorId="4F6EFC93" wp14:editId="6FDC7016">
                <wp:simplePos x="0" y="0"/>
                <wp:positionH relativeFrom="column">
                  <wp:posOffset>-14605</wp:posOffset>
                </wp:positionH>
                <wp:positionV relativeFrom="paragraph">
                  <wp:posOffset>79375</wp:posOffset>
                </wp:positionV>
                <wp:extent cx="5849620" cy="1905"/>
                <wp:effectExtent l="0" t="0" r="17780" b="17145"/>
                <wp:wrapNone/>
                <wp:docPr id="127" name="графический объект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9620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255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5CF6D7" id="графический объект1" o:spid="_x0000_s1026" style="position:absolute;margin-left:-1.15pt;margin-top:6.25pt;width:460.6pt;height:.15pt;z-index:-25140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" path="m,l21600,21600e" filled="f" strokeweight=".71mm">
                <v:path arrowok="t"/>
              </v:shape>
            </w:pict>
          </mc:Fallback>
        </mc:AlternateContent>
      </w:r>
    </w:p>
    <w:p w14:paraId="0AA7805A" w14:textId="77777777" w:rsidR="00605E52" w:rsidRDefault="00605E52" w:rsidP="00605E52">
      <w:pPr>
        <w:jc w:val="center"/>
        <w:rPr>
          <w:b/>
        </w:rPr>
      </w:pPr>
    </w:p>
    <w:p w14:paraId="56F3C41A" w14:textId="77777777" w:rsidR="00605E52" w:rsidRDefault="00605E52" w:rsidP="00605E52">
      <w:pPr>
        <w:ind w:left="360"/>
        <w:jc w:val="both"/>
        <w:rPr>
          <w:b/>
        </w:rPr>
      </w:pPr>
    </w:p>
    <w:p w14:paraId="60B6F741" w14:textId="77777777" w:rsidR="00605E52" w:rsidRDefault="00605E52" w:rsidP="00605E52">
      <w:pPr>
        <w:ind w:left="360"/>
        <w:jc w:val="both"/>
        <w:rPr>
          <w:b/>
        </w:rPr>
      </w:pPr>
    </w:p>
    <w:p w14:paraId="66386256" w14:textId="77777777" w:rsidR="00605E52" w:rsidRDefault="00605E52" w:rsidP="00605E52">
      <w:pPr>
        <w:ind w:left="360"/>
        <w:jc w:val="both"/>
        <w:rPr>
          <w:b/>
        </w:rPr>
      </w:pPr>
    </w:p>
    <w:p w14:paraId="1C216266" w14:textId="77777777" w:rsidR="00605E52" w:rsidRDefault="00605E52" w:rsidP="00605E52">
      <w:pPr>
        <w:ind w:left="540"/>
        <w:jc w:val="both"/>
        <w:rPr>
          <w:b/>
          <w:sz w:val="16"/>
          <w:szCs w:val="16"/>
        </w:rPr>
      </w:pPr>
    </w:p>
    <w:p w14:paraId="47C89EC6" w14:textId="77777777" w:rsidR="00605E52" w:rsidRDefault="00605E52" w:rsidP="00605E52">
      <w:pPr>
        <w:rPr>
          <w:sz w:val="16"/>
          <w:szCs w:val="16"/>
        </w:rPr>
      </w:pPr>
    </w:p>
    <w:p w14:paraId="767FE2D9" w14:textId="77777777" w:rsidR="00605E52" w:rsidRDefault="00605E52" w:rsidP="00605E52"/>
    <w:p w14:paraId="232EA5A1" w14:textId="77777777" w:rsidR="00605E52" w:rsidRDefault="00605E52" w:rsidP="00605E52"/>
    <w:p w14:paraId="4F94E2A3" w14:textId="77777777" w:rsidR="00605E52" w:rsidRDefault="00605E52" w:rsidP="00605E52"/>
    <w:p w14:paraId="1DC75631" w14:textId="77777777" w:rsidR="00605E52" w:rsidRDefault="00605E52" w:rsidP="00605E52"/>
    <w:p w14:paraId="03425A84" w14:textId="77777777" w:rsidR="00605E52" w:rsidRDefault="00605E52" w:rsidP="00605E52"/>
    <w:p w14:paraId="23971CB9" w14:textId="77777777" w:rsidR="00605E52" w:rsidRDefault="00605E52" w:rsidP="00605E52"/>
    <w:p w14:paraId="7735A379" w14:textId="77777777" w:rsidR="00605E52" w:rsidRDefault="00605E52" w:rsidP="00605E52"/>
    <w:p w14:paraId="5FCD47A0" w14:textId="77777777" w:rsidR="00605E52" w:rsidRDefault="00605E52" w:rsidP="00605E52"/>
    <w:p w14:paraId="6141A9E7" w14:textId="77777777" w:rsidR="00605E52" w:rsidRDefault="00605E52" w:rsidP="00605E52"/>
    <w:p w14:paraId="2F1FE886" w14:textId="77777777" w:rsidR="00605E52" w:rsidRDefault="00605E52" w:rsidP="00605E52"/>
    <w:p w14:paraId="28F22964" w14:textId="77777777" w:rsidR="00CC40A2" w:rsidRDefault="00CC40A2" w:rsidP="00CC40A2"/>
    <w:p w14:paraId="278133AA" w14:textId="77777777" w:rsidR="00CC40A2" w:rsidRDefault="00CC40A2"/>
    <w:sectPr w:rsidR="00CC40A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sz w:val="24"/>
        <w:szCs w:val="24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6" w15:restartNumberingAfterBreak="0">
    <w:nsid w:val="00000007"/>
    <w:multiLevelType w:val="singleLevel"/>
    <w:tmpl w:val="00000007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00000008"/>
    <w:multiLevelType w:val="singleLevel"/>
    <w:tmpl w:val="00000008"/>
    <w:name w:val="WW8Num9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8" w15:restartNumberingAfterBreak="0">
    <w:nsid w:val="00000009"/>
    <w:multiLevelType w:val="singleLevel"/>
    <w:tmpl w:val="00000009"/>
    <w:name w:val="WW8Num11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9" w15:restartNumberingAfterBreak="0">
    <w:nsid w:val="0000000A"/>
    <w:multiLevelType w:val="singleLevel"/>
    <w:tmpl w:val="8E942F54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</w:abstractNum>
  <w:abstractNum w:abstractNumId="10" w15:restartNumberingAfterBreak="0">
    <w:nsid w:val="0000000B"/>
    <w:multiLevelType w:val="singleLevel"/>
    <w:tmpl w:val="0000000B"/>
    <w:name w:val="WW8Num14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</w:abstractNum>
  <w:abstractNum w:abstractNumId="11" w15:restartNumberingAfterBreak="0">
    <w:nsid w:val="0000000C"/>
    <w:multiLevelType w:val="singleLevel"/>
    <w:tmpl w:val="0000000C"/>
    <w:name w:val="WW8Num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2" w15:restartNumberingAfterBreak="0">
    <w:nsid w:val="0000000D"/>
    <w:multiLevelType w:val="singleLevel"/>
    <w:tmpl w:val="0000000D"/>
    <w:name w:val="WW8Num1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3" w15:restartNumberingAfterBreak="0">
    <w:nsid w:val="0000000E"/>
    <w:multiLevelType w:val="singleLevel"/>
    <w:tmpl w:val="0000000E"/>
    <w:name w:val="WW8Num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4" w15:restartNumberingAfterBreak="0">
    <w:nsid w:val="0000000F"/>
    <w:multiLevelType w:val="singleLevel"/>
    <w:tmpl w:val="0000000F"/>
    <w:name w:val="WW8Num2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08B7740D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</w:abstractNum>
  <w:abstractNum w:abstractNumId="17" w15:restartNumberingAfterBreak="0">
    <w:nsid w:val="142E4A6A"/>
    <w:multiLevelType w:val="hybridMultilevel"/>
    <w:tmpl w:val="97DEA0DA"/>
    <w:lvl w:ilvl="0" w:tplc="3C9CB23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4DC7F79"/>
    <w:multiLevelType w:val="hybridMultilevel"/>
    <w:tmpl w:val="C57E254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935F7D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</w:abstractNum>
  <w:abstractNum w:abstractNumId="20" w15:restartNumberingAfterBreak="0">
    <w:nsid w:val="22042C56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1" w15:restartNumberingAfterBreak="0">
    <w:nsid w:val="30044414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2" w15:restartNumberingAfterBreak="0">
    <w:nsid w:val="33272DA4"/>
    <w:multiLevelType w:val="hybridMultilevel"/>
    <w:tmpl w:val="81A64D32"/>
    <w:lvl w:ilvl="0" w:tplc="F0EC3D3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3" w15:restartNumberingAfterBreak="0">
    <w:nsid w:val="361877AC"/>
    <w:multiLevelType w:val="hybridMultilevel"/>
    <w:tmpl w:val="C57E254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4A72E9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</w:abstractNum>
  <w:abstractNum w:abstractNumId="25" w15:restartNumberingAfterBreak="0">
    <w:nsid w:val="476A71E7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6" w15:restartNumberingAfterBreak="0">
    <w:nsid w:val="48BC20AA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7" w15:restartNumberingAfterBreak="0">
    <w:nsid w:val="5354794A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8" w15:restartNumberingAfterBreak="0">
    <w:nsid w:val="55304879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sz w:val="24"/>
      </w:rPr>
    </w:lvl>
  </w:abstractNum>
  <w:abstractNum w:abstractNumId="29" w15:restartNumberingAfterBreak="0">
    <w:nsid w:val="5B10443D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</w:abstractNum>
  <w:abstractNum w:abstractNumId="30" w15:restartNumberingAfterBreak="0">
    <w:nsid w:val="6BB02054"/>
    <w:multiLevelType w:val="hybridMultilevel"/>
    <w:tmpl w:val="97DEA0DA"/>
    <w:lvl w:ilvl="0" w:tplc="3C9CB23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6C47C41"/>
    <w:multiLevelType w:val="singleLevel"/>
    <w:tmpl w:val="00000005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7"/>
  </w:num>
  <w:num w:numId="18">
    <w:abstractNumId w:val="22"/>
  </w:num>
  <w:num w:numId="19">
    <w:abstractNumId w:val="26"/>
  </w:num>
  <w:num w:numId="20">
    <w:abstractNumId w:val="30"/>
  </w:num>
  <w:num w:numId="21">
    <w:abstractNumId w:val="20"/>
  </w:num>
  <w:num w:numId="22">
    <w:abstractNumId w:val="27"/>
  </w:num>
  <w:num w:numId="23">
    <w:abstractNumId w:val="21"/>
  </w:num>
  <w:num w:numId="24">
    <w:abstractNumId w:val="28"/>
  </w:num>
  <w:num w:numId="25">
    <w:abstractNumId w:val="29"/>
  </w:num>
  <w:num w:numId="26">
    <w:abstractNumId w:val="24"/>
  </w:num>
  <w:num w:numId="27">
    <w:abstractNumId w:val="16"/>
  </w:num>
  <w:num w:numId="28">
    <w:abstractNumId w:val="19"/>
  </w:num>
  <w:num w:numId="29">
    <w:abstractNumId w:val="31"/>
  </w:num>
  <w:num w:numId="30">
    <w:abstractNumId w:val="23"/>
  </w:num>
  <w:num w:numId="31">
    <w:abstractNumId w:val="18"/>
  </w:num>
  <w:num w:numId="3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A96"/>
    <w:rsid w:val="00011C16"/>
    <w:rsid w:val="00033989"/>
    <w:rsid w:val="000C4296"/>
    <w:rsid w:val="00107641"/>
    <w:rsid w:val="00186724"/>
    <w:rsid w:val="001F51B4"/>
    <w:rsid w:val="00220F40"/>
    <w:rsid w:val="00233571"/>
    <w:rsid w:val="00283629"/>
    <w:rsid w:val="00291EA0"/>
    <w:rsid w:val="002E2283"/>
    <w:rsid w:val="003441E1"/>
    <w:rsid w:val="00371A96"/>
    <w:rsid w:val="00394E8C"/>
    <w:rsid w:val="003A6374"/>
    <w:rsid w:val="00442E9D"/>
    <w:rsid w:val="004671A2"/>
    <w:rsid w:val="00482D25"/>
    <w:rsid w:val="004B3990"/>
    <w:rsid w:val="004E0D34"/>
    <w:rsid w:val="004E0DB3"/>
    <w:rsid w:val="004E70E9"/>
    <w:rsid w:val="00510412"/>
    <w:rsid w:val="00605E52"/>
    <w:rsid w:val="00621D06"/>
    <w:rsid w:val="00653C69"/>
    <w:rsid w:val="00663BFD"/>
    <w:rsid w:val="006A7AE6"/>
    <w:rsid w:val="0070546C"/>
    <w:rsid w:val="00735D24"/>
    <w:rsid w:val="007659C4"/>
    <w:rsid w:val="00766093"/>
    <w:rsid w:val="00772020"/>
    <w:rsid w:val="007946E5"/>
    <w:rsid w:val="00807FE5"/>
    <w:rsid w:val="00841E2B"/>
    <w:rsid w:val="008A2A6C"/>
    <w:rsid w:val="008B295C"/>
    <w:rsid w:val="008C0AE2"/>
    <w:rsid w:val="009027EA"/>
    <w:rsid w:val="00925DBB"/>
    <w:rsid w:val="0097434B"/>
    <w:rsid w:val="00974A44"/>
    <w:rsid w:val="009D5292"/>
    <w:rsid w:val="00A774C2"/>
    <w:rsid w:val="00AD5FB8"/>
    <w:rsid w:val="00B10F1D"/>
    <w:rsid w:val="00B35B2B"/>
    <w:rsid w:val="00B364AC"/>
    <w:rsid w:val="00BF684F"/>
    <w:rsid w:val="00C3113F"/>
    <w:rsid w:val="00C91DDE"/>
    <w:rsid w:val="00CC3A63"/>
    <w:rsid w:val="00CC40A2"/>
    <w:rsid w:val="00CC49E4"/>
    <w:rsid w:val="00CD0B40"/>
    <w:rsid w:val="00D805C8"/>
    <w:rsid w:val="00D82E32"/>
    <w:rsid w:val="00D847C9"/>
    <w:rsid w:val="00E040D6"/>
    <w:rsid w:val="00E1367E"/>
    <w:rsid w:val="00E163AA"/>
    <w:rsid w:val="00EA0B81"/>
    <w:rsid w:val="00EE1114"/>
    <w:rsid w:val="00EF6C88"/>
    <w:rsid w:val="00F23A87"/>
    <w:rsid w:val="00F67C49"/>
    <w:rsid w:val="00F84367"/>
    <w:rsid w:val="00F8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151A091"/>
  <w15:chartTrackingRefBased/>
  <w15:docId w15:val="{7D8D8AF9-CFB6-4104-9EAF-A6A28794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  <w:sz w:val="24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sz w:val="24"/>
      <w:szCs w:val="24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  <w:sz w:val="24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  <w:sz w:val="24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Times New Roman" w:eastAsia="Times New Roman" w:hAnsi="Times New Roman" w:cs="Times New Roman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hint="default"/>
      <w:sz w:val="24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1">
    <w:name w:val="Основной шрифт абзаца1"/>
  </w:style>
  <w:style w:type="paragraph" w:customStyle="1" w:styleId="Heading">
    <w:name w:val="Heading"/>
    <w:basedOn w:val="a"/>
    <w:next w:val="a3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pPr>
      <w:suppressLineNumbers/>
    </w:pPr>
    <w:rPr>
      <w:rFonts w:cs="FreeSans"/>
    </w:rPr>
  </w:style>
  <w:style w:type="paragraph" w:styleId="a6">
    <w:name w:val="Balloon Text"/>
    <w:basedOn w:val="a"/>
    <w:rPr>
      <w:rFonts w:ascii="Tahoma" w:hAnsi="Tahoma" w:cs="Tahoma"/>
      <w:sz w:val="16"/>
      <w:szCs w:val="16"/>
    </w:rPr>
  </w:style>
  <w:style w:type="character" w:styleId="a7">
    <w:name w:val="Placeholder Text"/>
    <w:basedOn w:val="a0"/>
    <w:uiPriority w:val="99"/>
    <w:semiHidden/>
    <w:rsid w:val="004E0D34"/>
    <w:rPr>
      <w:color w:val="808080"/>
    </w:rPr>
  </w:style>
  <w:style w:type="paragraph" w:styleId="a8">
    <w:name w:val="List Paragraph"/>
    <w:basedOn w:val="a"/>
    <w:uiPriority w:val="34"/>
    <w:qFormat/>
    <w:rsid w:val="00291E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8D568-3143-402F-A0F8-6D6C5F54D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26</Pages>
  <Words>2863</Words>
  <Characters>16325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19150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Yura</dc:creator>
  <cp:keywords/>
  <dc:description/>
  <cp:lastModifiedBy>Yuriy Kaganov</cp:lastModifiedBy>
  <cp:revision>6</cp:revision>
  <cp:lastPrinted>2024-01-09T20:06:00Z</cp:lastPrinted>
  <dcterms:created xsi:type="dcterms:W3CDTF">2023-12-27T19:12:00Z</dcterms:created>
  <dcterms:modified xsi:type="dcterms:W3CDTF">2024-12-20T09:36:00Z</dcterms:modified>
</cp:coreProperties>
</file>